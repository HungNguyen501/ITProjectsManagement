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CC0484C" w14:textId="77777777" w:rsidR="0083556E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941E1D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16A9D796" w:rsidR="00755BAC" w:rsidRPr="00941E1D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941E1D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941E1D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941E1D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941E1D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941E1D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65039D03" w14:textId="71193D36" w:rsidR="00F34A9B" w:rsidRPr="00941E1D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941E1D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941E1D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941E1D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941E1D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941E1D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941E1D">
        <w:rPr>
          <w:rFonts w:cs="Arial"/>
          <w:b/>
          <w:color w:val="000000" w:themeColor="text1"/>
          <w:sz w:val="58"/>
          <w:szCs w:val="48"/>
        </w:rPr>
        <w:t>W</w:t>
      </w:r>
      <w:r w:rsidRPr="00941E1D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941E1D" w:rsidRDefault="0063484D" w:rsidP="00E83396">
      <w:pPr>
        <w:rPr>
          <w:rFonts w:cs="Arial"/>
          <w:color w:val="000000" w:themeColor="text1"/>
        </w:rPr>
      </w:pPr>
      <w:r w:rsidRPr="00941E1D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941E1D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77777777" w:rsidR="00F34A9B" w:rsidRPr="00941E1D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941E1D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02C31B73" w14:textId="77777777" w:rsidR="00F34A9B" w:rsidRPr="00941E1D" w:rsidRDefault="00F34A9B">
      <w:pPr>
        <w:rPr>
          <w:rFonts w:cs="Arial"/>
          <w:color w:val="000000" w:themeColor="text1"/>
        </w:rPr>
      </w:pPr>
    </w:p>
    <w:p w14:paraId="2696DA3F" w14:textId="77777777" w:rsidR="008B4872" w:rsidRPr="00941E1D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941E1D">
        <w:rPr>
          <w:rFonts w:cs="Arial"/>
          <w:color w:val="000000" w:themeColor="text1"/>
        </w:rPr>
        <w:br w:type="page"/>
      </w:r>
    </w:p>
    <w:p w14:paraId="1200C526" w14:textId="7A1B2594" w:rsidR="00F34A9B" w:rsidRPr="00941E1D" w:rsidRDefault="005553C8">
      <w:pPr>
        <w:pStyle w:val="NormalH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>mục lục</w:t>
      </w:r>
    </w:p>
    <w:p w14:paraId="42980964" w14:textId="77777777" w:rsidR="00F34A9B" w:rsidRPr="00941E1D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rFonts w:cs="Arial"/>
          <w:b/>
          <w:bCs/>
          <w:color w:val="000000" w:themeColor="text1"/>
        </w:rPr>
      </w:pPr>
    </w:p>
    <w:p w14:paraId="5DAD0FDA" w14:textId="77777777" w:rsidR="00F34A9B" w:rsidRPr="00941E1D" w:rsidRDefault="00F34A9B">
      <w:pPr>
        <w:pStyle w:val="TOC3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11EC2407" w14:textId="7DD3FEE1" w:rsidR="00877DC8" w:rsidRPr="00941E1D" w:rsidRDefault="00030EB1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r w:rsidRPr="00941E1D">
        <w:rPr>
          <w:rFonts w:cs="Arial"/>
          <w:color w:val="000000" w:themeColor="text1"/>
          <w:u w:val="single"/>
        </w:rPr>
        <w:fldChar w:fldCharType="begin"/>
      </w:r>
      <w:r w:rsidRPr="00941E1D">
        <w:rPr>
          <w:rFonts w:cs="Arial"/>
          <w:color w:val="000000" w:themeColor="text1"/>
          <w:u w:val="single"/>
        </w:rPr>
        <w:instrText xml:space="preserve"> TOC \o "1-3" \h \z \u </w:instrText>
      </w:r>
      <w:r w:rsidRPr="00941E1D">
        <w:rPr>
          <w:rFonts w:cs="Arial"/>
          <w:color w:val="000000" w:themeColor="text1"/>
          <w:u w:val="single"/>
        </w:rPr>
        <w:fldChar w:fldCharType="separate"/>
      </w:r>
      <w:hyperlink w:anchor="_Toc25660378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Giới thiệu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_Toc25660378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2B2ED43F" w14:textId="6279912B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79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Mô tả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_Toc25660379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E91351A" w14:textId="463D7D61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0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Công cụ quản lý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_Toc25660380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63AEF378" w14:textId="1F529D8B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81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2.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Các nhân sự tham gia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_Toc25660381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9BF384E" w14:textId="5E4D7B81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2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2.1.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Thông tin liên hệ phía khách hàng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_Toc25660382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7DFEFE3" w14:textId="0626C45C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3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2.2.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Thông tin liên hệ phía công ty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_Toc25660383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502B25A" w14:textId="59D75928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4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2.3.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Phân chia vai trò của thành viên dự án và khách hàng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_Toc25660384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3810D34" w14:textId="413F59AB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85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Khảo sát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_Toc25660385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8E42397" w14:textId="350A64AC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6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Yêu cầu khách hàng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_Toc25660386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33604F7" w14:textId="1F5FBD89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7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Mô hình hoạt động hiện thời – nghiệp vụ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_Toc25660387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A69388B" w14:textId="69CEC788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8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Mô hình hoạt động dự kiến sau khi áp dụng sản phẩm mới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1AB0AE7" w14:textId="29823E35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9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3.4.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Phạm vi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_Toc25660389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9CE3B06" w14:textId="3D43012E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0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4.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Giao tiếp/Trao đổi thông tin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_Toc25660390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7BB3FCE" w14:textId="4C790E2A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1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chung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_Toc25660391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58B8785" w14:textId="2FCE37E7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2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tính năng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_Toc25660392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4DAD04F" w14:textId="6C8A81FF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3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Work Breakdown Structure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_Toc25660393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9763C1F" w14:textId="45FEAD9C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4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thời gian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_Toc25660394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67ED276F" w14:textId="30769860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5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5.4.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rủi ro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_Toc25660395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00EB3AE" w14:textId="7F166157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6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6.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giá thành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_Toc25660396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F0FD256" w14:textId="2F8D3625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7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7.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chất lượng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_Toc25660397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D04E297" w14:textId="31DF4A21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8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8.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Phân tích thiết kế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F75A147" w14:textId="385DC09D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9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8.1.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Mô hình tích hợp phần cứng/phần mềm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_Toc25660399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EB92C9C" w14:textId="381171B3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0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8.2.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Giao diện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_Toc25660400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0F1346B" w14:textId="69009C02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1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8.3.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Cơ sở dữ liệu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_Toc25660401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07494E2" w14:textId="5A57DC56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2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8.4.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Mạng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_Toc25660402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3807BCB" w14:textId="6041ED24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3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9.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Giám sát dự á</w:t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_Toc25660403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319E9F3" w14:textId="33E8732E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4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9.1.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Trả lời câu hỏi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_Toc25660404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430C288" w14:textId="3DF3F49C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5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10.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Đóng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_Toc25660405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2DA3982D" w14:textId="6FF51995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6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10.1.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Quản lý mã nguồn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_Toc25660406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811CCBD" w14:textId="20189C83" w:rsidR="00877DC8" w:rsidRPr="00941E1D" w:rsidRDefault="0083556E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7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10.2.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Quản lý công việc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_Toc25660407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10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DE8590F" w14:textId="06E23BFF" w:rsidR="00877DC8" w:rsidRPr="00941E1D" w:rsidRDefault="0083556E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8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11.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Danh mục tài liệu liên quan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10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BA721B3" w14:textId="35AD6B97" w:rsidR="00727431" w:rsidRPr="00941E1D" w:rsidRDefault="00030EB1" w:rsidP="005F37E7">
      <w:pPr>
        <w:pStyle w:val="TOC3"/>
        <w:rPr>
          <w:rFonts w:cs="Arial"/>
          <w:color w:val="000000" w:themeColor="text1"/>
        </w:rPr>
      </w:pPr>
      <w:r w:rsidRPr="00941E1D">
        <w:rPr>
          <w:rFonts w:eastAsia="Tahoma" w:cs="Arial"/>
          <w:color w:val="000000" w:themeColor="text1"/>
          <w:u w:val="single"/>
        </w:rPr>
        <w:fldChar w:fldCharType="end"/>
      </w:r>
      <w:r w:rsidR="00F34A9B" w:rsidRPr="00941E1D">
        <w:rPr>
          <w:rFonts w:cs="Arial"/>
          <w:color w:val="000000" w:themeColor="text1"/>
        </w:rPr>
        <w:t xml:space="preserve"> </w:t>
      </w:r>
      <w:r w:rsidR="00727431" w:rsidRPr="00941E1D">
        <w:rPr>
          <w:rFonts w:cs="Arial"/>
          <w:color w:val="000000" w:themeColor="text1"/>
        </w:rPr>
        <w:br w:type="page"/>
      </w:r>
    </w:p>
    <w:p w14:paraId="2F391810" w14:textId="68A69BB3" w:rsidR="00224F53" w:rsidRPr="00941E1D" w:rsidRDefault="00224F53" w:rsidP="009A4C41">
      <w:pPr>
        <w:pStyle w:val="NormalH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 xml:space="preserve">YÊU CẦU </w:t>
      </w:r>
      <w:r w:rsidR="002963B3" w:rsidRPr="00941E1D">
        <w:rPr>
          <w:rFonts w:ascii="Arial" w:hAnsi="Arial" w:cs="Arial"/>
          <w:color w:val="000000" w:themeColor="text1"/>
        </w:rPr>
        <w:t xml:space="preserve">BẮT BUỘC </w:t>
      </w:r>
      <w:r w:rsidRPr="00941E1D">
        <w:rPr>
          <w:rFonts w:ascii="Arial" w:hAnsi="Arial" w:cs="Arial"/>
          <w:color w:val="000000" w:themeColor="text1"/>
        </w:rPr>
        <w:t>CỦA BÀI TẬP Lớn</w:t>
      </w:r>
    </w:p>
    <w:p w14:paraId="42E595DD" w14:textId="22B7C0AD" w:rsidR="00122C66" w:rsidRPr="00941E1D" w:rsidRDefault="00224F53" w:rsidP="00A44839">
      <w:pPr>
        <w:jc w:val="center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(</w:t>
      </w:r>
      <w:proofErr w:type="spellStart"/>
      <w:r w:rsidRPr="00941E1D">
        <w:rPr>
          <w:rFonts w:cs="Arial"/>
          <w:color w:val="000000" w:themeColor="text1"/>
        </w:rPr>
        <w:t>Nội</w:t>
      </w:r>
      <w:proofErr w:type="spellEnd"/>
      <w:r w:rsidRPr="00941E1D">
        <w:rPr>
          <w:rFonts w:cs="Arial"/>
          <w:color w:val="000000" w:themeColor="text1"/>
        </w:rPr>
        <w:t xml:space="preserve"> dung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để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tham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khảo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cách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làm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bài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tập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lớn</w:t>
      </w:r>
      <w:proofErr w:type="spellEnd"/>
      <w:r w:rsidR="003613A4" w:rsidRPr="00941E1D">
        <w:rPr>
          <w:rFonts w:cs="Arial"/>
          <w:color w:val="000000" w:themeColor="text1"/>
        </w:rPr>
        <w:t xml:space="preserve">. </w:t>
      </w:r>
      <w:proofErr w:type="spellStart"/>
      <w:r w:rsidR="003613A4" w:rsidRPr="00941E1D">
        <w:rPr>
          <w:rFonts w:cs="Arial"/>
          <w:color w:val="000000" w:themeColor="text1"/>
        </w:rPr>
        <w:t>Trong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Quản</w:t>
      </w:r>
      <w:proofErr w:type="spellEnd"/>
      <w:r w:rsidR="00122C66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lý</w:t>
      </w:r>
      <w:proofErr w:type="spellEnd"/>
      <w:r w:rsidR="00122C66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dự</w:t>
      </w:r>
      <w:proofErr w:type="spellEnd"/>
      <w:r w:rsidR="00122C66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án</w:t>
      </w:r>
      <w:proofErr w:type="spellEnd"/>
      <w:r w:rsidR="003613A4" w:rsidRPr="00941E1D">
        <w:rPr>
          <w:rFonts w:cs="Arial"/>
          <w:color w:val="000000" w:themeColor="text1"/>
        </w:rPr>
        <w:t xml:space="preserve">, </w:t>
      </w:r>
      <w:proofErr w:type="spellStart"/>
      <w:r w:rsidR="003613A4" w:rsidRPr="00941E1D">
        <w:rPr>
          <w:rFonts w:cs="Arial"/>
          <w:color w:val="000000" w:themeColor="text1"/>
        </w:rPr>
        <w:t>các</w:t>
      </w:r>
      <w:proofErr w:type="spellEnd"/>
      <w:r w:rsidR="003613A4" w:rsidRPr="00941E1D">
        <w:rPr>
          <w:rFonts w:cs="Arial"/>
          <w:color w:val="000000" w:themeColor="text1"/>
        </w:rPr>
        <w:t xml:space="preserve"> qui </w:t>
      </w:r>
      <w:proofErr w:type="spellStart"/>
      <w:r w:rsidR="003613A4" w:rsidRPr="00941E1D">
        <w:rPr>
          <w:rFonts w:cs="Arial"/>
          <w:color w:val="000000" w:themeColor="text1"/>
        </w:rPr>
        <w:t>tắc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tương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tự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cũng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sẽ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được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viết</w:t>
      </w:r>
      <w:proofErr w:type="spellEnd"/>
      <w:r w:rsidR="003613A4" w:rsidRPr="00941E1D">
        <w:rPr>
          <w:rFonts w:cs="Arial"/>
          <w:color w:val="000000" w:themeColor="text1"/>
        </w:rPr>
        <w:t xml:space="preserve"> ra </w:t>
      </w:r>
      <w:proofErr w:type="spellStart"/>
      <w:r w:rsidR="008D4E35" w:rsidRPr="00941E1D">
        <w:rPr>
          <w:rFonts w:cs="Arial"/>
          <w:color w:val="000000" w:themeColor="text1"/>
        </w:rPr>
        <w:t>và</w:t>
      </w:r>
      <w:proofErr w:type="spellEnd"/>
      <w:r w:rsidR="008D4E35" w:rsidRPr="00941E1D">
        <w:rPr>
          <w:rFonts w:cs="Arial"/>
          <w:color w:val="000000" w:themeColor="text1"/>
        </w:rPr>
        <w:t xml:space="preserve"> </w:t>
      </w:r>
      <w:proofErr w:type="spellStart"/>
      <w:r w:rsidR="008D4E35" w:rsidRPr="00941E1D">
        <w:rPr>
          <w:rFonts w:cs="Arial"/>
          <w:color w:val="000000" w:themeColor="text1"/>
        </w:rPr>
        <w:t>phải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bảo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đảm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cả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nhóm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phải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tuân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th</w:t>
      </w:r>
      <w:r w:rsidR="00770814" w:rsidRPr="00941E1D">
        <w:rPr>
          <w:rFonts w:cs="Arial"/>
          <w:color w:val="000000" w:themeColor="text1"/>
        </w:rPr>
        <w:t>ủ</w:t>
      </w:r>
      <w:proofErr w:type="spellEnd"/>
      <w:r w:rsidR="008D4E35" w:rsidRPr="00941E1D">
        <w:rPr>
          <w:rFonts w:cs="Arial"/>
          <w:color w:val="000000" w:themeColor="text1"/>
        </w:rPr>
        <w:t>.</w:t>
      </w:r>
      <w:r w:rsidR="00122C66" w:rsidRPr="00941E1D">
        <w:rPr>
          <w:rFonts w:cs="Arial"/>
          <w:color w:val="000000" w:themeColor="text1"/>
        </w:rPr>
        <w:t>)</w:t>
      </w:r>
    </w:p>
    <w:p w14:paraId="72AAB5AF" w14:textId="77777777" w:rsidR="00A44839" w:rsidRPr="00941E1D" w:rsidRDefault="00A44839" w:rsidP="00A44839">
      <w:pPr>
        <w:rPr>
          <w:rFonts w:cs="Arial"/>
          <w:color w:val="000000" w:themeColor="text1"/>
        </w:rPr>
      </w:pPr>
    </w:p>
    <w:p w14:paraId="0D147F48" w14:textId="5C038F45" w:rsidR="00A44839" w:rsidRPr="00941E1D" w:rsidRDefault="00A44839" w:rsidP="00A44839">
      <w:pPr>
        <w:rPr>
          <w:rStyle w:val="Strong"/>
          <w:rFonts w:cs="Arial"/>
          <w:color w:val="000000" w:themeColor="text1"/>
        </w:rPr>
      </w:pPr>
      <w:r w:rsidRPr="00941E1D">
        <w:rPr>
          <w:rStyle w:val="Strong"/>
          <w:rFonts w:cs="Arial"/>
          <w:color w:val="000000" w:themeColor="text1"/>
        </w:rPr>
        <w:t>V</w:t>
      </w:r>
      <w:r w:rsidR="00AC5ED2" w:rsidRPr="00941E1D">
        <w:rPr>
          <w:rStyle w:val="Strong"/>
          <w:rFonts w:cs="Arial"/>
          <w:color w:val="000000" w:themeColor="text1"/>
        </w:rPr>
        <w:t>Ề TỔ CHỨ</w:t>
      </w:r>
      <w:r w:rsidR="004A60F2" w:rsidRPr="00941E1D">
        <w:rPr>
          <w:rStyle w:val="Strong"/>
          <w:rFonts w:cs="Arial"/>
          <w:color w:val="000000" w:themeColor="text1"/>
        </w:rPr>
        <w:t>C</w:t>
      </w:r>
    </w:p>
    <w:p w14:paraId="7470A983" w14:textId="267EC4F5" w:rsidR="00A44839" w:rsidRPr="00941E1D" w:rsidRDefault="00A44839" w:rsidP="008A60DC">
      <w:pPr>
        <w:pStyle w:val="ListParagraph"/>
        <w:numPr>
          <w:ilvl w:val="0"/>
          <w:numId w:val="3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4 </w:t>
      </w:r>
      <w:proofErr w:type="spellStart"/>
      <w:r w:rsidR="008A60DC" w:rsidRPr="00941E1D">
        <w:rPr>
          <w:rFonts w:cs="Arial"/>
          <w:color w:val="000000" w:themeColor="text1"/>
        </w:rPr>
        <w:t>sinh</w:t>
      </w:r>
      <w:proofErr w:type="spellEnd"/>
      <w:r w:rsidR="008A60DC" w:rsidRPr="00941E1D">
        <w:rPr>
          <w:rFonts w:cs="Arial"/>
          <w:color w:val="000000" w:themeColor="text1"/>
        </w:rPr>
        <w:t xml:space="preserve"> </w:t>
      </w:r>
      <w:proofErr w:type="spellStart"/>
      <w:r w:rsidR="008A60DC" w:rsidRPr="00941E1D">
        <w:rPr>
          <w:rFonts w:cs="Arial"/>
          <w:color w:val="000000" w:themeColor="text1"/>
        </w:rPr>
        <w:t>viên</w:t>
      </w:r>
      <w:proofErr w:type="spellEnd"/>
    </w:p>
    <w:p w14:paraId="6856A6CB" w14:textId="530C9787" w:rsidR="009F0F85" w:rsidRPr="00941E1D" w:rsidRDefault="009F0F85" w:rsidP="008A60DC">
      <w:pPr>
        <w:pStyle w:val="ListParagraph"/>
        <w:numPr>
          <w:ilvl w:val="0"/>
          <w:numId w:val="3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 xml:space="preserve"> 2020</w:t>
      </w:r>
      <w:r w:rsidR="005D09D2" w:rsidRPr="00941E1D">
        <w:rPr>
          <w:rFonts w:cs="Arial"/>
          <w:color w:val="000000" w:themeColor="text1"/>
        </w:rPr>
        <w:t xml:space="preserve">/01/01 </w:t>
      </w:r>
      <w:proofErr w:type="spellStart"/>
      <w:r w:rsidR="005D09D2" w:rsidRPr="00941E1D">
        <w:rPr>
          <w:rFonts w:cs="Arial"/>
          <w:color w:val="000000" w:themeColor="text1"/>
        </w:rPr>
        <w:t>được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proofErr w:type="spellStart"/>
      <w:r w:rsidR="005D09D2" w:rsidRPr="00941E1D">
        <w:rPr>
          <w:rFonts w:cs="Arial"/>
          <w:color w:val="000000" w:themeColor="text1"/>
        </w:rPr>
        <w:t>coi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proofErr w:type="spellStart"/>
      <w:r w:rsidR="005D09D2" w:rsidRPr="00941E1D">
        <w:rPr>
          <w:rFonts w:cs="Arial"/>
          <w:color w:val="000000" w:themeColor="text1"/>
        </w:rPr>
        <w:t>là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proofErr w:type="spellStart"/>
      <w:r w:rsidR="005D09D2" w:rsidRPr="00941E1D">
        <w:rPr>
          <w:rFonts w:cs="Arial"/>
          <w:color w:val="000000" w:themeColor="text1"/>
        </w:rPr>
        <w:t>ngày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r w:rsidR="004A60F2" w:rsidRPr="00941E1D">
        <w:rPr>
          <w:rFonts w:cs="Arial"/>
          <w:color w:val="000000" w:themeColor="text1"/>
        </w:rPr>
        <w:t xml:space="preserve">G, </w:t>
      </w:r>
      <w:proofErr w:type="spellStart"/>
      <w:r w:rsidR="004A60F2" w:rsidRPr="00941E1D">
        <w:rPr>
          <w:rFonts w:cs="Arial"/>
          <w:color w:val="000000" w:themeColor="text1"/>
        </w:rPr>
        <w:t>ngày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nộp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bài</w:t>
      </w:r>
      <w:proofErr w:type="spellEnd"/>
      <w:r w:rsidR="004A60F2" w:rsidRPr="00941E1D">
        <w:rPr>
          <w:rFonts w:cs="Arial"/>
          <w:color w:val="000000" w:themeColor="text1"/>
        </w:rPr>
        <w:t xml:space="preserve">, </w:t>
      </w:r>
      <w:proofErr w:type="spellStart"/>
      <w:r w:rsidR="004A60F2" w:rsidRPr="00941E1D">
        <w:rPr>
          <w:rFonts w:cs="Arial"/>
          <w:color w:val="000000" w:themeColor="text1"/>
        </w:rPr>
        <w:t>ngày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kiểm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tra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để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áp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dụng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cho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mọi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1E2510" w:rsidRPr="00941E1D">
        <w:rPr>
          <w:rFonts w:cs="Arial"/>
          <w:color w:val="000000" w:themeColor="text1"/>
        </w:rPr>
        <w:t>thông</w:t>
      </w:r>
      <w:proofErr w:type="spellEnd"/>
      <w:r w:rsidR="001E2510" w:rsidRPr="00941E1D">
        <w:rPr>
          <w:rFonts w:cs="Arial"/>
          <w:color w:val="000000" w:themeColor="text1"/>
        </w:rPr>
        <w:t xml:space="preserve"> tin </w:t>
      </w:r>
      <w:proofErr w:type="spellStart"/>
      <w:r w:rsidR="001E2510" w:rsidRPr="00941E1D">
        <w:rPr>
          <w:rFonts w:cs="Arial"/>
          <w:color w:val="000000" w:themeColor="text1"/>
        </w:rPr>
        <w:t>bên</w:t>
      </w:r>
      <w:proofErr w:type="spellEnd"/>
      <w:r w:rsidR="001E2510" w:rsidRPr="00941E1D">
        <w:rPr>
          <w:rFonts w:cs="Arial"/>
          <w:color w:val="000000" w:themeColor="text1"/>
        </w:rPr>
        <w:t xml:space="preserve"> </w:t>
      </w:r>
      <w:proofErr w:type="spellStart"/>
      <w:r w:rsidR="001E2510" w:rsidRPr="00941E1D">
        <w:rPr>
          <w:rFonts w:cs="Arial"/>
          <w:color w:val="000000" w:themeColor="text1"/>
        </w:rPr>
        <w:t>dưới</w:t>
      </w:r>
      <w:proofErr w:type="spellEnd"/>
    </w:p>
    <w:p w14:paraId="56D04E45" w14:textId="77777777" w:rsidR="00C64416" w:rsidRPr="00941E1D" w:rsidRDefault="00C64416" w:rsidP="00C64416">
      <w:pPr>
        <w:ind w:left="360"/>
        <w:rPr>
          <w:rFonts w:cs="Arial"/>
          <w:color w:val="000000" w:themeColor="text1"/>
        </w:rPr>
      </w:pPr>
    </w:p>
    <w:p w14:paraId="7D494D8D" w14:textId="6125B57F" w:rsidR="00C64416" w:rsidRPr="00941E1D" w:rsidRDefault="00AC5ED2" w:rsidP="00C64416">
      <w:pPr>
        <w:rPr>
          <w:rFonts w:cs="Arial"/>
          <w:color w:val="000000" w:themeColor="text1"/>
        </w:rPr>
      </w:pPr>
      <w:r w:rsidRPr="00941E1D">
        <w:rPr>
          <w:rStyle w:val="Strong"/>
          <w:rFonts w:cs="Arial"/>
          <w:color w:val="000000" w:themeColor="text1"/>
        </w:rPr>
        <w:t>VỀ QUẢN LÝ MÃ NGUỒN</w:t>
      </w:r>
    </w:p>
    <w:p w14:paraId="5326159C" w14:textId="2B9577B3" w:rsidR="00253719" w:rsidRPr="00941E1D" w:rsidRDefault="00253719" w:rsidP="00C64416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nguồn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Git.</w:t>
      </w:r>
    </w:p>
    <w:p w14:paraId="4990C3B2" w14:textId="6DA0F6B9" w:rsidR="00253719" w:rsidRPr="00941E1D" w:rsidRDefault="00253719" w:rsidP="00C64416">
      <w:pPr>
        <w:pStyle w:val="ListParagraph"/>
        <w:numPr>
          <w:ilvl w:val="0"/>
          <w:numId w:val="35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SV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GitHub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4CF788C9" w14:textId="4AEFEFF3" w:rsidR="00253719" w:rsidRPr="00941E1D" w:rsidRDefault="00253719" w:rsidP="00C64416">
      <w:pPr>
        <w:pStyle w:val="ListParagraph"/>
        <w:numPr>
          <w:ilvl w:val="0"/>
          <w:numId w:val="35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Repository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chứa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toàn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bộ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chương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trình</w:t>
      </w:r>
      <w:proofErr w:type="spellEnd"/>
    </w:p>
    <w:p w14:paraId="34E32D39" w14:textId="77777777" w:rsidR="00A84D40" w:rsidRPr="00941E1D" w:rsidRDefault="00B65C9D" w:rsidP="00C64416">
      <w:pPr>
        <w:pStyle w:val="ListParagraph"/>
        <w:numPr>
          <w:ilvl w:val="0"/>
          <w:numId w:val="35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Repo</w:t>
      </w:r>
      <w:r w:rsidR="00A7166E" w:rsidRPr="00941E1D">
        <w:rPr>
          <w:rFonts w:cs="Arial"/>
          <w:color w:val="000000" w:themeColor="text1"/>
        </w:rPr>
        <w:t xml:space="preserve">sitory </w:t>
      </w:r>
      <w:proofErr w:type="spellStart"/>
      <w:r w:rsidR="00A7166E" w:rsidRPr="00941E1D">
        <w:rPr>
          <w:rFonts w:cs="Arial"/>
          <w:color w:val="000000" w:themeColor="text1"/>
        </w:rPr>
        <w:t>được</w:t>
      </w:r>
      <w:proofErr w:type="spellEnd"/>
      <w:r w:rsidR="00A7166E" w:rsidRPr="00941E1D">
        <w:rPr>
          <w:rFonts w:cs="Arial"/>
          <w:color w:val="000000" w:themeColor="text1"/>
        </w:rPr>
        <w:t xml:space="preserve"> </w:t>
      </w:r>
      <w:proofErr w:type="spellStart"/>
      <w:r w:rsidR="00A7166E" w:rsidRPr="00941E1D">
        <w:rPr>
          <w:rFonts w:cs="Arial"/>
          <w:color w:val="000000" w:themeColor="text1"/>
        </w:rPr>
        <w:t>tổ</w:t>
      </w:r>
      <w:proofErr w:type="spellEnd"/>
      <w:r w:rsidR="00A7166E" w:rsidRPr="00941E1D">
        <w:rPr>
          <w:rFonts w:cs="Arial"/>
          <w:color w:val="000000" w:themeColor="text1"/>
        </w:rPr>
        <w:t xml:space="preserve"> </w:t>
      </w:r>
      <w:proofErr w:type="spellStart"/>
      <w:r w:rsidR="00A7166E" w:rsidRPr="00941E1D">
        <w:rPr>
          <w:rFonts w:cs="Arial"/>
          <w:color w:val="000000" w:themeColor="text1"/>
        </w:rPr>
        <w:t>chức</w:t>
      </w:r>
      <w:proofErr w:type="spellEnd"/>
      <w:r w:rsidR="00A7166E" w:rsidRPr="00941E1D">
        <w:rPr>
          <w:rFonts w:cs="Arial"/>
          <w:color w:val="000000" w:themeColor="text1"/>
        </w:rPr>
        <w:t xml:space="preserve"> </w:t>
      </w:r>
      <w:proofErr w:type="spellStart"/>
      <w:r w:rsidR="0096683F" w:rsidRPr="00941E1D">
        <w:rPr>
          <w:rFonts w:cs="Arial"/>
          <w:color w:val="000000" w:themeColor="text1"/>
        </w:rPr>
        <w:t>với</w:t>
      </w:r>
      <w:proofErr w:type="spellEnd"/>
      <w:r w:rsidR="0096683F" w:rsidRPr="00941E1D">
        <w:rPr>
          <w:rFonts w:cs="Arial"/>
          <w:color w:val="000000" w:themeColor="text1"/>
        </w:rPr>
        <w:t xml:space="preserve"> 4 </w:t>
      </w:r>
      <w:proofErr w:type="spellStart"/>
      <w:r w:rsidR="0096683F" w:rsidRPr="00941E1D">
        <w:rPr>
          <w:rFonts w:cs="Arial"/>
          <w:color w:val="000000" w:themeColor="text1"/>
        </w:rPr>
        <w:t>thư</w:t>
      </w:r>
      <w:proofErr w:type="spellEnd"/>
      <w:r w:rsidR="0096683F" w:rsidRPr="00941E1D">
        <w:rPr>
          <w:rFonts w:cs="Arial"/>
          <w:color w:val="000000" w:themeColor="text1"/>
        </w:rPr>
        <w:t xml:space="preserve"> </w:t>
      </w:r>
      <w:proofErr w:type="spellStart"/>
      <w:r w:rsidR="0096683F" w:rsidRPr="00941E1D">
        <w:rPr>
          <w:rFonts w:cs="Arial"/>
          <w:color w:val="000000" w:themeColor="text1"/>
        </w:rPr>
        <w:t>mục</w:t>
      </w:r>
      <w:proofErr w:type="spellEnd"/>
      <w:r w:rsidR="0096683F" w:rsidRPr="00941E1D">
        <w:rPr>
          <w:rFonts w:cs="Arial"/>
          <w:color w:val="000000" w:themeColor="text1"/>
        </w:rPr>
        <w:t>:</w:t>
      </w:r>
      <w:r w:rsidR="00A84D40" w:rsidRPr="00941E1D">
        <w:rPr>
          <w:rFonts w:cs="Arial"/>
          <w:noProof/>
          <w:color w:val="000000" w:themeColor="text1"/>
        </w:rPr>
        <w:t xml:space="preserve"> </w:t>
      </w:r>
    </w:p>
    <w:p w14:paraId="15195018" w14:textId="7AE31270" w:rsidR="00253719" w:rsidRPr="00941E1D" w:rsidRDefault="00CA32C8" w:rsidP="00A84D40">
      <w:pPr>
        <w:pStyle w:val="ListParagraph"/>
        <w:ind w:left="1440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Pr="00941E1D" w:rsidRDefault="009E1B22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000000" w:themeColor="text1"/>
        </w:rPr>
      </w:pPr>
      <w:r w:rsidRPr="00941E1D">
        <w:rPr>
          <w:rFonts w:cs="Arial"/>
          <w:b/>
          <w:bCs/>
          <w:color w:val="000000" w:themeColor="text1"/>
        </w:rPr>
        <w:t>d</w:t>
      </w:r>
      <w:r w:rsidR="00A84D40" w:rsidRPr="00941E1D">
        <w:rPr>
          <w:rFonts w:cs="Arial"/>
          <w:b/>
          <w:bCs/>
          <w:color w:val="000000" w:themeColor="text1"/>
        </w:rPr>
        <w:t>ocs:</w:t>
      </w:r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chứa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tài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liệu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dự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án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tự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viết</w:t>
      </w:r>
      <w:proofErr w:type="spellEnd"/>
      <w:r w:rsidR="000342ED" w:rsidRPr="00941E1D">
        <w:rPr>
          <w:rFonts w:cs="Arial"/>
          <w:color w:val="000000" w:themeColor="text1"/>
        </w:rPr>
        <w:t>.</w:t>
      </w:r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Đây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là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thư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mục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nội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bộ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của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dự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án</w:t>
      </w:r>
      <w:proofErr w:type="spellEnd"/>
      <w:r w:rsidR="00F41A82" w:rsidRPr="00941E1D">
        <w:rPr>
          <w:rFonts w:cs="Arial"/>
          <w:color w:val="000000" w:themeColor="text1"/>
        </w:rPr>
        <w:t>.</w:t>
      </w:r>
      <w:r w:rsidR="000342ED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Trong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học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phần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này</w:t>
      </w:r>
      <w:proofErr w:type="spellEnd"/>
      <w:r w:rsidR="00FD4755" w:rsidRPr="00941E1D">
        <w:rPr>
          <w:rFonts w:cs="Arial"/>
          <w:color w:val="000000" w:themeColor="text1"/>
        </w:rPr>
        <w:t xml:space="preserve">, SV </w:t>
      </w:r>
      <w:proofErr w:type="spellStart"/>
      <w:r w:rsidR="00FD4755" w:rsidRPr="00941E1D">
        <w:rPr>
          <w:rFonts w:cs="Arial"/>
          <w:color w:val="000000" w:themeColor="text1"/>
        </w:rPr>
        <w:t>phải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để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bản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báo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cáo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này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vào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đây</w:t>
      </w:r>
      <w:proofErr w:type="spellEnd"/>
      <w:r w:rsidR="00FD4755" w:rsidRPr="00941E1D">
        <w:rPr>
          <w:rFonts w:cs="Arial"/>
          <w:color w:val="000000" w:themeColor="text1"/>
        </w:rPr>
        <w:t xml:space="preserve">, </w:t>
      </w:r>
      <w:proofErr w:type="spellStart"/>
      <w:r w:rsidR="00FD4755" w:rsidRPr="00941E1D">
        <w:rPr>
          <w:rFonts w:cs="Arial"/>
          <w:color w:val="000000" w:themeColor="text1"/>
        </w:rPr>
        <w:t>và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cùng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nhau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kết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hợp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soạn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thảo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chung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với</w:t>
      </w:r>
      <w:proofErr w:type="spellEnd"/>
      <w:r w:rsidR="00FD4755" w:rsidRPr="00941E1D">
        <w:rPr>
          <w:rFonts w:cs="Arial"/>
          <w:color w:val="000000" w:themeColor="text1"/>
        </w:rPr>
        <w:t xml:space="preserve"> file </w:t>
      </w:r>
      <w:proofErr w:type="spellStart"/>
      <w:r w:rsidR="00FD4755" w:rsidRPr="00941E1D">
        <w:rPr>
          <w:rFonts w:cs="Arial"/>
          <w:color w:val="000000" w:themeColor="text1"/>
        </w:rPr>
        <w:t>này</w:t>
      </w:r>
      <w:proofErr w:type="spellEnd"/>
      <w:r w:rsidR="00E24534" w:rsidRPr="00941E1D">
        <w:rPr>
          <w:rFonts w:cs="Arial"/>
          <w:color w:val="000000" w:themeColor="text1"/>
        </w:rPr>
        <w:t xml:space="preserve">. </w:t>
      </w:r>
    </w:p>
    <w:p w14:paraId="1E80A659" w14:textId="0190FB12" w:rsidR="00BA11C8" w:rsidRPr="00941E1D" w:rsidRDefault="00BA11C8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000000" w:themeColor="text1"/>
        </w:rPr>
      </w:pPr>
      <w:proofErr w:type="gramStart"/>
      <w:r w:rsidRPr="00941E1D">
        <w:rPr>
          <w:rFonts w:cs="Arial"/>
          <w:b/>
          <w:bCs/>
          <w:color w:val="000000" w:themeColor="text1"/>
        </w:rPr>
        <w:t>references </w:t>
      </w:r>
      <w:r w:rsidRPr="00941E1D">
        <w:rPr>
          <w:rFonts w:cs="Arial"/>
          <w:color w:val="000000" w:themeColor="text1"/>
        </w:rPr>
        <w:t>:</w:t>
      </w:r>
      <w:proofErr w:type="gram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thư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mục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chứa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bản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gốc</w:t>
      </w:r>
      <w:proofErr w:type="spellEnd"/>
      <w:r w:rsidR="001307F8" w:rsidRPr="00941E1D">
        <w:rPr>
          <w:rFonts w:cs="Arial"/>
          <w:color w:val="000000" w:themeColor="text1"/>
        </w:rPr>
        <w:t xml:space="preserve">, </w:t>
      </w:r>
      <w:proofErr w:type="spellStart"/>
      <w:r w:rsidR="001307F8" w:rsidRPr="00941E1D">
        <w:rPr>
          <w:rFonts w:cs="Arial"/>
          <w:color w:val="000000" w:themeColor="text1"/>
        </w:rPr>
        <w:t>tài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liệu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tham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khảo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gốc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lấy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về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từ</w:t>
      </w:r>
      <w:proofErr w:type="spellEnd"/>
      <w:r w:rsidR="001307F8" w:rsidRPr="00941E1D">
        <w:rPr>
          <w:rFonts w:cs="Arial"/>
          <w:color w:val="000000" w:themeColor="text1"/>
        </w:rPr>
        <w:t xml:space="preserve"> internet… </w:t>
      </w:r>
      <w:proofErr w:type="spellStart"/>
      <w:r w:rsidR="001307F8" w:rsidRPr="00941E1D">
        <w:rPr>
          <w:rFonts w:cs="Arial"/>
          <w:color w:val="000000" w:themeColor="text1"/>
        </w:rPr>
        <w:t>Ví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dụ</w:t>
      </w:r>
      <w:proofErr w:type="spellEnd"/>
      <w:r w:rsidR="001307F8" w:rsidRPr="00941E1D">
        <w:rPr>
          <w:rFonts w:cs="Arial"/>
          <w:color w:val="000000" w:themeColor="text1"/>
        </w:rPr>
        <w:t xml:space="preserve">, </w:t>
      </w:r>
      <w:proofErr w:type="spellStart"/>
      <w:r w:rsidR="001307F8" w:rsidRPr="00941E1D">
        <w:rPr>
          <w:rFonts w:cs="Arial"/>
          <w:color w:val="000000" w:themeColor="text1"/>
        </w:rPr>
        <w:t>nếu</w:t>
      </w:r>
      <w:proofErr w:type="spellEnd"/>
      <w:r w:rsidR="001307F8" w:rsidRPr="00941E1D">
        <w:rPr>
          <w:rFonts w:cs="Arial"/>
          <w:color w:val="000000" w:themeColor="text1"/>
        </w:rPr>
        <w:t xml:space="preserve"> dev </w:t>
      </w:r>
      <w:proofErr w:type="spellStart"/>
      <w:r w:rsidR="001307F8" w:rsidRPr="00941E1D">
        <w:rPr>
          <w:rFonts w:cs="Arial"/>
          <w:color w:val="000000" w:themeColor="text1"/>
        </w:rPr>
        <w:t>tham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khảo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mã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nguồn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mở</w:t>
      </w:r>
      <w:proofErr w:type="spellEnd"/>
      <w:r w:rsidR="001307F8" w:rsidRPr="00941E1D">
        <w:rPr>
          <w:rFonts w:cs="Arial"/>
          <w:color w:val="000000" w:themeColor="text1"/>
        </w:rPr>
        <w:t xml:space="preserve"> XYZ, </w:t>
      </w:r>
      <w:proofErr w:type="spellStart"/>
      <w:r w:rsidR="001307F8" w:rsidRPr="00941E1D">
        <w:rPr>
          <w:rFonts w:cs="Arial"/>
          <w:color w:val="000000" w:themeColor="text1"/>
        </w:rPr>
        <w:t>thì</w:t>
      </w:r>
      <w:proofErr w:type="spellEnd"/>
      <w:r w:rsidR="001307F8" w:rsidRPr="00941E1D">
        <w:rPr>
          <w:rFonts w:cs="Arial"/>
          <w:color w:val="000000" w:themeColor="text1"/>
        </w:rPr>
        <w:t xml:space="preserve"> dev </w:t>
      </w:r>
      <w:proofErr w:type="spellStart"/>
      <w:r w:rsidR="001307F8" w:rsidRPr="00941E1D">
        <w:rPr>
          <w:rFonts w:cs="Arial"/>
          <w:color w:val="000000" w:themeColor="text1"/>
        </w:rPr>
        <w:t>phải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đưa</w:t>
      </w:r>
      <w:proofErr w:type="spellEnd"/>
      <w:r w:rsidR="001307F8" w:rsidRPr="00941E1D">
        <w:rPr>
          <w:rFonts w:cs="Arial"/>
          <w:color w:val="000000" w:themeColor="text1"/>
        </w:rPr>
        <w:t xml:space="preserve"> file </w:t>
      </w:r>
      <w:proofErr w:type="spellStart"/>
      <w:r w:rsidR="001307F8" w:rsidRPr="00941E1D">
        <w:rPr>
          <w:rFonts w:cs="Arial"/>
          <w:color w:val="000000" w:themeColor="text1"/>
        </w:rPr>
        <w:t>nén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mã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nguồn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mở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gốc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đó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vào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thư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mục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này</w:t>
      </w:r>
      <w:proofErr w:type="spellEnd"/>
      <w:r w:rsidR="001307F8" w:rsidRPr="00941E1D">
        <w:rPr>
          <w:rFonts w:cs="Arial"/>
          <w:color w:val="000000" w:themeColor="text1"/>
        </w:rPr>
        <w:t xml:space="preserve">, </w:t>
      </w:r>
      <w:proofErr w:type="spellStart"/>
      <w:r w:rsidR="001307F8" w:rsidRPr="00941E1D">
        <w:rPr>
          <w:rFonts w:cs="Arial"/>
          <w:color w:val="000000" w:themeColor="text1"/>
        </w:rPr>
        <w:t>đồng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thời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giải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nén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và</w:t>
      </w:r>
      <w:proofErr w:type="spellEnd"/>
      <w:r w:rsidR="001307F8" w:rsidRPr="00941E1D">
        <w:rPr>
          <w:rFonts w:cs="Arial"/>
          <w:color w:val="000000" w:themeColor="text1"/>
        </w:rPr>
        <w:t xml:space="preserve"> co</w:t>
      </w:r>
      <w:r w:rsidR="00B17B99" w:rsidRPr="00941E1D">
        <w:rPr>
          <w:rFonts w:cs="Arial"/>
          <w:color w:val="000000" w:themeColor="text1"/>
        </w:rPr>
        <w:t xml:space="preserve">py </w:t>
      </w:r>
      <w:proofErr w:type="spellStart"/>
      <w:r w:rsidR="00B17B99" w:rsidRPr="00941E1D">
        <w:rPr>
          <w:rFonts w:cs="Arial"/>
          <w:color w:val="000000" w:themeColor="text1"/>
        </w:rPr>
        <w:t>một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lần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nữa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vào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thư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mục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r w:rsidR="00B17B99" w:rsidRPr="00941E1D">
        <w:rPr>
          <w:rFonts w:cs="Arial"/>
          <w:b/>
          <w:bCs/>
          <w:color w:val="000000" w:themeColor="text1"/>
        </w:rPr>
        <w:t>sources</w:t>
      </w:r>
      <w:r w:rsidR="00875549" w:rsidRPr="00941E1D">
        <w:rPr>
          <w:rFonts w:cs="Arial"/>
          <w:b/>
          <w:bCs/>
          <w:color w:val="000000" w:themeColor="text1"/>
        </w:rPr>
        <w:t>.</w:t>
      </w:r>
      <w:r w:rsidR="00875549" w:rsidRPr="00941E1D">
        <w:rPr>
          <w:rFonts w:cs="Arial"/>
          <w:color w:val="000000" w:themeColor="text1"/>
        </w:rPr>
        <w:t xml:space="preserve"> SV </w:t>
      </w:r>
      <w:proofErr w:type="spellStart"/>
      <w:r w:rsidR="00875549" w:rsidRPr="00941E1D">
        <w:rPr>
          <w:rFonts w:cs="Arial"/>
          <w:color w:val="000000" w:themeColor="text1"/>
        </w:rPr>
        <w:t>chỉ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cần</w:t>
      </w:r>
      <w:proofErr w:type="spellEnd"/>
      <w:r w:rsidR="00875549" w:rsidRPr="00941E1D">
        <w:rPr>
          <w:rFonts w:cs="Arial"/>
          <w:color w:val="000000" w:themeColor="text1"/>
        </w:rPr>
        <w:t xml:space="preserve"> copy </w:t>
      </w:r>
      <w:proofErr w:type="spellStart"/>
      <w:r w:rsidR="00875549" w:rsidRPr="00941E1D">
        <w:rPr>
          <w:rFonts w:cs="Arial"/>
          <w:color w:val="000000" w:themeColor="text1"/>
        </w:rPr>
        <w:t>tượng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trưng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một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vài</w:t>
      </w:r>
      <w:proofErr w:type="spellEnd"/>
      <w:r w:rsidR="00875549" w:rsidRPr="00941E1D">
        <w:rPr>
          <w:rFonts w:cs="Arial"/>
          <w:color w:val="000000" w:themeColor="text1"/>
        </w:rPr>
        <w:t xml:space="preserve"> file text </w:t>
      </w:r>
      <w:proofErr w:type="spellStart"/>
      <w:r w:rsidR="00875549" w:rsidRPr="00941E1D">
        <w:rPr>
          <w:rFonts w:cs="Arial"/>
          <w:color w:val="000000" w:themeColor="text1"/>
        </w:rPr>
        <w:t>vào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đây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là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được</w:t>
      </w:r>
      <w:proofErr w:type="spellEnd"/>
    </w:p>
    <w:p w14:paraId="446D1F5A" w14:textId="5E5B41A2" w:rsidR="00875549" w:rsidRPr="00941E1D" w:rsidRDefault="00875549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000000" w:themeColor="text1"/>
        </w:rPr>
      </w:pPr>
      <w:r w:rsidRPr="00941E1D">
        <w:rPr>
          <w:rFonts w:cs="Arial"/>
          <w:b/>
          <w:bCs/>
          <w:color w:val="000000" w:themeColor="text1"/>
        </w:rPr>
        <w:t>releases</w:t>
      </w:r>
      <w:r w:rsidRPr="00941E1D">
        <w:rPr>
          <w:rFonts w:cs="Arial"/>
          <w:color w:val="000000" w:themeColor="text1"/>
        </w:rPr>
        <w:t>:</w:t>
      </w:r>
      <w:r w:rsidR="00CA32C8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mỗi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khi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gửi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cho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khách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hàng</w:t>
      </w:r>
      <w:proofErr w:type="spellEnd"/>
      <w:r w:rsidR="0043374D" w:rsidRPr="00941E1D">
        <w:rPr>
          <w:rFonts w:cs="Arial"/>
          <w:color w:val="000000" w:themeColor="text1"/>
        </w:rPr>
        <w:t xml:space="preserve"> (</w:t>
      </w:r>
      <w:proofErr w:type="spellStart"/>
      <w:r w:rsidR="0043374D" w:rsidRPr="00941E1D">
        <w:rPr>
          <w:rFonts w:cs="Arial"/>
          <w:color w:val="000000" w:themeColor="text1"/>
        </w:rPr>
        <w:t>giáo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viên</w:t>
      </w:r>
      <w:proofErr w:type="spellEnd"/>
      <w:r w:rsidR="0043374D" w:rsidRPr="00941E1D">
        <w:rPr>
          <w:rFonts w:cs="Arial"/>
          <w:color w:val="000000" w:themeColor="text1"/>
        </w:rPr>
        <w:t xml:space="preserve">), </w:t>
      </w:r>
      <w:r w:rsidR="00D21A43" w:rsidRPr="00941E1D">
        <w:rPr>
          <w:rFonts w:cs="Arial"/>
          <w:color w:val="000000" w:themeColor="text1"/>
        </w:rPr>
        <w:t xml:space="preserve">SV </w:t>
      </w:r>
      <w:proofErr w:type="spellStart"/>
      <w:r w:rsidR="00D21A43" w:rsidRPr="00941E1D">
        <w:rPr>
          <w:rFonts w:cs="Arial"/>
          <w:color w:val="000000" w:themeColor="text1"/>
        </w:rPr>
        <w:t>sẽ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D21A43" w:rsidRPr="00941E1D">
        <w:rPr>
          <w:rFonts w:cs="Arial"/>
          <w:color w:val="000000" w:themeColor="text1"/>
        </w:rPr>
        <w:t>tạo</w:t>
      </w:r>
      <w:proofErr w:type="spellEnd"/>
      <w:r w:rsidR="00D21A43" w:rsidRPr="00941E1D">
        <w:rPr>
          <w:rFonts w:cs="Arial"/>
          <w:color w:val="000000" w:themeColor="text1"/>
        </w:rPr>
        <w:t xml:space="preserve"> ra </w:t>
      </w:r>
      <w:proofErr w:type="spellStart"/>
      <w:r w:rsidR="00D21A43" w:rsidRPr="00941E1D">
        <w:rPr>
          <w:rFonts w:cs="Arial"/>
          <w:color w:val="000000" w:themeColor="text1"/>
        </w:rPr>
        <w:t>một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D21A43" w:rsidRPr="00941E1D">
        <w:rPr>
          <w:rFonts w:cs="Arial"/>
          <w:color w:val="000000" w:themeColor="text1"/>
        </w:rPr>
        <w:t>thư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D21A43" w:rsidRPr="00941E1D">
        <w:rPr>
          <w:rFonts w:cs="Arial"/>
          <w:color w:val="000000" w:themeColor="text1"/>
        </w:rPr>
        <w:t>mục</w:t>
      </w:r>
      <w:proofErr w:type="spellEnd"/>
      <w:r w:rsidR="00D21A43" w:rsidRPr="00941E1D">
        <w:rPr>
          <w:rFonts w:cs="Arial"/>
          <w:color w:val="000000" w:themeColor="text1"/>
        </w:rPr>
        <w:t xml:space="preserve"> con </w:t>
      </w:r>
      <w:proofErr w:type="spellStart"/>
      <w:r w:rsidR="00D21A43" w:rsidRPr="00941E1D">
        <w:rPr>
          <w:rFonts w:cs="Arial"/>
          <w:color w:val="000000" w:themeColor="text1"/>
        </w:rPr>
        <w:t>có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dạng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b/>
          <w:bCs/>
          <w:i/>
          <w:iCs/>
          <w:color w:val="000000" w:themeColor="text1"/>
        </w:rPr>
        <w:t>yyyymmdd</w:t>
      </w:r>
      <w:proofErr w:type="spellEnd"/>
      <w:r w:rsidR="00F461C3" w:rsidRPr="00941E1D">
        <w:rPr>
          <w:rFonts w:cs="Arial"/>
          <w:b/>
          <w:bCs/>
          <w:i/>
          <w:iCs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i/>
          <w:iCs/>
          <w:color w:val="000000" w:themeColor="text1"/>
        </w:rPr>
        <w:t>là</w:t>
      </w:r>
      <w:proofErr w:type="spellEnd"/>
      <w:r w:rsidR="00F461C3" w:rsidRPr="00941E1D">
        <w:rPr>
          <w:rFonts w:cs="Arial"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color w:val="000000" w:themeColor="text1"/>
        </w:rPr>
        <w:t>ngày</w:t>
      </w:r>
      <w:proofErr w:type="spellEnd"/>
      <w:r w:rsidR="00F461C3" w:rsidRPr="00941E1D">
        <w:rPr>
          <w:rFonts w:cs="Arial"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color w:val="000000" w:themeColor="text1"/>
        </w:rPr>
        <w:t>bàn</w:t>
      </w:r>
      <w:proofErr w:type="spellEnd"/>
      <w:r w:rsidR="00F461C3" w:rsidRPr="00941E1D">
        <w:rPr>
          <w:rFonts w:cs="Arial"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color w:val="000000" w:themeColor="text1"/>
        </w:rPr>
        <w:t>giao</w:t>
      </w:r>
      <w:proofErr w:type="spellEnd"/>
      <w:r w:rsidR="007A2CA7" w:rsidRPr="00941E1D">
        <w:rPr>
          <w:rFonts w:cs="Arial"/>
          <w:color w:val="000000" w:themeColor="text1"/>
        </w:rPr>
        <w:t xml:space="preserve">, </w:t>
      </w:r>
      <w:proofErr w:type="spellStart"/>
      <w:r w:rsidR="007A2CA7" w:rsidRPr="00941E1D">
        <w:rPr>
          <w:rFonts w:cs="Arial"/>
          <w:color w:val="000000" w:themeColor="text1"/>
        </w:rPr>
        <w:t>và</w:t>
      </w:r>
      <w:proofErr w:type="spellEnd"/>
      <w:r w:rsidR="007A2CA7" w:rsidRPr="00941E1D">
        <w:rPr>
          <w:rFonts w:cs="Arial"/>
          <w:color w:val="000000" w:themeColor="text1"/>
        </w:rPr>
        <w:t xml:space="preserve"> copy </w:t>
      </w:r>
      <w:proofErr w:type="spellStart"/>
      <w:r w:rsidR="007A2CA7" w:rsidRPr="00941E1D">
        <w:rPr>
          <w:rFonts w:cs="Arial"/>
          <w:color w:val="000000" w:themeColor="text1"/>
        </w:rPr>
        <w:t>toàn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bộ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các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tài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liệu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vào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đó</w:t>
      </w:r>
      <w:proofErr w:type="spellEnd"/>
      <w:r w:rsidR="008346FB" w:rsidRPr="00941E1D">
        <w:rPr>
          <w:rFonts w:cs="Arial"/>
          <w:color w:val="000000" w:themeColor="text1"/>
        </w:rPr>
        <w:t>.</w:t>
      </w:r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Trong</w:t>
      </w:r>
      <w:proofErr w:type="spellEnd"/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học</w:t>
      </w:r>
      <w:proofErr w:type="spellEnd"/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phần</w:t>
      </w:r>
      <w:proofErr w:type="spellEnd"/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này</w:t>
      </w:r>
      <w:proofErr w:type="spellEnd"/>
      <w:r w:rsidR="002963B3" w:rsidRPr="00941E1D">
        <w:rPr>
          <w:rFonts w:cs="Arial"/>
          <w:color w:val="000000" w:themeColor="text1"/>
        </w:rPr>
        <w:t>, SV</w:t>
      </w:r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62484B" w:rsidRPr="00941E1D">
        <w:rPr>
          <w:rFonts w:cs="Arial"/>
          <w:color w:val="000000" w:themeColor="text1"/>
        </w:rPr>
        <w:t>tạo</w:t>
      </w:r>
      <w:proofErr w:type="spellEnd"/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62484B" w:rsidRPr="00941E1D">
        <w:rPr>
          <w:rFonts w:cs="Arial"/>
          <w:color w:val="000000" w:themeColor="text1"/>
        </w:rPr>
        <w:t>tượng</w:t>
      </w:r>
      <w:proofErr w:type="spellEnd"/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62484B" w:rsidRPr="00941E1D">
        <w:rPr>
          <w:rFonts w:cs="Arial"/>
          <w:color w:val="000000" w:themeColor="text1"/>
        </w:rPr>
        <w:t>trưng</w:t>
      </w:r>
      <w:proofErr w:type="spellEnd"/>
      <w:r w:rsidR="002417E3" w:rsidRPr="00941E1D">
        <w:rPr>
          <w:rFonts w:cs="Arial"/>
          <w:color w:val="000000" w:themeColor="text1"/>
        </w:rPr>
        <w:t xml:space="preserve"> </w:t>
      </w:r>
      <w:proofErr w:type="spellStart"/>
      <w:r w:rsidR="002417E3" w:rsidRPr="00941E1D">
        <w:rPr>
          <w:rFonts w:cs="Arial"/>
          <w:color w:val="000000" w:themeColor="text1"/>
        </w:rPr>
        <w:t>một</w:t>
      </w:r>
      <w:proofErr w:type="spellEnd"/>
      <w:r w:rsidR="002417E3" w:rsidRPr="00941E1D">
        <w:rPr>
          <w:rFonts w:cs="Arial"/>
          <w:color w:val="000000" w:themeColor="text1"/>
        </w:rPr>
        <w:t xml:space="preserve"> </w:t>
      </w:r>
      <w:proofErr w:type="spellStart"/>
      <w:r w:rsidR="002417E3" w:rsidRPr="00941E1D">
        <w:rPr>
          <w:rFonts w:cs="Arial"/>
          <w:color w:val="000000" w:themeColor="text1"/>
        </w:rPr>
        <w:t>số</w:t>
      </w:r>
      <w:proofErr w:type="spellEnd"/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C356CB" w:rsidRPr="00941E1D">
        <w:rPr>
          <w:rFonts w:cs="Arial"/>
          <w:color w:val="000000" w:themeColor="text1"/>
        </w:rPr>
        <w:t>ngày</w:t>
      </w:r>
      <w:proofErr w:type="spellEnd"/>
      <w:r w:rsidR="00C26A31" w:rsidRPr="00941E1D">
        <w:rPr>
          <w:rFonts w:cs="Arial"/>
          <w:color w:val="000000" w:themeColor="text1"/>
        </w:rPr>
        <w:t xml:space="preserve">, </w:t>
      </w:r>
      <w:proofErr w:type="spellStart"/>
      <w:r w:rsidR="00C26A31" w:rsidRPr="00941E1D">
        <w:rPr>
          <w:rFonts w:cs="Arial"/>
          <w:color w:val="000000" w:themeColor="text1"/>
        </w:rPr>
        <w:t>trong</w:t>
      </w:r>
      <w:proofErr w:type="spellEnd"/>
      <w:r w:rsidR="00C26A31" w:rsidRPr="00941E1D">
        <w:rPr>
          <w:rFonts w:cs="Arial"/>
          <w:color w:val="000000" w:themeColor="text1"/>
        </w:rPr>
        <w:t xml:space="preserve"> </w:t>
      </w:r>
      <w:proofErr w:type="spellStart"/>
      <w:r w:rsidR="00C26A31" w:rsidRPr="00941E1D">
        <w:rPr>
          <w:rFonts w:cs="Arial"/>
          <w:color w:val="000000" w:themeColor="text1"/>
        </w:rPr>
        <w:t>đó</w:t>
      </w:r>
      <w:proofErr w:type="spellEnd"/>
      <w:r w:rsidR="00C26A31" w:rsidRPr="00941E1D">
        <w:rPr>
          <w:rFonts w:cs="Arial"/>
          <w:color w:val="000000" w:themeColor="text1"/>
        </w:rPr>
        <w:t xml:space="preserve"> </w:t>
      </w:r>
      <w:proofErr w:type="spellStart"/>
      <w:r w:rsidR="00C26A31" w:rsidRPr="00941E1D">
        <w:rPr>
          <w:rFonts w:cs="Arial"/>
          <w:color w:val="000000" w:themeColor="text1"/>
        </w:rPr>
        <w:t>có</w:t>
      </w:r>
      <w:proofErr w:type="spellEnd"/>
      <w:r w:rsidR="00C26A31" w:rsidRPr="00941E1D">
        <w:rPr>
          <w:rFonts w:cs="Arial"/>
          <w:color w:val="000000" w:themeColor="text1"/>
        </w:rPr>
        <w:t xml:space="preserve"> </w:t>
      </w:r>
      <w:r w:rsidR="00AA2B9A" w:rsidRPr="00941E1D">
        <w:rPr>
          <w:rFonts w:cs="Arial"/>
          <w:color w:val="000000" w:themeColor="text1"/>
        </w:rPr>
        <w:t xml:space="preserve">qui </w:t>
      </w:r>
      <w:proofErr w:type="spellStart"/>
      <w:r w:rsidR="00AA2B9A" w:rsidRPr="00941E1D">
        <w:rPr>
          <w:rFonts w:cs="Arial"/>
          <w:color w:val="000000" w:themeColor="text1"/>
        </w:rPr>
        <w:t>định</w:t>
      </w:r>
      <w:proofErr w:type="spellEnd"/>
      <w:r w:rsidR="00AA2B9A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color w:val="000000" w:themeColor="text1"/>
        </w:rPr>
        <w:t>lấy</w:t>
      </w:r>
      <w:proofErr w:type="spellEnd"/>
      <w:r w:rsidR="00AA2B9A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b/>
          <w:bCs/>
          <w:color w:val="000000" w:themeColor="text1"/>
        </w:rPr>
        <w:t>ngày</w:t>
      </w:r>
      <w:proofErr w:type="spellEnd"/>
      <w:r w:rsidR="00AA2B9A" w:rsidRPr="00941E1D">
        <w:rPr>
          <w:rFonts w:cs="Arial"/>
          <w:b/>
          <w:bCs/>
          <w:color w:val="000000" w:themeColor="text1"/>
        </w:rPr>
        <w:t xml:space="preserve"> </w:t>
      </w:r>
      <w:r w:rsidR="001E2510" w:rsidRPr="00941E1D">
        <w:rPr>
          <w:rFonts w:cs="Arial"/>
          <w:b/>
          <w:bCs/>
          <w:color w:val="000000" w:themeColor="text1"/>
        </w:rPr>
        <w:t>G</w:t>
      </w:r>
      <w:r w:rsidR="001E2510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color w:val="000000" w:themeColor="text1"/>
        </w:rPr>
        <w:t>để</w:t>
      </w:r>
      <w:proofErr w:type="spellEnd"/>
      <w:r w:rsidR="00AA2B9A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color w:val="000000" w:themeColor="text1"/>
        </w:rPr>
        <w:t>làm</w:t>
      </w:r>
      <w:proofErr w:type="spellEnd"/>
      <w:r w:rsidR="000E3E6E" w:rsidRPr="00941E1D">
        <w:rPr>
          <w:rFonts w:cs="Arial"/>
          <w:color w:val="000000" w:themeColor="text1"/>
        </w:rPr>
        <w:t xml:space="preserve"> </w:t>
      </w:r>
      <w:proofErr w:type="spellStart"/>
      <w:r w:rsidR="000E3E6E" w:rsidRPr="00941E1D">
        <w:rPr>
          <w:rFonts w:cs="Arial"/>
          <w:color w:val="000000" w:themeColor="text1"/>
        </w:rPr>
        <w:t>ngày</w:t>
      </w:r>
      <w:proofErr w:type="spellEnd"/>
      <w:r w:rsidR="000E3E6E" w:rsidRPr="00941E1D">
        <w:rPr>
          <w:rFonts w:cs="Arial"/>
          <w:color w:val="000000" w:themeColor="text1"/>
        </w:rPr>
        <w:t xml:space="preserve"> </w:t>
      </w:r>
      <w:proofErr w:type="spellStart"/>
      <w:r w:rsidR="000E3E6E" w:rsidRPr="00941E1D">
        <w:rPr>
          <w:rFonts w:cs="Arial"/>
          <w:color w:val="000000" w:themeColor="text1"/>
        </w:rPr>
        <w:t>nộp</w:t>
      </w:r>
      <w:proofErr w:type="spellEnd"/>
      <w:r w:rsidR="000E3E6E" w:rsidRPr="00941E1D">
        <w:rPr>
          <w:rFonts w:cs="Arial"/>
          <w:color w:val="000000" w:themeColor="text1"/>
        </w:rPr>
        <w:t xml:space="preserve"> </w:t>
      </w:r>
      <w:r w:rsidR="000342ED" w:rsidRPr="00941E1D">
        <w:rPr>
          <w:rFonts w:cs="Arial"/>
          <w:color w:val="000000" w:themeColor="text1"/>
        </w:rPr>
        <w:t xml:space="preserve">BTL </w:t>
      </w:r>
      <w:proofErr w:type="spellStart"/>
      <w:r w:rsidR="000342ED" w:rsidRPr="00941E1D">
        <w:rPr>
          <w:rFonts w:cs="Arial"/>
          <w:color w:val="000000" w:themeColor="text1"/>
        </w:rPr>
        <w:t>chính</w:t>
      </w:r>
      <w:proofErr w:type="spellEnd"/>
      <w:r w:rsidR="000342ED" w:rsidRPr="00941E1D">
        <w:rPr>
          <w:rFonts w:cs="Arial"/>
          <w:color w:val="000000" w:themeColor="text1"/>
        </w:rPr>
        <w:t xml:space="preserve"> </w:t>
      </w:r>
      <w:proofErr w:type="spellStart"/>
      <w:r w:rsidR="000342ED" w:rsidRPr="00941E1D">
        <w:rPr>
          <w:rFonts w:cs="Arial"/>
          <w:color w:val="000000" w:themeColor="text1"/>
        </w:rPr>
        <w:t>thức</w:t>
      </w:r>
      <w:proofErr w:type="spellEnd"/>
    </w:p>
    <w:p w14:paraId="7ED236C0" w14:textId="3ED6F85E" w:rsidR="007A2CA7" w:rsidRPr="00941E1D" w:rsidRDefault="007A2CA7" w:rsidP="00C64416">
      <w:pPr>
        <w:pStyle w:val="ListParagraph"/>
        <w:ind w:left="1620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Pr="00941E1D" w:rsidRDefault="009245BF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000000" w:themeColor="text1"/>
          <w:lang w:val="fr-FR"/>
        </w:rPr>
      </w:pPr>
      <w:proofErr w:type="gramStart"/>
      <w:r w:rsidRPr="00941E1D">
        <w:rPr>
          <w:rFonts w:cs="Arial"/>
          <w:b/>
          <w:bCs/>
          <w:color w:val="000000" w:themeColor="text1"/>
          <w:lang w:val="fr-FR"/>
        </w:rPr>
        <w:t>sources:</w:t>
      </w:r>
      <w:proofErr w:type="gramEnd"/>
      <w:r w:rsidRPr="00941E1D">
        <w:rPr>
          <w:rFonts w:cs="Arial"/>
          <w:b/>
          <w:bCs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chứa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mã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nguồn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của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sản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phẩm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.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Trong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học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phần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này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, </w:t>
      </w:r>
      <w:r w:rsidR="00C30C8F" w:rsidRPr="00941E1D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c</w:t>
      </w:r>
      <w:r w:rsidRPr="00941E1D">
        <w:rPr>
          <w:rFonts w:cs="Arial"/>
          <w:color w:val="000000" w:themeColor="text1"/>
          <w:lang w:val="fr-FR"/>
        </w:rPr>
        <w:t>hỉ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cần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copy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tượng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trưng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một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vài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vào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đây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là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được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>.</w:t>
      </w:r>
    </w:p>
    <w:p w14:paraId="47BF37E1" w14:textId="0F758EF1" w:rsidR="002963B3" w:rsidRPr="00941E1D" w:rsidRDefault="00551589" w:rsidP="00C64416">
      <w:pPr>
        <w:pStyle w:val="ListParagraph"/>
        <w:numPr>
          <w:ilvl w:val="0"/>
          <w:numId w:val="35"/>
        </w:numPr>
        <w:rPr>
          <w:rFonts w:cs="Arial"/>
          <w:color w:val="000000" w:themeColor="text1"/>
          <w:lang w:val="fr-FR"/>
        </w:rPr>
      </w:pPr>
      <w:proofErr w:type="spellStart"/>
      <w:r w:rsidRPr="00941E1D">
        <w:rPr>
          <w:rFonts w:cs="Arial"/>
          <w:color w:val="000000" w:themeColor="text1"/>
          <w:lang w:val="fr-FR"/>
        </w:rPr>
        <w:t>Mỗi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thành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viên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trong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nhóm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tự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soạn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thảo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và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phải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upload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các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chỉnh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sửa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lên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GitHub.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lastRenderedPageBreak/>
        <w:t>Trong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học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phần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này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, </w:t>
      </w:r>
      <w:proofErr w:type="spellStart"/>
      <w:r w:rsidR="00A4571D" w:rsidRPr="00941E1D">
        <w:rPr>
          <w:rFonts w:cs="Arial"/>
          <w:color w:val="000000" w:themeColor="text1"/>
          <w:lang w:val="fr-FR"/>
        </w:rPr>
        <w:t>mỗi</w:t>
      </w:r>
      <w:proofErr w:type="spellEnd"/>
      <w:r w:rsidR="00A4571D" w:rsidRPr="00941E1D">
        <w:rPr>
          <w:rFonts w:cs="Arial"/>
          <w:color w:val="000000" w:themeColor="text1"/>
          <w:lang w:val="fr-FR"/>
        </w:rPr>
        <w:t xml:space="preserve"> </w:t>
      </w:r>
      <w:r w:rsidR="004F37AE" w:rsidRPr="00941E1D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cần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đạt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được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r w:rsidR="00A4571D" w:rsidRPr="00941E1D">
        <w:rPr>
          <w:rFonts w:cs="Arial"/>
          <w:color w:val="000000" w:themeColor="text1"/>
          <w:lang w:val="fr-FR"/>
        </w:rPr>
        <w:t>&gt;=</w:t>
      </w:r>
      <w:r w:rsidR="004F37AE" w:rsidRPr="00941E1D">
        <w:rPr>
          <w:rFonts w:cs="Arial"/>
          <w:color w:val="000000" w:themeColor="text1"/>
          <w:lang w:val="fr-FR"/>
        </w:rPr>
        <w:t>10 commit</w:t>
      </w:r>
      <w:r w:rsidR="00A4571D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cho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báo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cáo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này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>.</w:t>
      </w:r>
    </w:p>
    <w:p w14:paraId="6D6F205A" w14:textId="77777777" w:rsidR="00C71AF5" w:rsidRPr="00941E1D" w:rsidRDefault="00C71AF5" w:rsidP="00C71AF5">
      <w:pPr>
        <w:rPr>
          <w:rStyle w:val="Strong"/>
          <w:rFonts w:cs="Arial"/>
          <w:color w:val="000000" w:themeColor="text1"/>
        </w:rPr>
      </w:pPr>
    </w:p>
    <w:p w14:paraId="431F6B75" w14:textId="77777777" w:rsidR="003473EC" w:rsidRPr="00941E1D" w:rsidRDefault="003473EC">
      <w:pPr>
        <w:widowControl/>
        <w:suppressAutoHyphens w:val="0"/>
        <w:spacing w:after="0" w:line="240" w:lineRule="auto"/>
        <w:jc w:val="left"/>
        <w:rPr>
          <w:rStyle w:val="Strong"/>
          <w:rFonts w:cs="Arial"/>
          <w:color w:val="000000" w:themeColor="text1"/>
        </w:rPr>
      </w:pPr>
      <w:r w:rsidRPr="00941E1D">
        <w:rPr>
          <w:rStyle w:val="Strong"/>
          <w:rFonts w:cs="Arial"/>
          <w:color w:val="000000" w:themeColor="text1"/>
        </w:rPr>
        <w:br w:type="page"/>
      </w:r>
    </w:p>
    <w:p w14:paraId="4E1F0728" w14:textId="648AFD2C" w:rsidR="00C71AF5" w:rsidRPr="00941E1D" w:rsidRDefault="00AC5ED2" w:rsidP="00C71AF5">
      <w:pPr>
        <w:rPr>
          <w:rStyle w:val="Strong"/>
          <w:rFonts w:cs="Arial"/>
          <w:color w:val="000000" w:themeColor="text1"/>
        </w:rPr>
      </w:pPr>
      <w:r w:rsidRPr="00941E1D">
        <w:rPr>
          <w:rStyle w:val="Strong"/>
          <w:rFonts w:cs="Arial"/>
          <w:color w:val="000000" w:themeColor="text1"/>
        </w:rPr>
        <w:lastRenderedPageBreak/>
        <w:t>VỀ QUẢN LÝ CÔNG VIỆC</w:t>
      </w:r>
    </w:p>
    <w:p w14:paraId="5A171621" w14:textId="7AC82C9B" w:rsidR="00C71AF5" w:rsidRPr="00941E1D" w:rsidRDefault="00577108" w:rsidP="00C71AF5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cụ</w:t>
      </w:r>
      <w:proofErr w:type="spellEnd"/>
      <w:r w:rsidRPr="00941E1D">
        <w:rPr>
          <w:rFonts w:cs="Arial"/>
          <w:color w:val="000000" w:themeColor="text1"/>
        </w:rPr>
        <w:t xml:space="preserve"> MS Planner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trường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SV</w:t>
      </w:r>
      <w:r w:rsidR="002B5322" w:rsidRPr="00941E1D">
        <w:rPr>
          <w:rFonts w:cs="Arial"/>
          <w:color w:val="000000" w:themeColor="text1"/>
        </w:rPr>
        <w:t xml:space="preserve">. </w:t>
      </w:r>
      <w:r w:rsidR="00507006" w:rsidRPr="00941E1D">
        <w:rPr>
          <w:rFonts w:cs="Arial"/>
          <w:color w:val="000000" w:themeColor="text1"/>
        </w:rPr>
        <w:t xml:space="preserve">  </w:t>
      </w:r>
      <w:hyperlink r:id="rId11" w:history="1">
        <w:r w:rsidR="00507006" w:rsidRPr="00941E1D">
          <w:rPr>
            <w:rStyle w:val="Hyperlink"/>
            <w:rFonts w:cs="Arial"/>
            <w:color w:val="000000" w:themeColor="text1"/>
          </w:rPr>
          <w:t>https://tasks.office.com/</w:t>
        </w:r>
      </w:hyperlink>
    </w:p>
    <w:p w14:paraId="6C6429EC" w14:textId="49725C93" w:rsidR="00715834" w:rsidRPr="00941E1D" w:rsidRDefault="00715834" w:rsidP="00C71AF5">
      <w:pPr>
        <w:rPr>
          <w:rFonts w:cs="Arial"/>
          <w:i/>
          <w:iCs/>
          <w:color w:val="000000" w:themeColor="text1"/>
        </w:rPr>
      </w:pPr>
      <w:proofErr w:type="spellStart"/>
      <w:r w:rsidRPr="00941E1D">
        <w:rPr>
          <w:rFonts w:cs="Arial"/>
          <w:i/>
          <w:iCs/>
          <w:color w:val="000000" w:themeColor="text1"/>
        </w:rPr>
        <w:t>Gợi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ý: </w:t>
      </w:r>
      <w:proofErr w:type="spellStart"/>
      <w:r w:rsidRPr="00941E1D">
        <w:rPr>
          <w:rFonts w:cs="Arial"/>
          <w:i/>
          <w:iCs/>
          <w:color w:val="000000" w:themeColor="text1"/>
        </w:rPr>
        <w:t>yêu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cầu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này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của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bài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tập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lớn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có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thể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tiến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hành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luôn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và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ngay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, </w:t>
      </w:r>
      <w:proofErr w:type="spellStart"/>
      <w:r w:rsidRPr="00941E1D">
        <w:rPr>
          <w:rFonts w:cs="Arial"/>
          <w:i/>
          <w:iCs/>
          <w:color w:val="000000" w:themeColor="text1"/>
        </w:rPr>
        <w:t>không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ảnh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hưởng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tới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phần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báo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cáo</w:t>
      </w:r>
      <w:proofErr w:type="spellEnd"/>
    </w:p>
    <w:p w14:paraId="2E0CB7EB" w14:textId="77777777" w:rsidR="00715834" w:rsidRPr="00941E1D" w:rsidRDefault="00715834" w:rsidP="00C71AF5">
      <w:pPr>
        <w:rPr>
          <w:rFonts w:cs="Arial"/>
          <w:i/>
          <w:iCs/>
          <w:color w:val="000000" w:themeColor="text1"/>
        </w:rPr>
      </w:pPr>
    </w:p>
    <w:p w14:paraId="42B8DA76" w14:textId="0E557E86" w:rsidR="00C71AF5" w:rsidRPr="00941E1D" w:rsidRDefault="00C71AF5" w:rsidP="00C71AF5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SV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r w:rsidR="002B5322" w:rsidRPr="00941E1D">
        <w:rPr>
          <w:rFonts w:cs="Arial"/>
          <w:color w:val="000000" w:themeColor="text1"/>
        </w:rPr>
        <w:t xml:space="preserve">MS Planner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07E327DB" w14:textId="1AEEDDCF" w:rsidR="005558A8" w:rsidRPr="00941E1D" w:rsidRDefault="005558A8" w:rsidP="005558A8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Project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58BFFF20" w14:textId="5EFABA9B" w:rsidR="00455F19" w:rsidRPr="00941E1D" w:rsidRDefault="00455F19" w:rsidP="005558A8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Add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hyperlink r:id="rId12" w:history="1">
        <w:r w:rsidRPr="00941E1D">
          <w:rPr>
            <w:rStyle w:val="Hyperlink"/>
            <w:rFonts w:cs="Arial"/>
            <w:color w:val="000000" w:themeColor="text1"/>
          </w:rPr>
          <w:t>tien.nguyenduc@hust.edu.vn</w:t>
        </w:r>
      </w:hyperlink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</w:t>
      </w:r>
      <w:r w:rsidR="00A31DC4" w:rsidRPr="00941E1D">
        <w:rPr>
          <w:rFonts w:cs="Arial"/>
          <w:color w:val="000000" w:themeColor="text1"/>
        </w:rPr>
        <w:t>ột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thành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viên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của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dự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án</w:t>
      </w:r>
      <w:proofErr w:type="spellEnd"/>
    </w:p>
    <w:p w14:paraId="25C46F3B" w14:textId="57749F49" w:rsidR="00C93D1F" w:rsidRPr="00941E1D" w:rsidRDefault="00C93D1F" w:rsidP="005558A8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Cấu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trúc</w:t>
      </w:r>
      <w:proofErr w:type="spellEnd"/>
      <w:r w:rsidRPr="00941E1D">
        <w:rPr>
          <w:rFonts w:cs="Arial"/>
          <w:color w:val="000000" w:themeColor="text1"/>
        </w:rPr>
        <w:t xml:space="preserve"> Project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3 </w:t>
      </w:r>
      <w:proofErr w:type="spellStart"/>
      <w:r w:rsidRPr="00941E1D">
        <w:rPr>
          <w:rFonts w:cs="Arial"/>
          <w:color w:val="000000" w:themeColor="text1"/>
        </w:rPr>
        <w:t>cột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bản</w:t>
      </w:r>
      <w:proofErr w:type="spellEnd"/>
      <w:r w:rsidR="00F72B6D" w:rsidRPr="00941E1D">
        <w:rPr>
          <w:rFonts w:cs="Arial"/>
          <w:color w:val="000000" w:themeColor="text1"/>
        </w:rPr>
        <w:t xml:space="preserve"> (</w:t>
      </w:r>
      <w:proofErr w:type="spellStart"/>
      <w:r w:rsidR="00F72B6D" w:rsidRPr="00941E1D">
        <w:rPr>
          <w:rFonts w:cs="Arial"/>
          <w:color w:val="000000" w:themeColor="text1"/>
        </w:rPr>
        <w:t>Tùy</w:t>
      </w:r>
      <w:proofErr w:type="spellEnd"/>
      <w:r w:rsidR="00F72B6D" w:rsidRPr="00941E1D">
        <w:rPr>
          <w:rFonts w:cs="Arial"/>
          <w:color w:val="000000" w:themeColor="text1"/>
        </w:rPr>
        <w:t xml:space="preserve"> ý </w:t>
      </w:r>
      <w:proofErr w:type="spellStart"/>
      <w:r w:rsidR="00F72B6D" w:rsidRPr="00941E1D">
        <w:rPr>
          <w:rFonts w:cs="Arial"/>
          <w:color w:val="000000" w:themeColor="text1"/>
        </w:rPr>
        <w:t>thêm</w:t>
      </w:r>
      <w:proofErr w:type="spellEnd"/>
      <w:r w:rsidR="00F72B6D" w:rsidRPr="00941E1D">
        <w:rPr>
          <w:rFonts w:cs="Arial"/>
          <w:color w:val="000000" w:themeColor="text1"/>
        </w:rPr>
        <w:t xml:space="preserve"> </w:t>
      </w:r>
      <w:proofErr w:type="spellStart"/>
      <w:r w:rsidR="00F72B6D" w:rsidRPr="00941E1D">
        <w:rPr>
          <w:rFonts w:cs="Arial"/>
          <w:color w:val="000000" w:themeColor="text1"/>
        </w:rPr>
        <w:t>các</w:t>
      </w:r>
      <w:proofErr w:type="spellEnd"/>
      <w:r w:rsidR="00F72B6D" w:rsidRPr="00941E1D">
        <w:rPr>
          <w:rFonts w:cs="Arial"/>
          <w:color w:val="000000" w:themeColor="text1"/>
        </w:rPr>
        <w:t xml:space="preserve"> </w:t>
      </w:r>
      <w:proofErr w:type="spellStart"/>
      <w:r w:rsidR="00F72B6D" w:rsidRPr="00941E1D">
        <w:rPr>
          <w:rFonts w:cs="Arial"/>
          <w:color w:val="000000" w:themeColor="text1"/>
        </w:rPr>
        <w:t>cột</w:t>
      </w:r>
      <w:proofErr w:type="spellEnd"/>
      <w:r w:rsidR="00F72B6D" w:rsidRPr="00941E1D">
        <w:rPr>
          <w:rFonts w:cs="Arial"/>
          <w:color w:val="000000" w:themeColor="text1"/>
        </w:rPr>
        <w:t xml:space="preserve"> </w:t>
      </w:r>
      <w:proofErr w:type="spellStart"/>
      <w:r w:rsidR="00F72B6D" w:rsidRPr="00941E1D">
        <w:rPr>
          <w:rFonts w:cs="Arial"/>
          <w:color w:val="000000" w:themeColor="text1"/>
        </w:rPr>
        <w:t>khác</w:t>
      </w:r>
      <w:proofErr w:type="spellEnd"/>
      <w:r w:rsidR="00F72B6D" w:rsidRPr="00941E1D">
        <w:rPr>
          <w:rFonts w:cs="Arial"/>
          <w:color w:val="000000" w:themeColor="text1"/>
        </w:rPr>
        <w:t>)</w:t>
      </w:r>
    </w:p>
    <w:p w14:paraId="00E38671" w14:textId="75C9B3AC" w:rsidR="00AC7F66" w:rsidRPr="00941E1D" w:rsidRDefault="00C93D1F" w:rsidP="00F31DE3">
      <w:pPr>
        <w:pStyle w:val="ListParagraph"/>
        <w:ind w:left="720"/>
        <w:jc w:val="center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Pr="00941E1D" w:rsidRDefault="009030C7" w:rsidP="002B3B67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Ở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941E1D">
        <w:rPr>
          <w:rFonts w:cs="Arial"/>
          <w:color w:val="000000" w:themeColor="text1"/>
        </w:rPr>
        <w:t>cột</w:t>
      </w:r>
      <w:proofErr w:type="spellEnd"/>
      <w:r w:rsidRPr="00941E1D">
        <w:rPr>
          <w:rFonts w:cs="Arial"/>
          <w:color w:val="000000" w:themeColor="text1"/>
        </w:rPr>
        <w:t>,</w:t>
      </w:r>
      <w:r w:rsidR="004427C7" w:rsidRPr="00941E1D">
        <w:rPr>
          <w:rFonts w:cs="Arial"/>
          <w:color w:val="000000" w:themeColor="text1"/>
        </w:rPr>
        <w:t xml:space="preserve">  </w:t>
      </w:r>
      <w:proofErr w:type="spellStart"/>
      <w:r w:rsidR="004427C7" w:rsidRPr="00941E1D">
        <w:rPr>
          <w:rFonts w:cs="Arial"/>
          <w:color w:val="000000" w:themeColor="text1"/>
        </w:rPr>
        <w:t>yêu</w:t>
      </w:r>
      <w:proofErr w:type="spellEnd"/>
      <w:proofErr w:type="gramEnd"/>
      <w:r w:rsidR="004427C7" w:rsidRPr="00941E1D">
        <w:rPr>
          <w:rFonts w:cs="Arial"/>
          <w:color w:val="000000" w:themeColor="text1"/>
        </w:rPr>
        <w:t xml:space="preserve"> </w:t>
      </w:r>
      <w:proofErr w:type="spellStart"/>
      <w:r w:rsidR="004427C7" w:rsidRPr="00941E1D">
        <w:rPr>
          <w:rFonts w:cs="Arial"/>
          <w:color w:val="000000" w:themeColor="text1"/>
        </w:rPr>
        <w:t>cầu</w:t>
      </w:r>
      <w:proofErr w:type="spellEnd"/>
      <w:r w:rsidR="004427C7" w:rsidRPr="00941E1D">
        <w:rPr>
          <w:rFonts w:cs="Arial"/>
          <w:color w:val="000000" w:themeColor="text1"/>
        </w:rPr>
        <w:t xml:space="preserve"> </w:t>
      </w:r>
      <w:proofErr w:type="spellStart"/>
      <w:r w:rsidR="004427C7" w:rsidRPr="00941E1D">
        <w:rPr>
          <w:rFonts w:cs="Arial"/>
          <w:color w:val="000000" w:themeColor="text1"/>
        </w:rPr>
        <w:t>tạo</w:t>
      </w:r>
      <w:proofErr w:type="spellEnd"/>
      <w:r w:rsidR="004427C7" w:rsidRPr="00941E1D">
        <w:rPr>
          <w:rFonts w:cs="Arial"/>
          <w:color w:val="000000" w:themeColor="text1"/>
        </w:rPr>
        <w:t xml:space="preserve"> ra</w:t>
      </w:r>
      <w:r w:rsidR="00100106" w:rsidRPr="00941E1D">
        <w:rPr>
          <w:rFonts w:cs="Arial"/>
          <w:color w:val="000000" w:themeColor="text1"/>
        </w:rPr>
        <w:t xml:space="preserve"> 12</w:t>
      </w:r>
      <w:r w:rsidR="00345A50" w:rsidRPr="00941E1D">
        <w:rPr>
          <w:rFonts w:cs="Arial"/>
          <w:color w:val="000000" w:themeColor="text1"/>
        </w:rPr>
        <w:t xml:space="preserve"> </w:t>
      </w:r>
      <w:proofErr w:type="spellStart"/>
      <w:r w:rsidR="00345A50" w:rsidRPr="00941E1D">
        <w:rPr>
          <w:rFonts w:cs="Arial"/>
          <w:color w:val="000000" w:themeColor="text1"/>
        </w:rPr>
        <w:t>công</w:t>
      </w:r>
      <w:proofErr w:type="spellEnd"/>
      <w:r w:rsidR="00345A50" w:rsidRPr="00941E1D">
        <w:rPr>
          <w:rFonts w:cs="Arial"/>
          <w:color w:val="000000" w:themeColor="text1"/>
        </w:rPr>
        <w:t xml:space="preserve"> </w:t>
      </w:r>
      <w:proofErr w:type="spellStart"/>
      <w:r w:rsidR="00345A50" w:rsidRPr="00941E1D">
        <w:rPr>
          <w:rFonts w:cs="Arial"/>
          <w:color w:val="000000" w:themeColor="text1"/>
        </w:rPr>
        <w:t>việc</w:t>
      </w:r>
      <w:proofErr w:type="spellEnd"/>
      <w:r w:rsidR="00100106" w:rsidRPr="00941E1D">
        <w:rPr>
          <w:rFonts w:cs="Arial"/>
          <w:color w:val="000000" w:themeColor="text1"/>
        </w:rPr>
        <w:t xml:space="preserve"> (</w:t>
      </w:r>
      <w:r w:rsidR="00345A50" w:rsidRPr="00941E1D">
        <w:rPr>
          <w:rFonts w:cs="Arial"/>
          <w:color w:val="000000" w:themeColor="text1"/>
        </w:rPr>
        <w:t>task</w:t>
      </w:r>
      <w:r w:rsidR="00100106" w:rsidRPr="00941E1D">
        <w:rPr>
          <w:rFonts w:cs="Arial"/>
          <w:color w:val="000000" w:themeColor="text1"/>
        </w:rPr>
        <w:t>)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gán</w:t>
      </w:r>
      <w:proofErr w:type="spellEnd"/>
      <w:r w:rsidR="00100106" w:rsidRPr="00941E1D">
        <w:rPr>
          <w:rFonts w:cs="Arial"/>
          <w:color w:val="000000" w:themeColor="text1"/>
        </w:rPr>
        <w:t xml:space="preserve"> (assign)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="0079293C" w:rsidRPr="00941E1D">
        <w:rPr>
          <w:rFonts w:cs="Arial"/>
          <w:color w:val="000000" w:themeColor="text1"/>
        </w:rPr>
        <w:t xml:space="preserve"> </w:t>
      </w:r>
      <w:proofErr w:type="spellStart"/>
      <w:r w:rsidR="0079293C" w:rsidRPr="00941E1D">
        <w:rPr>
          <w:rFonts w:cs="Arial"/>
          <w:color w:val="000000" w:themeColor="text1"/>
        </w:rPr>
        <w:t>thành</w:t>
      </w:r>
      <w:proofErr w:type="spellEnd"/>
      <w:r w:rsidR="0079293C" w:rsidRPr="00941E1D">
        <w:rPr>
          <w:rFonts w:cs="Arial"/>
          <w:color w:val="000000" w:themeColor="text1"/>
        </w:rPr>
        <w:t xml:space="preserve"> </w:t>
      </w:r>
      <w:proofErr w:type="spellStart"/>
      <w:r w:rsidR="0079293C" w:rsidRPr="00941E1D">
        <w:rPr>
          <w:rFonts w:cs="Arial"/>
          <w:color w:val="000000" w:themeColor="text1"/>
        </w:rPr>
        <w:t>viên</w:t>
      </w:r>
      <w:proofErr w:type="spellEnd"/>
      <w:r w:rsidR="00100106" w:rsidRPr="00941E1D">
        <w:rPr>
          <w:rFonts w:cs="Arial"/>
          <w:color w:val="000000" w:themeColor="text1"/>
        </w:rPr>
        <w:t xml:space="preserve"> 3 task</w:t>
      </w:r>
      <w:r w:rsidR="006158E3" w:rsidRPr="00941E1D">
        <w:rPr>
          <w:rFonts w:cs="Arial"/>
          <w:color w:val="000000" w:themeColor="text1"/>
        </w:rPr>
        <w:t xml:space="preserve">. </w:t>
      </w:r>
    </w:p>
    <w:p w14:paraId="33C3139D" w14:textId="6F34D364" w:rsidR="00000D34" w:rsidRPr="00941E1D" w:rsidRDefault="00000D34" w:rsidP="002B3B67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Gán</w:t>
      </w:r>
      <w:proofErr w:type="spellEnd"/>
      <w:r w:rsidRPr="00941E1D">
        <w:rPr>
          <w:rFonts w:cs="Arial"/>
          <w:color w:val="000000" w:themeColor="text1"/>
        </w:rPr>
        <w:t xml:space="preserve"> due date (</w:t>
      </w: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thúc</w:t>
      </w:r>
      <w:proofErr w:type="spellEnd"/>
      <w:r w:rsidRPr="00941E1D">
        <w:rPr>
          <w:rFonts w:cs="Arial"/>
          <w:color w:val="000000" w:themeColor="text1"/>
        </w:rPr>
        <w:t xml:space="preserve">)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job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bCs/>
          <w:color w:val="000000" w:themeColor="text1"/>
        </w:rPr>
        <w:t>ngày</w:t>
      </w:r>
      <w:proofErr w:type="spellEnd"/>
      <w:r w:rsidR="001E2510" w:rsidRPr="00941E1D">
        <w:rPr>
          <w:rFonts w:cs="Arial"/>
          <w:b/>
          <w:bCs/>
          <w:color w:val="000000" w:themeColor="text1"/>
        </w:rPr>
        <w:t xml:space="preserve"> G</w:t>
      </w:r>
    </w:p>
    <w:p w14:paraId="55FEBE66" w14:textId="77777777" w:rsidR="002B3B67" w:rsidRPr="00941E1D" w:rsidRDefault="002B3B67" w:rsidP="00F31DE3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1B0FBDB2" w14:textId="423755E8" w:rsidR="003E6FB7" w:rsidRPr="00941E1D" w:rsidRDefault="003E6FB7" w:rsidP="003E6FB7">
      <w:pPr>
        <w:pStyle w:val="NormalH"/>
        <w:ind w:left="360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 xml:space="preserve">BẢN ĐÁNH </w:t>
      </w:r>
      <w:r w:rsidR="00AC7F66" w:rsidRPr="00941E1D">
        <w:rPr>
          <w:rFonts w:ascii="Arial" w:hAnsi="Arial" w:cs="Arial"/>
          <w:color w:val="000000" w:themeColor="text1"/>
        </w:rPr>
        <w:t>GIÁ</w:t>
      </w:r>
      <w:r w:rsidR="004265A4" w:rsidRPr="00941E1D">
        <w:rPr>
          <w:rFonts w:ascii="Arial" w:hAnsi="Arial" w:cs="Arial"/>
          <w:color w:val="000000" w:themeColor="text1"/>
        </w:rPr>
        <w:t xml:space="preserve"> (GIÁO VIÊN THỰC HIỆN</w:t>
      </w:r>
    </w:p>
    <w:p w14:paraId="0AAD18C4" w14:textId="0EC78BD5" w:rsidR="00AC7F66" w:rsidRPr="00941E1D" w:rsidRDefault="009A44DB" w:rsidP="009A44DB">
      <w:pPr>
        <w:jc w:val="center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36"/>
        <w:gridCol w:w="3612"/>
        <w:gridCol w:w="4253"/>
      </w:tblGrid>
      <w:tr w:rsidR="00941E1D" w:rsidRPr="00941E1D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Pr="00941E1D" w:rsidRDefault="003E6FB7" w:rsidP="003E6FB7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Pr="00941E1D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Hạng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Pr="00941E1D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Mô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</w:tr>
      <w:tr w:rsidR="00941E1D" w:rsidRPr="00941E1D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Pr="00941E1D" w:rsidRDefault="009936EE" w:rsidP="003E6FB7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QUẢN LÝ MÃ NGUỒN</w:t>
            </w:r>
          </w:p>
        </w:tc>
      </w:tr>
      <w:tr w:rsidR="00941E1D" w:rsidRPr="00941E1D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Pr="00941E1D" w:rsidRDefault="009936EE" w:rsidP="003E6FB7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Pr="00941E1D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Cấu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trúc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thư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Pr="00941E1D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Pr="00941E1D" w:rsidRDefault="007F7F25" w:rsidP="007F7F25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Số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commit</w:t>
            </w:r>
          </w:p>
          <w:p w14:paraId="64BF36F0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  <w:p w14:paraId="16AB733A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  <w:p w14:paraId="4A7029F9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  <w:p w14:paraId="064F118C" w14:textId="4C070E3F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Pr="00941E1D" w:rsidRDefault="00E86757" w:rsidP="007F7F25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Pr="00941E1D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Thư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mục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Pr="00941E1D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Pr="00941E1D" w:rsidRDefault="00AC5ED2" w:rsidP="007F7F25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QUẢN LÝ CÔNG VIỆC</w:t>
            </w:r>
          </w:p>
        </w:tc>
      </w:tr>
      <w:tr w:rsidR="00941E1D" w:rsidRPr="00941E1D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Pr="00941E1D" w:rsidRDefault="00AC5ED2" w:rsidP="00AC5ED2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Pr="00941E1D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Cấu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trúc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D80C48" w:rsidRPr="00941E1D">
              <w:rPr>
                <w:rFonts w:cs="Arial"/>
                <w:color w:val="000000" w:themeColor="text1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Pr="00941E1D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Pr="00941E1D" w:rsidRDefault="00751F1C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Pr="00941E1D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Số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Task, Due Date, Assign </w:t>
            </w:r>
          </w:p>
          <w:p w14:paraId="422079FF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  <w:p w14:paraId="72F50DCA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  <w:p w14:paraId="3E1EFCA3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  <w:p w14:paraId="10729F65" w14:textId="45CED59A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21AA48F0" w14:textId="77777777" w:rsidTr="00B10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Pr="00941E1D" w:rsidRDefault="00CB64D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BÁO CÁO</w:t>
            </w:r>
          </w:p>
        </w:tc>
      </w:tr>
      <w:tr w:rsidR="00941E1D" w:rsidRPr="00941E1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Pr="00941E1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Pr="00941E1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Pr="00941E1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Bố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cục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căn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lề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ngay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Pr="00941E1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Pr="00941E1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BC4A50B" w14:textId="731CCE15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31FC703D" w14:textId="77777777" w:rsidR="00CB64DD" w:rsidRPr="00941E1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Pr="00941E1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543EC903" w14:textId="2E27A186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07B250BC" w14:textId="77777777" w:rsidR="00CB64DD" w:rsidRPr="00941E1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Pr="00941E1D" w:rsidRDefault="00A2521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05FD3006" w14:textId="73B9A946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5D281485" w14:textId="77777777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Pr="00941E1D" w:rsidRDefault="00A2521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lastRenderedPageBreak/>
              <w:t>6</w:t>
            </w:r>
          </w:p>
        </w:tc>
        <w:tc>
          <w:tcPr>
            <w:tcW w:w="3612" w:type="dxa"/>
          </w:tcPr>
          <w:p w14:paraId="5CCD3F5C" w14:textId="77777777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578D795" w14:textId="756FCB0A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7F3412E" w14:textId="77777777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Pr="00941E1D" w:rsidRDefault="00A2521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Pr="00941E1D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4CC4775D" w14:textId="490488A9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8240C0B" w14:textId="77777777" w:rsidR="008E661F" w:rsidRPr="00941E1D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53F40F1B" w14:textId="18F743B5" w:rsidR="00727431" w:rsidRPr="00941E1D" w:rsidRDefault="009A4C41" w:rsidP="009A4C41">
      <w:pPr>
        <w:pStyle w:val="NormalH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41E1D" w:rsidRPr="00941E1D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Ngày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napToGrid w:val="0"/>
                <w:color w:val="000000" w:themeColor="text1"/>
              </w:rPr>
            </w:pP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Mô</w:t>
            </w:r>
            <w:proofErr w:type="spellEnd"/>
            <w:r w:rsidRPr="00941E1D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tả</w:t>
            </w:r>
            <w:proofErr w:type="spellEnd"/>
            <w:r w:rsidRPr="00941E1D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thay</w:t>
            </w:r>
            <w:proofErr w:type="spellEnd"/>
            <w:r w:rsidRPr="00941E1D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Phiên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Người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Người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duyệt</w:t>
            </w:r>
            <w:proofErr w:type="spellEnd"/>
          </w:p>
        </w:tc>
      </w:tr>
      <w:tr w:rsidR="00941E1D" w:rsidRPr="00941E1D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AA0C2F9" w14:textId="0ECD667E" w:rsidR="00727431" w:rsidRPr="00941E1D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645BC52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BA03C5F" w14:textId="00AFFE1E" w:rsidR="00727431" w:rsidRPr="00941E1D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8DAB92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07DA07D" w14:textId="59570BA0" w:rsidR="00727431" w:rsidRPr="00941E1D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567EB4C9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7B305CF3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096ACD1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14BAEAB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F78CDD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40B3DC4F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F179CC3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7E5CB6A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5B994E6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62C017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5141B22F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05DA17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309589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1F46DC41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7C7C64BA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B313FD6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B6ACFC8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663BAFC1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AD25F40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139CCF7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1CF4746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56D18A07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FA92155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6709E35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9723969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0A1B79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70C6D40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2C80AD7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F54A4BD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68AF8ED9" w14:textId="77777777" w:rsidR="00F34A9B" w:rsidRPr="00941E1D" w:rsidRDefault="00F34A9B" w:rsidP="005F37E7">
      <w:pPr>
        <w:pStyle w:val="TOC3"/>
        <w:rPr>
          <w:rFonts w:cs="Arial"/>
          <w:color w:val="000000" w:themeColor="text1"/>
        </w:rPr>
        <w:sectPr w:rsidR="00F34A9B" w:rsidRPr="00941E1D" w:rsidSect="00103C11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440" w:right="1138" w:bottom="1440" w:left="1138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Pr="00941E1D" w:rsidRDefault="00A62F4F" w:rsidP="008410A0">
      <w:pPr>
        <w:pStyle w:val="Heading1"/>
        <w:rPr>
          <w:rFonts w:cs="Arial"/>
          <w:color w:val="000000" w:themeColor="text1"/>
        </w:rPr>
      </w:pPr>
      <w:bookmarkStart w:id="0" w:name="_Toc25660378"/>
      <w:proofErr w:type="spellStart"/>
      <w:r w:rsidRPr="00941E1D">
        <w:rPr>
          <w:rFonts w:cs="Arial"/>
          <w:color w:val="000000" w:themeColor="text1"/>
        </w:rPr>
        <w:lastRenderedPageBreak/>
        <w:t>Giới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0"/>
      <w:proofErr w:type="spellEnd"/>
    </w:p>
    <w:p w14:paraId="1D0DE2F3" w14:textId="0770349E" w:rsidR="00587AEE" w:rsidRPr="00941E1D" w:rsidRDefault="009E2E20" w:rsidP="009E2E20">
      <w:pPr>
        <w:pStyle w:val="Heading2"/>
        <w:rPr>
          <w:rFonts w:cs="Arial"/>
          <w:color w:val="000000" w:themeColor="text1"/>
        </w:rPr>
      </w:pPr>
      <w:bookmarkStart w:id="1" w:name="_Toc25660379"/>
      <w:proofErr w:type="spellStart"/>
      <w:r w:rsidRPr="00941E1D">
        <w:rPr>
          <w:rFonts w:cs="Arial"/>
          <w:color w:val="000000" w:themeColor="text1"/>
        </w:rPr>
        <w:t>Mô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BA730B" w:rsidRPr="00941E1D">
        <w:rPr>
          <w:rFonts w:cs="Arial"/>
          <w:color w:val="000000" w:themeColor="text1"/>
        </w:rPr>
        <w:t>dự</w:t>
      </w:r>
      <w:proofErr w:type="spellEnd"/>
      <w:r w:rsidR="00BA730B" w:rsidRPr="00941E1D">
        <w:rPr>
          <w:rFonts w:cs="Arial"/>
          <w:color w:val="000000" w:themeColor="text1"/>
        </w:rPr>
        <w:t xml:space="preserve"> </w:t>
      </w:r>
      <w:proofErr w:type="spellStart"/>
      <w:r w:rsidR="00BA730B" w:rsidRPr="00941E1D">
        <w:rPr>
          <w:rFonts w:cs="Arial"/>
          <w:color w:val="000000" w:themeColor="text1"/>
        </w:rPr>
        <w:t>án</w:t>
      </w:r>
      <w:bookmarkEnd w:id="1"/>
      <w:proofErr w:type="spellEnd"/>
    </w:p>
    <w:p w14:paraId="584708BA" w14:textId="77777777" w:rsidR="005553C8" w:rsidRPr="00941E1D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ứng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máy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mạnh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những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niên</w:t>
      </w:r>
      <w:proofErr w:type="spellEnd"/>
      <w:r w:rsidRPr="00941E1D">
        <w:rPr>
          <w:rFonts w:cs="Arial"/>
          <w:color w:val="000000" w:themeColor="text1"/>
        </w:rPr>
        <w:t xml:space="preserve"> 70. </w:t>
      </w:r>
      <w:proofErr w:type="spellStart"/>
      <w:r w:rsidRPr="00941E1D">
        <w:rPr>
          <w:rFonts w:cs="Arial"/>
          <w:color w:val="000000" w:themeColor="text1"/>
        </w:rPr>
        <w:t>Còn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Nước</w:t>
      </w:r>
      <w:proofErr w:type="spellEnd"/>
      <w:r w:rsidRPr="00941E1D">
        <w:rPr>
          <w:rFonts w:cs="Arial"/>
          <w:color w:val="000000" w:themeColor="text1"/>
        </w:rPr>
        <w:t xml:space="preserve"> ta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nay,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học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bức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thiết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đại</w:t>
      </w:r>
      <w:proofErr w:type="spellEnd"/>
      <w:r w:rsidRPr="00941E1D">
        <w:rPr>
          <w:rFonts w:cs="Arial"/>
          <w:color w:val="000000" w:themeColor="text1"/>
        </w:rPr>
        <w:t xml:space="preserve"> "</w:t>
      </w:r>
      <w:proofErr w:type="spellStart"/>
      <w:r w:rsidRPr="00941E1D">
        <w:rPr>
          <w:rFonts w:cs="Arial"/>
          <w:color w:val="000000" w:themeColor="text1"/>
        </w:rPr>
        <w:t>mở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cửa</w:t>
      </w:r>
      <w:proofErr w:type="spellEnd"/>
      <w:r w:rsidRPr="00941E1D">
        <w:rPr>
          <w:rFonts w:cs="Arial"/>
          <w:color w:val="000000" w:themeColor="text1"/>
        </w:rPr>
        <w:t xml:space="preserve">"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giới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3826B33E" w14:textId="77777777" w:rsidR="005553C8" w:rsidRPr="00941E1D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nay, </w:t>
      </w:r>
      <w:proofErr w:type="spellStart"/>
      <w:r w:rsidRPr="00941E1D">
        <w:rPr>
          <w:rFonts w:cs="Arial"/>
          <w:color w:val="000000" w:themeColor="text1"/>
        </w:rPr>
        <w:t>cùng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mặt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học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thuật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nâng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cuộc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trọng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đặc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biệt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mặt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sức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khỏe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769F34E9" w14:textId="2E0186C7" w:rsidR="00BA730B" w:rsidRPr="00941E1D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những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–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Bạch</w:t>
      </w:r>
      <w:proofErr w:type="spellEnd"/>
      <w:r w:rsidRPr="00941E1D">
        <w:rPr>
          <w:rFonts w:cs="Arial"/>
          <w:color w:val="000000" w:themeColor="text1"/>
        </w:rPr>
        <w:t xml:space="preserve"> Mai,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ty </w:t>
      </w:r>
      <w:proofErr w:type="spellStart"/>
      <w:r w:rsidRPr="00941E1D">
        <w:rPr>
          <w:rFonts w:cs="Arial"/>
          <w:color w:val="000000" w:themeColor="text1"/>
        </w:rPr>
        <w:t>Giải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nghệ</w:t>
      </w:r>
      <w:proofErr w:type="spellEnd"/>
      <w:r w:rsidRPr="00941E1D">
        <w:rPr>
          <w:rFonts w:cs="Arial"/>
          <w:color w:val="000000" w:themeColor="text1"/>
        </w:rPr>
        <w:t xml:space="preserve"> H3B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cùng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tích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thiết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khai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2C6F5E" w:rsidRPr="00941E1D">
        <w:rPr>
          <w:rFonts w:cs="Arial"/>
          <w:b/>
          <w:bCs/>
          <w:color w:val="000000" w:themeColor="text1"/>
        </w:rPr>
        <w:t>H</w:t>
      </w:r>
      <w:r w:rsidRPr="00941E1D">
        <w:rPr>
          <w:rFonts w:cs="Arial"/>
          <w:b/>
          <w:bCs/>
          <w:color w:val="000000" w:themeColor="text1"/>
        </w:rPr>
        <w:t>ệ</w:t>
      </w:r>
      <w:proofErr w:type="spellEnd"/>
      <w:r w:rsidRPr="00941E1D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bCs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r w:rsidRPr="00941E1D">
        <w:rPr>
          <w:rFonts w:cs="Arial"/>
          <w:b/>
          <w:color w:val="000000" w:themeColor="text1"/>
        </w:rPr>
        <w:t xml:space="preserve">Web </w:t>
      </w:r>
      <w:proofErr w:type="spellStart"/>
      <w:r w:rsidRPr="00941E1D">
        <w:rPr>
          <w:rFonts w:cs="Arial"/>
          <w:b/>
          <w:color w:val="000000" w:themeColor="text1"/>
        </w:rPr>
        <w:t>quản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lý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dinh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dưỡng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bệnh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nhân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dành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chúng</w:t>
      </w:r>
      <w:proofErr w:type="spellEnd"/>
      <w:r w:rsidRPr="00941E1D">
        <w:rPr>
          <w:rFonts w:cs="Arial"/>
          <w:color w:val="000000" w:themeColor="text1"/>
        </w:rPr>
        <w:t xml:space="preserve"> ta </w:t>
      </w:r>
      <w:proofErr w:type="spellStart"/>
      <w:r w:rsidRPr="00941E1D">
        <w:rPr>
          <w:rFonts w:cs="Arial"/>
          <w:color w:val="000000" w:themeColor="text1"/>
        </w:rPr>
        <w:t>cần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học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hóa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quan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0B9C44EE" w14:textId="0A0C460D" w:rsidR="00DA309B" w:rsidRPr="00941E1D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giúp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dễ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quan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xác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đảm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bảo</w:t>
      </w:r>
      <w:proofErr w:type="spellEnd"/>
      <w:r w:rsidRPr="00941E1D">
        <w:rPr>
          <w:rFonts w:cs="Arial"/>
          <w:color w:val="000000" w:themeColor="text1"/>
        </w:rPr>
        <w:t xml:space="preserve"> an </w:t>
      </w:r>
      <w:proofErr w:type="spellStart"/>
      <w:r w:rsidRPr="00941E1D">
        <w:rPr>
          <w:rFonts w:cs="Arial"/>
          <w:color w:val="000000" w:themeColor="text1"/>
        </w:rPr>
        <w:t>toàn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tin.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giữa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qua </w:t>
      </w:r>
      <w:proofErr w:type="spellStart"/>
      <w:r w:rsidRPr="00941E1D">
        <w:rPr>
          <w:rFonts w:cs="Arial"/>
          <w:color w:val="000000" w:themeColor="text1"/>
        </w:rPr>
        <w:t>chatbox</w:t>
      </w:r>
      <w:proofErr w:type="spellEnd"/>
      <w:r w:rsidRPr="00941E1D">
        <w:rPr>
          <w:rFonts w:cs="Arial"/>
          <w:color w:val="000000" w:themeColor="text1"/>
        </w:rPr>
        <w:t xml:space="preserve">, video call.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tôi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muốn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góp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nhỏ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lĩnh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vực</w:t>
      </w:r>
      <w:proofErr w:type="spellEnd"/>
      <w:r w:rsidRPr="00941E1D">
        <w:rPr>
          <w:rFonts w:cs="Arial"/>
          <w:color w:val="000000" w:themeColor="text1"/>
        </w:rPr>
        <w:t xml:space="preserve"> y </w:t>
      </w:r>
      <w:proofErr w:type="spellStart"/>
      <w:r w:rsidRPr="00941E1D">
        <w:rPr>
          <w:rFonts w:cs="Arial"/>
          <w:color w:val="000000" w:themeColor="text1"/>
        </w:rPr>
        <w:t>tế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giúp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nâng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sức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khỏe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của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bệnh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nhân</w:t>
      </w:r>
      <w:proofErr w:type="spellEnd"/>
      <w:r w:rsidR="00E1590D" w:rsidRPr="00941E1D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941E1D" w:rsidRDefault="00BA730B" w:rsidP="00BA730B">
      <w:pPr>
        <w:pStyle w:val="Heading2"/>
        <w:rPr>
          <w:rFonts w:cs="Arial"/>
          <w:color w:val="000000" w:themeColor="text1"/>
        </w:rPr>
      </w:pPr>
      <w:bookmarkStart w:id="2" w:name="_Toc25660380"/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cụ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bookmarkEnd w:id="2"/>
      <w:proofErr w:type="spellEnd"/>
    </w:p>
    <w:p w14:paraId="7E6BB31E" w14:textId="24674894" w:rsidR="00C2490A" w:rsidRPr="00941E1D" w:rsidRDefault="00DA5CCC" w:rsidP="009F6606">
      <w:pPr>
        <w:pStyle w:val="ListParagraph"/>
        <w:numPr>
          <w:ilvl w:val="0"/>
          <w:numId w:val="4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Link </w:t>
      </w:r>
      <w:proofErr w:type="spellStart"/>
      <w:r w:rsidR="00C2490A" w:rsidRPr="00941E1D">
        <w:rPr>
          <w:rFonts w:cs="Arial"/>
          <w:color w:val="000000" w:themeColor="text1"/>
        </w:rPr>
        <w:t>Quản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lý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và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phân</w:t>
      </w:r>
      <w:proofErr w:type="spellEnd"/>
      <w:r w:rsidR="00C2490A" w:rsidRPr="00941E1D">
        <w:rPr>
          <w:rFonts w:cs="Arial"/>
          <w:color w:val="000000" w:themeColor="text1"/>
        </w:rPr>
        <w:t xml:space="preserve"> chia </w:t>
      </w:r>
      <w:proofErr w:type="spellStart"/>
      <w:r w:rsidR="00C2490A" w:rsidRPr="00941E1D">
        <w:rPr>
          <w:rFonts w:cs="Arial"/>
          <w:color w:val="000000" w:themeColor="text1"/>
        </w:rPr>
        <w:t>công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việc</w:t>
      </w:r>
      <w:proofErr w:type="spellEnd"/>
      <w:r w:rsidR="00C2490A" w:rsidRPr="00941E1D">
        <w:rPr>
          <w:rFonts w:cs="Arial"/>
          <w:b/>
          <w:bCs/>
          <w:color w:val="000000" w:themeColor="text1"/>
        </w:rPr>
        <w:t>:</w:t>
      </w:r>
      <w:r w:rsidR="006519D7" w:rsidRPr="00941E1D">
        <w:rPr>
          <w:rFonts w:cs="Arial"/>
          <w:color w:val="000000" w:themeColor="text1"/>
        </w:rPr>
        <w:t xml:space="preserve"> MS </w:t>
      </w:r>
      <w:proofErr w:type="gramStart"/>
      <w:r w:rsidR="006519D7" w:rsidRPr="00941E1D">
        <w:rPr>
          <w:rFonts w:cs="Arial"/>
          <w:color w:val="000000" w:themeColor="text1"/>
        </w:rPr>
        <w:t>Planner</w:t>
      </w:r>
      <w:r w:rsidR="009B1DE1" w:rsidRPr="00941E1D">
        <w:rPr>
          <w:rFonts w:cs="Arial"/>
          <w:color w:val="000000" w:themeColor="text1"/>
        </w:rPr>
        <w:t xml:space="preserve"> :</w:t>
      </w:r>
      <w:proofErr w:type="gramEnd"/>
      <w:r w:rsidR="009B1DE1" w:rsidRPr="00941E1D">
        <w:rPr>
          <w:rFonts w:cs="Arial"/>
          <w:color w:val="000000" w:themeColor="text1"/>
        </w:rPr>
        <w:t xml:space="preserve"> </w:t>
      </w:r>
      <w:hyperlink r:id="rId17" w:history="1">
        <w:r w:rsidR="005553C8" w:rsidRPr="00941E1D">
          <w:rPr>
            <w:rStyle w:val="Hyperlink"/>
            <w:rFonts w:cs="Arial"/>
            <w:color w:val="4F81BD" w:themeColor="accent1"/>
          </w:rPr>
          <w:t>shorturl.at/xACN8</w:t>
        </w:r>
      </w:hyperlink>
    </w:p>
    <w:p w14:paraId="22420DD7" w14:textId="4B1391EA" w:rsidR="00DA5CCC" w:rsidRPr="00941E1D" w:rsidRDefault="005553C8" w:rsidP="009F6606">
      <w:pPr>
        <w:pStyle w:val="ListParagraph"/>
        <w:numPr>
          <w:ilvl w:val="0"/>
          <w:numId w:val="46"/>
        </w:numPr>
        <w:rPr>
          <w:rStyle w:val="Hyperlink"/>
          <w:rFonts w:cs="Arial"/>
          <w:color w:val="4F81BD" w:themeColor="accent1"/>
          <w:u w:val="none"/>
        </w:rPr>
      </w:pPr>
      <w:r w:rsidRPr="00941E1D">
        <w:rPr>
          <w:rFonts w:cs="Arial"/>
          <w:color w:val="000000" w:themeColor="text1"/>
        </w:rPr>
        <w:t xml:space="preserve">Link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nguồn</w:t>
      </w:r>
      <w:proofErr w:type="spellEnd"/>
      <w:r w:rsidRPr="00941E1D">
        <w:rPr>
          <w:rFonts w:cs="Arial"/>
          <w:color w:val="000000" w:themeColor="text1"/>
        </w:rPr>
        <w:t xml:space="preserve">: GitHub: </w:t>
      </w:r>
      <w:hyperlink r:id="rId18" w:history="1">
        <w:r w:rsidRPr="00941E1D">
          <w:rPr>
            <w:rStyle w:val="Hyperlink"/>
            <w:rFonts w:cs="Arial"/>
            <w:color w:val="4F81BD" w:themeColor="accent1"/>
          </w:rPr>
          <w:t>https://github.com/HungNguyen501/Qu-n-l-d-n-CNTT.git</w:t>
        </w:r>
      </w:hyperlink>
    </w:p>
    <w:p w14:paraId="2A2A4C6F" w14:textId="33C30B34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5C918B4D" w14:textId="70E26426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3828F539" w14:textId="12D2261D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30CE1E1" w14:textId="3E85BAF3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B61D5E5" w14:textId="7732E993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737A914" w14:textId="15DDD8F9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AD975C9" w14:textId="70CAAEA3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A9AA990" w14:textId="2CC71F36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F7884F3" w14:textId="77777777" w:rsidR="00ED59E0" w:rsidRPr="00941E1D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941E1D" w:rsidRDefault="00A62F4F" w:rsidP="00A62F4F">
      <w:pPr>
        <w:pStyle w:val="Heading1"/>
        <w:rPr>
          <w:rFonts w:cs="Arial"/>
          <w:color w:val="000000" w:themeColor="text1"/>
        </w:rPr>
      </w:pPr>
      <w:bookmarkStart w:id="3" w:name="_Toc25660381"/>
      <w:proofErr w:type="spellStart"/>
      <w:r w:rsidRPr="00941E1D">
        <w:rPr>
          <w:rFonts w:cs="Arial"/>
          <w:color w:val="000000" w:themeColor="text1"/>
        </w:rPr>
        <w:lastRenderedPageBreak/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3"/>
      <w:proofErr w:type="spellEnd"/>
    </w:p>
    <w:p w14:paraId="416F62C7" w14:textId="068E44CF" w:rsidR="00587AEE" w:rsidRPr="00941E1D" w:rsidRDefault="00587AEE" w:rsidP="00587AEE">
      <w:pPr>
        <w:pStyle w:val="Heading2"/>
        <w:rPr>
          <w:rFonts w:cs="Arial"/>
          <w:color w:val="000000" w:themeColor="text1"/>
        </w:rPr>
      </w:pPr>
      <w:bookmarkStart w:id="4" w:name="_Toc25660382"/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bookmarkEnd w:id="4"/>
      <w:proofErr w:type="spellEnd"/>
    </w:p>
    <w:p w14:paraId="1AF25E24" w14:textId="4E9BB7E3" w:rsidR="0058075C" w:rsidRPr="00941E1D" w:rsidRDefault="009B1DE1" w:rsidP="002C6F5E">
      <w:pPr>
        <w:pStyle w:val="ListParagraph"/>
        <w:numPr>
          <w:ilvl w:val="0"/>
          <w:numId w:val="45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Mr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PGS.Nguyễn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Đức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941E1D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Chức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vụ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Phó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giám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đốc</w:t>
      </w:r>
      <w:proofErr w:type="spellEnd"/>
      <w:r w:rsidR="009F6606"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Trưởng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–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Bạch</w:t>
      </w:r>
      <w:proofErr w:type="spellEnd"/>
      <w:r w:rsidRPr="00941E1D">
        <w:rPr>
          <w:rFonts w:cs="Arial"/>
          <w:color w:val="000000" w:themeColor="text1"/>
        </w:rPr>
        <w:t xml:space="preserve"> Mai</w:t>
      </w:r>
      <w:r w:rsidR="00DA309B" w:rsidRPr="00941E1D">
        <w:rPr>
          <w:rFonts w:cs="Arial"/>
          <w:color w:val="000000" w:themeColor="text1"/>
        </w:rPr>
        <w:t xml:space="preserve"> </w:t>
      </w:r>
      <w:proofErr w:type="spellStart"/>
      <w:r w:rsidR="00DA309B" w:rsidRPr="00941E1D">
        <w:rPr>
          <w:rFonts w:cs="Arial"/>
          <w:color w:val="000000" w:themeColor="text1"/>
        </w:rPr>
        <w:t>Hà</w:t>
      </w:r>
      <w:proofErr w:type="spellEnd"/>
      <w:r w:rsidR="00DA309B" w:rsidRPr="00941E1D">
        <w:rPr>
          <w:rFonts w:cs="Arial"/>
          <w:color w:val="000000" w:themeColor="text1"/>
        </w:rPr>
        <w:t xml:space="preserve"> </w:t>
      </w:r>
      <w:proofErr w:type="spellStart"/>
      <w:r w:rsidR="00DA309B" w:rsidRPr="00941E1D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941E1D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941E1D">
        <w:rPr>
          <w:rFonts w:cs="Arial"/>
          <w:color w:val="000000" w:themeColor="text1"/>
        </w:rPr>
        <w:t>Sđt</w:t>
      </w:r>
      <w:proofErr w:type="spellEnd"/>
      <w:r w:rsidRPr="00941E1D">
        <w:rPr>
          <w:rFonts w:cs="Arial"/>
          <w:color w:val="000000" w:themeColor="text1"/>
        </w:rPr>
        <w:t xml:space="preserve"> :</w:t>
      </w:r>
      <w:proofErr w:type="gramEnd"/>
      <w:r w:rsidRPr="00941E1D">
        <w:rPr>
          <w:rFonts w:cs="Arial"/>
          <w:color w:val="000000" w:themeColor="text1"/>
        </w:rPr>
        <w:t xml:space="preserve"> 0</w:t>
      </w:r>
      <w:r w:rsidR="009F6606" w:rsidRPr="00941E1D">
        <w:rPr>
          <w:rFonts w:cs="Arial"/>
          <w:color w:val="000000" w:themeColor="text1"/>
        </w:rPr>
        <w:t>945679999</w:t>
      </w:r>
    </w:p>
    <w:p w14:paraId="68EF4D15" w14:textId="08185494" w:rsidR="009B1DE1" w:rsidRPr="00941E1D" w:rsidRDefault="009B1DE1" w:rsidP="002C6F5E">
      <w:pPr>
        <w:ind w:firstLine="360"/>
        <w:rPr>
          <w:rFonts w:cs="Arial"/>
          <w:color w:val="4F81BD" w:themeColor="accent1"/>
        </w:rPr>
      </w:pPr>
      <w:r w:rsidRPr="00941E1D">
        <w:rPr>
          <w:rFonts w:cs="Arial"/>
          <w:color w:val="000000" w:themeColor="text1"/>
        </w:rPr>
        <w:t xml:space="preserve">Email: </w:t>
      </w:r>
      <w:hyperlink r:id="rId19" w:history="1">
        <w:r w:rsidRPr="00941E1D">
          <w:rPr>
            <w:rStyle w:val="Hyperlink"/>
            <w:rFonts w:cs="Arial"/>
            <w:color w:val="4F81BD" w:themeColor="accent1"/>
          </w:rPr>
          <w:t>tien.nd@soict.hust.edu.vn</w:t>
        </w:r>
      </w:hyperlink>
    </w:p>
    <w:p w14:paraId="0EE106C2" w14:textId="6F633879" w:rsidR="00587AEE" w:rsidRPr="00941E1D" w:rsidRDefault="00587AEE" w:rsidP="00587AEE">
      <w:pPr>
        <w:pStyle w:val="Heading2"/>
        <w:rPr>
          <w:rFonts w:cs="Arial"/>
          <w:color w:val="000000" w:themeColor="text1"/>
        </w:rPr>
      </w:pPr>
      <w:bookmarkStart w:id="5" w:name="_Toc25660383"/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ty</w:t>
      </w:r>
      <w:bookmarkEnd w:id="5"/>
    </w:p>
    <w:p w14:paraId="4C7A6D0C" w14:textId="34940D83" w:rsidR="00011FCE" w:rsidRPr="00941E1D" w:rsidRDefault="00ED59E0" w:rsidP="00ED59E0">
      <w:pPr>
        <w:pStyle w:val="ListParagraph"/>
        <w:numPr>
          <w:ilvl w:val="0"/>
          <w:numId w:val="45"/>
        </w:numPr>
        <w:rPr>
          <w:color w:val="000000" w:themeColor="text1"/>
        </w:rPr>
      </w:pPr>
      <w:proofErr w:type="spellStart"/>
      <w:r w:rsidRPr="00941E1D">
        <w:rPr>
          <w:color w:val="000000" w:themeColor="text1"/>
          <w:shd w:val="clear" w:color="auto" w:fill="FFFFFF"/>
        </w:rPr>
        <w:t>Công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ty </w:t>
      </w:r>
      <w:proofErr w:type="spellStart"/>
      <w:r w:rsidRPr="00941E1D">
        <w:rPr>
          <w:color w:val="000000" w:themeColor="text1"/>
          <w:shd w:val="clear" w:color="auto" w:fill="FFFFFF"/>
        </w:rPr>
        <w:t>cổ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phần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giải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pháp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công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nghệ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thông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tin </w:t>
      </w:r>
      <w:proofErr w:type="spellStart"/>
      <w:r w:rsidRPr="00941E1D">
        <w:rPr>
          <w:color w:val="000000" w:themeColor="text1"/>
          <w:shd w:val="clear" w:color="auto" w:fill="FFFFFF"/>
        </w:rPr>
        <w:t>và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truyền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thông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941E1D" w:rsidRDefault="00011FCE" w:rsidP="001911B3">
      <w:pPr>
        <w:pStyle w:val="ListParagraph"/>
        <w:ind w:left="720"/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Địa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chỉ</w:t>
      </w:r>
      <w:proofErr w:type="spellEnd"/>
      <w:r w:rsidRPr="00941E1D">
        <w:rPr>
          <w:color w:val="000000" w:themeColor="text1"/>
        </w:rPr>
        <w:t xml:space="preserve">: </w:t>
      </w:r>
      <w:proofErr w:type="spellStart"/>
      <w:r w:rsidRPr="00941E1D">
        <w:rPr>
          <w:color w:val="000000" w:themeColor="text1"/>
        </w:rPr>
        <w:t>số</w:t>
      </w:r>
      <w:proofErr w:type="spellEnd"/>
      <w:r w:rsidRPr="00941E1D">
        <w:rPr>
          <w:color w:val="000000" w:themeColor="text1"/>
        </w:rPr>
        <w:t xml:space="preserve"> 1, </w:t>
      </w:r>
      <w:proofErr w:type="spellStart"/>
      <w:r w:rsidRPr="00941E1D">
        <w:rPr>
          <w:color w:val="000000" w:themeColor="text1"/>
        </w:rPr>
        <w:t>Đại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Cồ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Viêt</w:t>
      </w:r>
      <w:proofErr w:type="spellEnd"/>
      <w:r w:rsidRPr="00941E1D">
        <w:rPr>
          <w:color w:val="000000" w:themeColor="text1"/>
        </w:rPr>
        <w:t xml:space="preserve">, Hai </w:t>
      </w:r>
      <w:proofErr w:type="spellStart"/>
      <w:r w:rsidRPr="00941E1D">
        <w:rPr>
          <w:color w:val="000000" w:themeColor="text1"/>
        </w:rPr>
        <w:t>Bà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Trưng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Hà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Nội</w:t>
      </w:r>
      <w:proofErr w:type="spellEnd"/>
      <w:r w:rsidR="00ED59E0" w:rsidRPr="00941E1D">
        <w:rPr>
          <w:color w:val="000000" w:themeColor="text1"/>
        </w:rPr>
        <w:t>.</w:t>
      </w:r>
    </w:p>
    <w:p w14:paraId="5298664A" w14:textId="2ED6B3D5" w:rsidR="00755BAC" w:rsidRPr="00941E1D" w:rsidRDefault="00755BAC" w:rsidP="001911B3">
      <w:pPr>
        <w:pStyle w:val="ListParagraph"/>
        <w:ind w:left="720"/>
        <w:rPr>
          <w:color w:val="000000" w:themeColor="text1"/>
        </w:rPr>
      </w:pPr>
      <w:r w:rsidRPr="00941E1D">
        <w:rPr>
          <w:color w:val="000000" w:themeColor="text1"/>
        </w:rPr>
        <w:t>Tel: 1131100456</w:t>
      </w:r>
    </w:p>
    <w:p w14:paraId="1AC63701" w14:textId="387F5C3F" w:rsidR="00ED59E0" w:rsidRPr="00941E1D" w:rsidRDefault="00011FCE" w:rsidP="001911B3">
      <w:pPr>
        <w:pStyle w:val="ListParagraph"/>
        <w:ind w:left="720"/>
        <w:rPr>
          <w:rStyle w:val="Hyperlink"/>
          <w:color w:val="000000" w:themeColor="text1"/>
          <w:u w:val="none"/>
        </w:rPr>
      </w:pPr>
      <w:r w:rsidRPr="00941E1D">
        <w:rPr>
          <w:color w:val="000000" w:themeColor="text1"/>
        </w:rPr>
        <w:t>Website:</w:t>
      </w:r>
      <w:r w:rsidR="00755BAC" w:rsidRPr="00941E1D">
        <w:rPr>
          <w:color w:val="000000" w:themeColor="text1"/>
        </w:rPr>
        <w:t xml:space="preserve"> </w:t>
      </w:r>
      <w:hyperlink r:id="rId20" w:history="1">
        <w:r w:rsidR="00755BAC" w:rsidRPr="00941E1D">
          <w:rPr>
            <w:rStyle w:val="Hyperlink"/>
            <w:color w:val="4F81BD" w:themeColor="accent1"/>
          </w:rPr>
          <w:t>www.h3bcorp.com</w:t>
        </w:r>
      </w:hyperlink>
      <w:r w:rsidR="00ED59E0" w:rsidRPr="00941E1D">
        <w:rPr>
          <w:rStyle w:val="Hyperlink"/>
          <w:color w:val="4F81BD" w:themeColor="accent1"/>
        </w:rPr>
        <w:t>.vn</w:t>
      </w:r>
      <w:r w:rsidR="00ED59E0" w:rsidRPr="00941E1D">
        <w:rPr>
          <w:rStyle w:val="Hyperlink"/>
          <w:color w:val="000000" w:themeColor="text1"/>
        </w:rPr>
        <w:t xml:space="preserve"> </w:t>
      </w:r>
    </w:p>
    <w:p w14:paraId="63656BB1" w14:textId="40A5D2C8" w:rsidR="00ED59E0" w:rsidRPr="00941E1D" w:rsidRDefault="00ED59E0" w:rsidP="001911B3">
      <w:pPr>
        <w:pStyle w:val="ListParagraph"/>
        <w:ind w:left="720"/>
        <w:rPr>
          <w:color w:val="000000" w:themeColor="text1"/>
        </w:rPr>
      </w:pPr>
      <w:proofErr w:type="spellStart"/>
      <w:r w:rsidRPr="00941E1D">
        <w:rPr>
          <w:rStyle w:val="Hyperlink"/>
          <w:color w:val="000000" w:themeColor="text1"/>
          <w:u w:val="none"/>
        </w:rPr>
        <w:t>Lĩnh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vực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kinh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doanh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: </w:t>
      </w:r>
      <w:proofErr w:type="spellStart"/>
      <w:r w:rsidRPr="00941E1D">
        <w:rPr>
          <w:rStyle w:val="Hyperlink"/>
          <w:color w:val="000000" w:themeColor="text1"/>
          <w:u w:val="none"/>
        </w:rPr>
        <w:t>công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nghệ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thông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tin.</w:t>
      </w:r>
    </w:p>
    <w:p w14:paraId="325B59B4" w14:textId="5637C9CE" w:rsidR="0058075C" w:rsidRPr="00941E1D" w:rsidRDefault="009B1DE1" w:rsidP="002C6F5E">
      <w:pPr>
        <w:pStyle w:val="ListParagraph"/>
        <w:numPr>
          <w:ilvl w:val="0"/>
          <w:numId w:val="4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Nguyễn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Ngọc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941E1D" w:rsidRDefault="00011FCE" w:rsidP="00011FCE">
      <w:pPr>
        <w:ind w:firstLine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Tel</w:t>
      </w:r>
      <w:r w:rsidR="009B1DE1" w:rsidRPr="00941E1D">
        <w:rPr>
          <w:rFonts w:cs="Arial"/>
          <w:color w:val="000000" w:themeColor="text1"/>
        </w:rPr>
        <w:t>: 0987654321</w:t>
      </w:r>
    </w:p>
    <w:p w14:paraId="5F840B91" w14:textId="42D094EC" w:rsidR="009B1DE1" w:rsidRPr="00941E1D" w:rsidRDefault="009B1DE1" w:rsidP="00011FCE">
      <w:pPr>
        <w:ind w:firstLine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Email: </w:t>
      </w:r>
      <w:hyperlink r:id="rId21" w:history="1">
        <w:r w:rsidRPr="00941E1D">
          <w:rPr>
            <w:rStyle w:val="Hyperlink"/>
            <w:rFonts w:cs="Arial"/>
            <w:color w:val="4F81BD" w:themeColor="accent1"/>
          </w:rPr>
          <w:t>binh.nn@h3b.com.vn</w:t>
        </w:r>
      </w:hyperlink>
    </w:p>
    <w:p w14:paraId="2C16FD83" w14:textId="1DF242C2" w:rsidR="009B1DE1" w:rsidRPr="00941E1D" w:rsidRDefault="009B1DE1" w:rsidP="002C6F5E">
      <w:pPr>
        <w:pStyle w:val="ListParagraph"/>
        <w:numPr>
          <w:ilvl w:val="0"/>
          <w:numId w:val="4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Trợ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Nguyễn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Đình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941E1D" w:rsidRDefault="00011FCE" w:rsidP="00011FCE">
      <w:pPr>
        <w:ind w:firstLine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Tel</w:t>
      </w:r>
      <w:r w:rsidR="009B1DE1" w:rsidRPr="00941E1D">
        <w:rPr>
          <w:rFonts w:cs="Arial"/>
          <w:color w:val="000000" w:themeColor="text1"/>
        </w:rPr>
        <w:t>: 0876543210</w:t>
      </w:r>
    </w:p>
    <w:p w14:paraId="62C1A4D6" w14:textId="340785E8" w:rsidR="00CC09AD" w:rsidRPr="00941E1D" w:rsidRDefault="009B1DE1" w:rsidP="00755BAC">
      <w:pPr>
        <w:ind w:firstLine="720"/>
        <w:rPr>
          <w:rFonts w:cs="Arial"/>
          <w:color w:val="000000" w:themeColor="text1"/>
          <w:u w:val="single"/>
        </w:rPr>
      </w:pPr>
      <w:r w:rsidRPr="00941E1D">
        <w:rPr>
          <w:rFonts w:cs="Arial"/>
          <w:color w:val="000000" w:themeColor="text1"/>
        </w:rPr>
        <w:t xml:space="preserve">Email: </w:t>
      </w:r>
      <w:hyperlink r:id="rId22" w:history="1">
        <w:r w:rsidRPr="00941E1D">
          <w:rPr>
            <w:rStyle w:val="Hyperlink"/>
            <w:rFonts w:cs="Arial"/>
            <w:color w:val="4F81BD" w:themeColor="accent1"/>
          </w:rPr>
          <w:t>hung.nd@h3b.com.vn</w:t>
        </w:r>
      </w:hyperlink>
    </w:p>
    <w:p w14:paraId="0E765CA2" w14:textId="1FA8DA4B" w:rsidR="00DA309B" w:rsidRPr="00941E1D" w:rsidRDefault="006F7177" w:rsidP="00DA309B">
      <w:pPr>
        <w:pStyle w:val="Heading2"/>
        <w:rPr>
          <w:rFonts w:cs="Arial"/>
          <w:color w:val="000000" w:themeColor="text1"/>
        </w:rPr>
      </w:pPr>
      <w:bookmarkStart w:id="6" w:name="_Toc25660384"/>
      <w:proofErr w:type="spellStart"/>
      <w:r w:rsidRPr="00941E1D">
        <w:rPr>
          <w:rFonts w:cs="Arial"/>
          <w:color w:val="000000" w:themeColor="text1"/>
        </w:rPr>
        <w:t>V</w:t>
      </w:r>
      <w:r w:rsidR="00587AEE" w:rsidRPr="00941E1D">
        <w:rPr>
          <w:rFonts w:cs="Arial"/>
          <w:color w:val="000000" w:themeColor="text1"/>
        </w:rPr>
        <w:t>ai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trò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của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thành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viên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dự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án</w:t>
      </w:r>
      <w:bookmarkEnd w:id="6"/>
      <w:proofErr w:type="spellEnd"/>
    </w:p>
    <w:p w14:paraId="2BCB2DE3" w14:textId="77777777" w:rsidR="00755BAC" w:rsidRPr="00941E1D" w:rsidRDefault="00755BAC" w:rsidP="00755BAC">
      <w:pPr>
        <w:rPr>
          <w:color w:val="000000" w:themeColor="text1"/>
        </w:rPr>
      </w:pP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625"/>
        <w:gridCol w:w="1710"/>
        <w:gridCol w:w="2610"/>
        <w:gridCol w:w="1350"/>
        <w:gridCol w:w="1350"/>
        <w:gridCol w:w="1170"/>
        <w:gridCol w:w="990"/>
      </w:tblGrid>
      <w:tr w:rsidR="00941E1D" w:rsidRPr="00941E1D" w14:paraId="0FAB925A" w14:textId="77777777" w:rsidTr="00941E1D">
        <w:tc>
          <w:tcPr>
            <w:tcW w:w="625" w:type="dxa"/>
          </w:tcPr>
          <w:p w14:paraId="0AD0FC34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STT</w:t>
            </w:r>
          </w:p>
        </w:tc>
        <w:tc>
          <w:tcPr>
            <w:tcW w:w="1710" w:type="dxa"/>
          </w:tcPr>
          <w:p w14:paraId="0E681D40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Người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liên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</w:tcPr>
          <w:p w14:paraId="4B36E93B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Mail</w:t>
            </w:r>
          </w:p>
        </w:tc>
        <w:tc>
          <w:tcPr>
            <w:tcW w:w="1350" w:type="dxa"/>
          </w:tcPr>
          <w:p w14:paraId="149E5321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Tel</w:t>
            </w:r>
          </w:p>
        </w:tc>
        <w:tc>
          <w:tcPr>
            <w:tcW w:w="1350" w:type="dxa"/>
          </w:tcPr>
          <w:p w14:paraId="18E7D289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Mô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tả</w:t>
            </w:r>
            <w:proofErr w:type="spellEnd"/>
          </w:p>
        </w:tc>
        <w:tc>
          <w:tcPr>
            <w:tcW w:w="1170" w:type="dxa"/>
          </w:tcPr>
          <w:p w14:paraId="1084986E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Thời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lượng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tham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</w:tcPr>
          <w:p w14:paraId="49D87273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Thế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mạnh</w:t>
            </w:r>
            <w:proofErr w:type="spellEnd"/>
          </w:p>
        </w:tc>
      </w:tr>
      <w:tr w:rsidR="00941E1D" w:rsidRPr="00941E1D" w14:paraId="38CC7A58" w14:textId="77777777" w:rsidTr="00941E1D">
        <w:tc>
          <w:tcPr>
            <w:tcW w:w="625" w:type="dxa"/>
          </w:tcPr>
          <w:p w14:paraId="441A41BD" w14:textId="622E5FAD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1</w:t>
            </w:r>
          </w:p>
        </w:tc>
        <w:tc>
          <w:tcPr>
            <w:tcW w:w="1710" w:type="dxa"/>
          </w:tcPr>
          <w:p w14:paraId="3E58CE98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Nguyễn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Ngọc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</w:tcPr>
          <w:p w14:paraId="6FFA7C60" w14:textId="77777777" w:rsidR="008106C7" w:rsidRPr="00941E1D" w:rsidRDefault="0083556E" w:rsidP="00824339">
            <w:pPr>
              <w:rPr>
                <w:color w:val="4F81BD" w:themeColor="accent1"/>
              </w:rPr>
            </w:pPr>
            <w:hyperlink r:id="rId23" w:history="1">
              <w:r w:rsidR="008106C7" w:rsidRPr="00941E1D">
                <w:rPr>
                  <w:rStyle w:val="Hyperlink"/>
                  <w:rFonts w:cs="Arial"/>
                  <w:color w:val="4F81BD" w:themeColor="accent1"/>
                </w:rPr>
                <w:t>binh.nn@h3b.com.vn</w:t>
              </w:r>
            </w:hyperlink>
          </w:p>
        </w:tc>
        <w:tc>
          <w:tcPr>
            <w:tcW w:w="1350" w:type="dxa"/>
          </w:tcPr>
          <w:p w14:paraId="778262F0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09456789</w:t>
            </w:r>
          </w:p>
        </w:tc>
        <w:tc>
          <w:tcPr>
            <w:tcW w:w="1350" w:type="dxa"/>
          </w:tcPr>
          <w:p w14:paraId="601A78F6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Quản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lý</w:t>
            </w:r>
            <w:proofErr w:type="spellEnd"/>
            <w:proofErr w:type="gramStart"/>
            <w:r w:rsidRPr="00941E1D">
              <w:rPr>
                <w:rFonts w:cs="Arial"/>
                <w:color w:val="000000" w:themeColor="text1"/>
              </w:rPr>
              <w:t>+  Back</w:t>
            </w:r>
            <w:proofErr w:type="gramEnd"/>
            <w:r w:rsidRPr="00941E1D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170" w:type="dxa"/>
          </w:tcPr>
          <w:p w14:paraId="729F653B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90%</w:t>
            </w:r>
          </w:p>
        </w:tc>
        <w:tc>
          <w:tcPr>
            <w:tcW w:w="990" w:type="dxa"/>
          </w:tcPr>
          <w:p w14:paraId="67FB8FE7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PHP, C#, C++</w:t>
            </w:r>
          </w:p>
        </w:tc>
      </w:tr>
      <w:tr w:rsidR="00941E1D" w:rsidRPr="00941E1D" w14:paraId="079A4E62" w14:textId="77777777" w:rsidTr="00941E1D">
        <w:tc>
          <w:tcPr>
            <w:tcW w:w="625" w:type="dxa"/>
          </w:tcPr>
          <w:p w14:paraId="177E4B40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2</w:t>
            </w:r>
          </w:p>
        </w:tc>
        <w:tc>
          <w:tcPr>
            <w:tcW w:w="1710" w:type="dxa"/>
          </w:tcPr>
          <w:p w14:paraId="6319A273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Nguyễn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Đình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</w:tcPr>
          <w:p w14:paraId="697A0B90" w14:textId="77777777" w:rsidR="008106C7" w:rsidRPr="00941E1D" w:rsidRDefault="0083556E" w:rsidP="00824339">
            <w:pPr>
              <w:rPr>
                <w:color w:val="4F81BD" w:themeColor="accent1"/>
              </w:rPr>
            </w:pPr>
            <w:hyperlink r:id="rId24" w:history="1">
              <w:r w:rsidR="008106C7" w:rsidRPr="00941E1D">
                <w:rPr>
                  <w:rStyle w:val="Hyperlink"/>
                  <w:rFonts w:cs="Arial"/>
                  <w:color w:val="4F81BD" w:themeColor="accent1"/>
                </w:rPr>
                <w:t>hung.nd@h3b.com.vn</w:t>
              </w:r>
            </w:hyperlink>
          </w:p>
        </w:tc>
        <w:tc>
          <w:tcPr>
            <w:tcW w:w="1350" w:type="dxa"/>
          </w:tcPr>
          <w:p w14:paraId="0A1A81D6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09563245</w:t>
            </w:r>
          </w:p>
        </w:tc>
        <w:tc>
          <w:tcPr>
            <w:tcW w:w="1350" w:type="dxa"/>
          </w:tcPr>
          <w:p w14:paraId="35F39F26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170" w:type="dxa"/>
          </w:tcPr>
          <w:p w14:paraId="5E2D3551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80%</w:t>
            </w:r>
          </w:p>
        </w:tc>
        <w:tc>
          <w:tcPr>
            <w:tcW w:w="990" w:type="dxa"/>
          </w:tcPr>
          <w:p w14:paraId="07634D54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CSS, HTML, JS</w:t>
            </w:r>
          </w:p>
        </w:tc>
      </w:tr>
      <w:tr w:rsidR="00941E1D" w:rsidRPr="00941E1D" w14:paraId="620BA76F" w14:textId="77777777" w:rsidTr="00941E1D">
        <w:tc>
          <w:tcPr>
            <w:tcW w:w="625" w:type="dxa"/>
          </w:tcPr>
          <w:p w14:paraId="45BDC84A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3</w:t>
            </w:r>
          </w:p>
        </w:tc>
        <w:tc>
          <w:tcPr>
            <w:tcW w:w="1710" w:type="dxa"/>
          </w:tcPr>
          <w:p w14:paraId="1CB98BB0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Vũ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Văn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</w:tcPr>
          <w:p w14:paraId="15309962" w14:textId="77777777" w:rsidR="008106C7" w:rsidRPr="00941E1D" w:rsidRDefault="0083556E" w:rsidP="00824339">
            <w:pPr>
              <w:rPr>
                <w:color w:val="4F81BD" w:themeColor="accent1"/>
              </w:rPr>
            </w:pPr>
            <w:hyperlink r:id="rId25" w:history="1">
              <w:r w:rsidR="008106C7" w:rsidRPr="00941E1D">
                <w:rPr>
                  <w:rStyle w:val="Hyperlink"/>
                  <w:rFonts w:cs="Arial"/>
                  <w:color w:val="4F81BD" w:themeColor="accent1"/>
                </w:rPr>
                <w:t>hung.vh@h3b.com.vn</w:t>
              </w:r>
            </w:hyperlink>
          </w:p>
        </w:tc>
        <w:tc>
          <w:tcPr>
            <w:tcW w:w="1350" w:type="dxa"/>
          </w:tcPr>
          <w:p w14:paraId="04791228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01456987</w:t>
            </w:r>
          </w:p>
        </w:tc>
        <w:tc>
          <w:tcPr>
            <w:tcW w:w="1350" w:type="dxa"/>
          </w:tcPr>
          <w:p w14:paraId="33BA3BEF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170" w:type="dxa"/>
          </w:tcPr>
          <w:p w14:paraId="0A9A0A88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80%</w:t>
            </w:r>
          </w:p>
        </w:tc>
        <w:tc>
          <w:tcPr>
            <w:tcW w:w="990" w:type="dxa"/>
          </w:tcPr>
          <w:p w14:paraId="5292BA8D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C++, C#, PHP</w:t>
            </w:r>
          </w:p>
        </w:tc>
      </w:tr>
      <w:tr w:rsidR="00941E1D" w:rsidRPr="00941E1D" w14:paraId="1906373B" w14:textId="77777777" w:rsidTr="00941E1D">
        <w:tc>
          <w:tcPr>
            <w:tcW w:w="625" w:type="dxa"/>
          </w:tcPr>
          <w:p w14:paraId="742342F5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1710" w:type="dxa"/>
          </w:tcPr>
          <w:p w14:paraId="07CCB7F4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Bùi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</w:tcPr>
          <w:p w14:paraId="53B9C45C" w14:textId="77777777" w:rsidR="008106C7" w:rsidRPr="00941E1D" w:rsidRDefault="0083556E" w:rsidP="00824339">
            <w:pPr>
              <w:rPr>
                <w:color w:val="4F81BD" w:themeColor="accent1"/>
              </w:rPr>
            </w:pPr>
            <w:hyperlink r:id="rId26" w:history="1">
              <w:r w:rsidR="008106C7" w:rsidRPr="00941E1D">
                <w:rPr>
                  <w:rStyle w:val="Hyperlink"/>
                  <w:rFonts w:cs="Arial"/>
                  <w:color w:val="4F81BD" w:themeColor="accent1"/>
                </w:rPr>
                <w:t>huy.bk@h3b.com.vn</w:t>
              </w:r>
            </w:hyperlink>
          </w:p>
        </w:tc>
        <w:tc>
          <w:tcPr>
            <w:tcW w:w="1350" w:type="dxa"/>
          </w:tcPr>
          <w:p w14:paraId="18AEEA85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09645867</w:t>
            </w:r>
          </w:p>
        </w:tc>
        <w:tc>
          <w:tcPr>
            <w:tcW w:w="1350" w:type="dxa"/>
          </w:tcPr>
          <w:p w14:paraId="0967B5C7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170" w:type="dxa"/>
          </w:tcPr>
          <w:p w14:paraId="6AB55561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85%</w:t>
            </w:r>
          </w:p>
        </w:tc>
        <w:tc>
          <w:tcPr>
            <w:tcW w:w="990" w:type="dxa"/>
          </w:tcPr>
          <w:p w14:paraId="49994C05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MySQL, C#, PHP</w:t>
            </w:r>
          </w:p>
        </w:tc>
      </w:tr>
    </w:tbl>
    <w:p w14:paraId="23C6579C" w14:textId="77777777" w:rsidR="00B3139A" w:rsidRPr="00941E1D" w:rsidRDefault="00B3139A" w:rsidP="00B3139A">
      <w:pPr>
        <w:rPr>
          <w:color w:val="000000" w:themeColor="text1"/>
        </w:rPr>
      </w:pPr>
    </w:p>
    <w:p w14:paraId="19223475" w14:textId="2473685B" w:rsidR="00F16A81" w:rsidRPr="00941E1D" w:rsidRDefault="00F16A81" w:rsidP="00F16A81">
      <w:pPr>
        <w:pStyle w:val="Heading1"/>
        <w:rPr>
          <w:rFonts w:cs="Arial"/>
          <w:color w:val="000000" w:themeColor="text1"/>
        </w:rPr>
      </w:pPr>
      <w:bookmarkStart w:id="7" w:name="_Toc25660385"/>
      <w:proofErr w:type="spellStart"/>
      <w:r w:rsidRPr="00941E1D">
        <w:rPr>
          <w:rFonts w:cs="Arial"/>
          <w:color w:val="000000" w:themeColor="text1"/>
        </w:rPr>
        <w:t>Khảo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7"/>
      <w:proofErr w:type="spellEnd"/>
    </w:p>
    <w:p w14:paraId="4EFA2D31" w14:textId="3361ACC6" w:rsidR="00344D7B" w:rsidRPr="00941E1D" w:rsidRDefault="00344D7B" w:rsidP="00A9178E">
      <w:pPr>
        <w:pStyle w:val="Heading2"/>
        <w:rPr>
          <w:rFonts w:cs="Arial"/>
          <w:color w:val="000000" w:themeColor="text1"/>
        </w:rPr>
      </w:pPr>
      <w:bookmarkStart w:id="8" w:name="_Toc25660386"/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bookmarkEnd w:id="8"/>
      <w:proofErr w:type="spellEnd"/>
    </w:p>
    <w:p w14:paraId="4D0DF4BF" w14:textId="77777777" w:rsidR="00907651" w:rsidRPr="00941E1D" w:rsidRDefault="00907651" w:rsidP="00AC51E4">
      <w:p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đẹp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phù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hợp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4"/>
        </w:rPr>
        <w:t>cầu</w:t>
      </w:r>
      <w:proofErr w:type="spellEnd"/>
      <w:r w:rsidRPr="00941E1D">
        <w:rPr>
          <w:rFonts w:cs="Arial"/>
          <w:color w:val="000000" w:themeColor="text1"/>
          <w:spacing w:val="-4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4"/>
        </w:rPr>
        <w:t>khách</w:t>
      </w:r>
      <w:proofErr w:type="spellEnd"/>
      <w:r w:rsidRPr="00941E1D">
        <w:rPr>
          <w:rFonts w:cs="Arial"/>
          <w:color w:val="000000" w:themeColor="text1"/>
          <w:spacing w:val="-4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4"/>
        </w:rPr>
        <w:t>hàng</w:t>
      </w:r>
      <w:proofErr w:type="spellEnd"/>
      <w:r w:rsidRPr="00941E1D">
        <w:rPr>
          <w:rFonts w:cs="Arial"/>
          <w:color w:val="000000" w:themeColor="text1"/>
          <w:spacing w:val="-4"/>
        </w:rPr>
        <w:t>.</w:t>
      </w:r>
    </w:p>
    <w:p w14:paraId="2B73125D" w14:textId="77777777" w:rsidR="00907651" w:rsidRPr="00941E1D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Dễ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đối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dùng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  <w:spacing w:val="-6"/>
        </w:rPr>
        <w:t>thuận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tiện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trong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quản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trị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941E1D">
        <w:rPr>
          <w:rFonts w:cs="Arial"/>
          <w:color w:val="000000" w:themeColor="text1"/>
          <w:spacing w:val="-6"/>
        </w:rPr>
        <w:t>dễ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bảo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trì</w:t>
      </w:r>
      <w:proofErr w:type="spellEnd"/>
      <w:r w:rsidRPr="00941E1D">
        <w:rPr>
          <w:rFonts w:cs="Arial"/>
          <w:color w:val="000000" w:themeColor="text1"/>
          <w:spacing w:val="-6"/>
        </w:rPr>
        <w:t>.</w:t>
      </w:r>
    </w:p>
    <w:p w14:paraId="78943E7E" w14:textId="77777777" w:rsidR="00907651" w:rsidRPr="00941E1D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  <w:spacing w:val="-7"/>
        </w:rPr>
        <w:t xml:space="preserve">- </w:t>
      </w:r>
      <w:proofErr w:type="spellStart"/>
      <w:r w:rsidRPr="00941E1D">
        <w:rPr>
          <w:rFonts w:cs="Arial"/>
          <w:color w:val="000000" w:themeColor="text1"/>
          <w:spacing w:val="-7"/>
        </w:rPr>
        <w:t>Thông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 tin </w:t>
      </w:r>
      <w:proofErr w:type="spellStart"/>
      <w:r w:rsidRPr="00941E1D">
        <w:rPr>
          <w:rFonts w:cs="Arial"/>
          <w:color w:val="000000" w:themeColor="text1"/>
          <w:spacing w:val="-7"/>
        </w:rPr>
        <w:t>hiển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7"/>
        </w:rPr>
        <w:t>thị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941E1D">
        <w:rPr>
          <w:rFonts w:cs="Arial"/>
          <w:color w:val="000000" w:themeColor="text1"/>
          <w:spacing w:val="-7"/>
        </w:rPr>
        <w:t>tiết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. </w:t>
      </w:r>
    </w:p>
    <w:p w14:paraId="6A2E5744" w14:textId="65334B14" w:rsidR="00907651" w:rsidRPr="00941E1D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Hoàn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phẩm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đúng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941E1D">
        <w:rPr>
          <w:rFonts w:cs="Arial"/>
          <w:color w:val="000000" w:themeColor="text1"/>
          <w:spacing w:val="-12"/>
          <w:w w:val="92"/>
        </w:rPr>
        <w:t>.</w:t>
      </w:r>
    </w:p>
    <w:p w14:paraId="03527FFD" w14:textId="77777777" w:rsidR="00AC51E4" w:rsidRPr="00941E1D" w:rsidRDefault="00AC51E4" w:rsidP="00AC51E4">
      <w:pPr>
        <w:spacing w:before="60" w:after="60" w:line="312" w:lineRule="auto"/>
        <w:jc w:val="left"/>
        <w:rPr>
          <w:rFonts w:eastAsiaTheme="minorHAnsi" w:cs="Arial"/>
          <w:color w:val="000000" w:themeColor="text1"/>
          <w:spacing w:val="-3"/>
          <w:lang w:eastAsia="en-US" w:bidi="ar-SA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Dễ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tùy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chỉnh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modul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năng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tích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hợp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nhiều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thành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phần</w:t>
      </w:r>
      <w:proofErr w:type="spellEnd"/>
      <w:r w:rsidRPr="00941E1D">
        <w:rPr>
          <w:rFonts w:cs="Arial"/>
          <w:color w:val="000000" w:themeColor="text1"/>
          <w:spacing w:val="-3"/>
        </w:rPr>
        <w:t>.</w:t>
      </w:r>
    </w:p>
    <w:p w14:paraId="0F04ADA8" w14:textId="77777777" w:rsidR="00AC51E4" w:rsidRPr="00941E1D" w:rsidRDefault="00AC51E4" w:rsidP="00AC51E4">
      <w:pPr>
        <w:spacing w:before="60" w:after="60" w:line="312" w:lineRule="auto"/>
        <w:jc w:val="left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>.</w:t>
      </w:r>
      <w:r w:rsidRPr="00941E1D">
        <w:rPr>
          <w:rFonts w:cs="Arial"/>
          <w:color w:val="000000" w:themeColor="text1"/>
        </w:rPr>
        <w:br/>
        <w:t xml:space="preserve">-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7BD435C6" w14:textId="77777777" w:rsidR="00AC51E4" w:rsidRPr="00941E1D" w:rsidRDefault="00AC51E4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77777777" w:rsidR="006F7177" w:rsidRPr="00941E1D" w:rsidRDefault="006F7177" w:rsidP="006F7177">
      <w:pPr>
        <w:rPr>
          <w:rFonts w:cs="Arial"/>
          <w:color w:val="000000" w:themeColor="text1"/>
        </w:rPr>
      </w:pPr>
    </w:p>
    <w:p w14:paraId="7188314F" w14:textId="76B6C853" w:rsidR="00947316" w:rsidRPr="00941E1D" w:rsidRDefault="00947316" w:rsidP="00A9178E">
      <w:pPr>
        <w:pStyle w:val="Heading2"/>
        <w:rPr>
          <w:rFonts w:cs="Arial"/>
          <w:color w:val="000000" w:themeColor="text1"/>
        </w:rPr>
      </w:pPr>
      <w:bookmarkStart w:id="9" w:name="_Toc25660388"/>
      <w:proofErr w:type="spellStart"/>
      <w:r w:rsidRPr="00941E1D">
        <w:rPr>
          <w:rFonts w:cs="Arial"/>
          <w:color w:val="000000" w:themeColor="text1"/>
        </w:rPr>
        <w:t>Mô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hoạt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động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kiến</w:t>
      </w:r>
      <w:bookmarkEnd w:id="9"/>
      <w:proofErr w:type="spellEnd"/>
    </w:p>
    <w:p w14:paraId="5D3006BF" w14:textId="77777777" w:rsidR="00837007" w:rsidRPr="00941E1D" w:rsidRDefault="00837007" w:rsidP="00837007">
      <w:pPr>
        <w:rPr>
          <w:color w:val="000000" w:themeColor="text1"/>
        </w:rPr>
      </w:pPr>
    </w:p>
    <w:p w14:paraId="4591ACA2" w14:textId="6F786DDA" w:rsidR="00837007" w:rsidRPr="00941E1D" w:rsidRDefault="00837007" w:rsidP="00837007">
      <w:pPr>
        <w:rPr>
          <w:color w:val="000000" w:themeColor="text1"/>
        </w:rPr>
      </w:pPr>
      <w:r w:rsidRPr="00941E1D">
        <w:rPr>
          <w:rFonts w:cs="Arial"/>
          <w:noProof/>
          <w:color w:val="000000" w:themeColor="text1"/>
          <w:sz w:val="28"/>
          <w:szCs w:val="28"/>
        </w:rPr>
        <w:drawing>
          <wp:inline distT="0" distB="0" distL="0" distR="0" wp14:anchorId="7A1B3DE0" wp14:editId="688B54AE">
            <wp:extent cx="5574665" cy="3321050"/>
            <wp:effectExtent l="0" t="0" r="6985" b="0"/>
            <wp:docPr id="7" name="Hình ảnh 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76" cy="33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DEA" w14:textId="7AC443A2" w:rsidR="00837007" w:rsidRPr="00941E1D" w:rsidRDefault="00837007" w:rsidP="00E1590D">
      <w:pPr>
        <w:jc w:val="center"/>
        <w:rPr>
          <w:b/>
          <w:bCs/>
          <w:color w:val="000000" w:themeColor="text1"/>
        </w:rPr>
      </w:pPr>
      <w:proofErr w:type="spellStart"/>
      <w:r w:rsidRPr="00941E1D">
        <w:rPr>
          <w:b/>
          <w:bCs/>
          <w:color w:val="000000" w:themeColor="text1"/>
        </w:rPr>
        <w:t>Biểu</w:t>
      </w:r>
      <w:proofErr w:type="spellEnd"/>
      <w:r w:rsidRPr="00941E1D">
        <w:rPr>
          <w:b/>
          <w:bCs/>
          <w:color w:val="000000" w:themeColor="text1"/>
        </w:rPr>
        <w:t xml:space="preserve"> </w:t>
      </w:r>
      <w:proofErr w:type="spellStart"/>
      <w:r w:rsidRPr="00941E1D">
        <w:rPr>
          <w:b/>
          <w:bCs/>
          <w:color w:val="000000" w:themeColor="text1"/>
        </w:rPr>
        <w:t>đồ</w:t>
      </w:r>
      <w:proofErr w:type="spellEnd"/>
      <w:r w:rsidRPr="00941E1D">
        <w:rPr>
          <w:b/>
          <w:bCs/>
          <w:color w:val="000000" w:themeColor="text1"/>
        </w:rPr>
        <w:t xml:space="preserve"> </w:t>
      </w:r>
      <w:proofErr w:type="spellStart"/>
      <w:r w:rsidRPr="00941E1D">
        <w:rPr>
          <w:b/>
          <w:bCs/>
          <w:color w:val="000000" w:themeColor="text1"/>
        </w:rPr>
        <w:t>UseCase</w:t>
      </w:r>
      <w:proofErr w:type="spellEnd"/>
    </w:p>
    <w:p w14:paraId="1118375C" w14:textId="56A44DA2" w:rsidR="00F3362F" w:rsidRPr="00941E1D" w:rsidRDefault="00AD13E4" w:rsidP="00A9178E">
      <w:pPr>
        <w:pStyle w:val="Heading2"/>
        <w:rPr>
          <w:rFonts w:cs="Arial"/>
          <w:color w:val="000000" w:themeColor="text1"/>
        </w:rPr>
      </w:pPr>
      <w:bookmarkStart w:id="10" w:name="_Toc25660389"/>
      <w:proofErr w:type="spellStart"/>
      <w:r w:rsidRPr="00941E1D">
        <w:rPr>
          <w:rFonts w:cs="Arial"/>
          <w:color w:val="000000" w:themeColor="text1"/>
        </w:rPr>
        <w:lastRenderedPageBreak/>
        <w:t>Phạm</w:t>
      </w:r>
      <w:proofErr w:type="spellEnd"/>
      <w:r w:rsidRPr="00941E1D">
        <w:rPr>
          <w:rFonts w:cs="Arial"/>
          <w:color w:val="000000" w:themeColor="text1"/>
        </w:rPr>
        <w:t xml:space="preserve"> vi</w:t>
      </w:r>
      <w:r w:rsidR="00DD00D8" w:rsidRPr="00941E1D">
        <w:rPr>
          <w:rFonts w:cs="Arial"/>
          <w:color w:val="000000" w:themeColor="text1"/>
        </w:rPr>
        <w:t xml:space="preserve"> </w:t>
      </w:r>
      <w:proofErr w:type="spellStart"/>
      <w:r w:rsidR="00DD00D8" w:rsidRPr="00941E1D">
        <w:rPr>
          <w:rFonts w:cs="Arial"/>
          <w:color w:val="000000" w:themeColor="text1"/>
        </w:rPr>
        <w:t>dự</w:t>
      </w:r>
      <w:proofErr w:type="spellEnd"/>
      <w:r w:rsidR="00DD00D8" w:rsidRPr="00941E1D">
        <w:rPr>
          <w:rFonts w:cs="Arial"/>
          <w:color w:val="000000" w:themeColor="text1"/>
        </w:rPr>
        <w:t xml:space="preserve"> </w:t>
      </w:r>
      <w:proofErr w:type="spellStart"/>
      <w:r w:rsidR="00DD00D8" w:rsidRPr="00941E1D">
        <w:rPr>
          <w:rFonts w:cs="Arial"/>
          <w:color w:val="000000" w:themeColor="text1"/>
        </w:rPr>
        <w:t>án</w:t>
      </w:r>
      <w:bookmarkEnd w:id="10"/>
      <w:proofErr w:type="spellEnd"/>
    </w:p>
    <w:p w14:paraId="7843327D" w14:textId="48A1D79F" w:rsidR="00224D68" w:rsidRPr="00941E1D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bộ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Bạch</w:t>
      </w:r>
      <w:proofErr w:type="spellEnd"/>
      <w:r w:rsidRPr="00941E1D">
        <w:rPr>
          <w:rFonts w:cs="Arial"/>
          <w:color w:val="000000" w:themeColor="text1"/>
        </w:rPr>
        <w:t xml:space="preserve"> Mai</w:t>
      </w:r>
      <w:r w:rsidR="00342043" w:rsidRPr="00941E1D">
        <w:rPr>
          <w:rFonts w:cs="Arial"/>
          <w:color w:val="000000" w:themeColor="text1"/>
        </w:rPr>
        <w:t xml:space="preserve">, </w:t>
      </w:r>
      <w:proofErr w:type="spellStart"/>
      <w:r w:rsidR="00837007" w:rsidRPr="00941E1D">
        <w:rPr>
          <w:rFonts w:cs="Arial"/>
          <w:color w:val="000000" w:themeColor="text1"/>
        </w:rPr>
        <w:t>theo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dõi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thông</w:t>
      </w:r>
      <w:proofErr w:type="spellEnd"/>
      <w:r w:rsidR="00837007" w:rsidRPr="00941E1D">
        <w:rPr>
          <w:rFonts w:cs="Arial"/>
          <w:color w:val="000000" w:themeColor="text1"/>
        </w:rPr>
        <w:t xml:space="preserve"> tin </w:t>
      </w:r>
      <w:proofErr w:type="spellStart"/>
      <w:r w:rsidR="00837007" w:rsidRPr="00941E1D">
        <w:rPr>
          <w:rFonts w:cs="Arial"/>
          <w:color w:val="000000" w:themeColor="text1"/>
        </w:rPr>
        <w:t>cá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nhân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941E1D">
        <w:rPr>
          <w:rFonts w:cs="Arial"/>
          <w:color w:val="000000" w:themeColor="text1"/>
        </w:rPr>
        <w:t>và</w:t>
      </w:r>
      <w:proofErr w:type="spellEnd"/>
      <w:r w:rsidR="00837007" w:rsidRPr="00941E1D">
        <w:rPr>
          <w:rFonts w:cs="Arial"/>
          <w:color w:val="000000" w:themeColor="text1"/>
        </w:rPr>
        <w:t xml:space="preserve">  </w:t>
      </w:r>
      <w:proofErr w:type="spellStart"/>
      <w:r w:rsidR="00837007" w:rsidRPr="00941E1D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941E1D">
        <w:rPr>
          <w:rFonts w:cs="Arial"/>
          <w:color w:val="000000" w:themeColor="text1"/>
        </w:rPr>
        <w:t xml:space="preserve"> tin </w:t>
      </w:r>
      <w:proofErr w:type="spellStart"/>
      <w:r w:rsidR="00837007" w:rsidRPr="00941E1D">
        <w:rPr>
          <w:rFonts w:cs="Arial"/>
          <w:color w:val="000000" w:themeColor="text1"/>
        </w:rPr>
        <w:t>dinh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dưỡng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của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toàn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bộ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bệnh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nhân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nội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trú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hiện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tại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của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bệnh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viện</w:t>
      </w:r>
      <w:proofErr w:type="spellEnd"/>
      <w:r w:rsidR="00837007" w:rsidRPr="00941E1D">
        <w:rPr>
          <w:rFonts w:cs="Arial"/>
          <w:color w:val="000000" w:themeColor="text1"/>
        </w:rPr>
        <w:t>.</w:t>
      </w:r>
    </w:p>
    <w:p w14:paraId="17DBDEB6" w14:textId="26132C93" w:rsidR="00AC51E4" w:rsidRPr="00941E1D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dữ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 bao </w:t>
      </w:r>
      <w:proofErr w:type="spellStart"/>
      <w:r w:rsidRPr="00941E1D">
        <w:rPr>
          <w:rFonts w:cs="Arial"/>
          <w:color w:val="000000" w:themeColor="text1"/>
        </w:rPr>
        <w:t>gồm</w:t>
      </w:r>
      <w:proofErr w:type="spellEnd"/>
      <w:r w:rsidRPr="00941E1D">
        <w:rPr>
          <w:rFonts w:cs="Arial"/>
          <w:color w:val="000000" w:themeColor="text1"/>
        </w:rPr>
        <w:t xml:space="preserve"> 1000 y,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chuyên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hơn</w:t>
      </w:r>
      <w:proofErr w:type="spellEnd"/>
      <w:r w:rsidRPr="00941E1D">
        <w:rPr>
          <w:rFonts w:cs="Arial"/>
          <w:color w:val="000000" w:themeColor="text1"/>
        </w:rPr>
        <w:t xml:space="preserve"> 10000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nội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trú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theo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dõi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y,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="00837007" w:rsidRPr="00941E1D">
        <w:rPr>
          <w:rFonts w:cs="Arial"/>
          <w:color w:val="000000" w:themeColor="text1"/>
        </w:rPr>
        <w:t>.</w:t>
      </w:r>
      <w:r w:rsidRPr="00941E1D">
        <w:rPr>
          <w:rFonts w:cs="Arial"/>
          <w:color w:val="000000" w:themeColor="text1"/>
        </w:rPr>
        <w:t xml:space="preserve"> </w:t>
      </w:r>
    </w:p>
    <w:p w14:paraId="58864480" w14:textId="318D7896" w:rsidR="00802E21" w:rsidRPr="00941E1D" w:rsidRDefault="00802E21" w:rsidP="00802E21">
      <w:pPr>
        <w:pStyle w:val="Heading1"/>
        <w:rPr>
          <w:rFonts w:cs="Arial"/>
          <w:color w:val="000000" w:themeColor="text1"/>
        </w:rPr>
      </w:pPr>
      <w:bookmarkStart w:id="11" w:name="_Toc25660390"/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>/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</w:t>
      </w:r>
      <w:bookmarkEnd w:id="11"/>
    </w:p>
    <w:p w14:paraId="168E1081" w14:textId="77777777" w:rsidR="000A7380" w:rsidRPr="00941E1D" w:rsidRDefault="000A7380" w:rsidP="000A7380">
      <w:pPr>
        <w:pStyle w:val="ListParagraph"/>
        <w:numPr>
          <w:ilvl w:val="0"/>
          <w:numId w:val="41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định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nội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bộ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631BD5A4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Mọi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thức</w:t>
      </w:r>
      <w:proofErr w:type="spellEnd"/>
      <w:r w:rsidRPr="00941E1D">
        <w:rPr>
          <w:rFonts w:cs="Arial"/>
          <w:color w:val="000000" w:themeColor="text1"/>
        </w:rPr>
        <w:t xml:space="preserve"> Email, </w:t>
      </w:r>
      <w:proofErr w:type="spellStart"/>
      <w:r w:rsidRPr="00941E1D">
        <w:rPr>
          <w:rFonts w:cs="Arial"/>
          <w:color w:val="000000" w:themeColor="text1"/>
        </w:rPr>
        <w:t>hoặc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. </w:t>
      </w:r>
    </w:p>
    <w:p w14:paraId="3DDFD7EF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Facebook </w:t>
      </w:r>
    </w:p>
    <w:p w14:paraId="4F6BC01E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nói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miệng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042BE5F8" w14:textId="77777777" w:rsidR="00755BAC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Mọi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Subject </w:t>
      </w:r>
      <w:proofErr w:type="spellStart"/>
      <w:r w:rsidRPr="00941E1D">
        <w:rPr>
          <w:rFonts w:cs="Arial"/>
          <w:color w:val="000000" w:themeColor="text1"/>
        </w:rPr>
        <w:t>bắt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. </w:t>
      </w:r>
    </w:p>
    <w:p w14:paraId="73B625FF" w14:textId="0B6D88F5" w:rsidR="000A7380" w:rsidRPr="00941E1D" w:rsidRDefault="000A7380" w:rsidP="00755BAC">
      <w:pPr>
        <w:pStyle w:val="ListParagraph"/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Ví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</w:t>
      </w:r>
      <w:proofErr w:type="spellEnd"/>
      <w:r w:rsidRPr="00941E1D">
        <w:rPr>
          <w:rFonts w:cs="Arial"/>
          <w:color w:val="000000" w:themeColor="text1"/>
        </w:rPr>
        <w:t xml:space="preserve">:   </w:t>
      </w:r>
      <w:proofErr w:type="spellStart"/>
      <w:r w:rsidRPr="00941E1D">
        <w:rPr>
          <w:rFonts w:cs="Arial"/>
          <w:color w:val="000000" w:themeColor="text1"/>
        </w:rPr>
        <w:t>Huy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Báo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độ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tuần</w:t>
      </w:r>
      <w:proofErr w:type="spellEnd"/>
      <w:r w:rsidRPr="00941E1D">
        <w:rPr>
          <w:rFonts w:cs="Arial"/>
          <w:color w:val="000000" w:themeColor="text1"/>
        </w:rPr>
        <w:t xml:space="preserve"> 4 </w:t>
      </w:r>
    </w:p>
    <w:p w14:paraId="2DDCA571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email,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reply email </w:t>
      </w:r>
      <w:proofErr w:type="spellStart"/>
      <w:r w:rsidRPr="00941E1D">
        <w:rPr>
          <w:rFonts w:cs="Arial"/>
          <w:color w:val="000000" w:themeColor="text1"/>
        </w:rPr>
        <w:t>cũ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04C3B8FF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chiều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hai</w:t>
      </w:r>
      <w:proofErr w:type="spellEnd"/>
      <w:r w:rsidRPr="00941E1D">
        <w:rPr>
          <w:rFonts w:cs="Arial"/>
          <w:color w:val="000000" w:themeColor="text1"/>
        </w:rPr>
        <w:t xml:space="preserve">, 14h30 – 15h00 </w:t>
      </w:r>
    </w:p>
    <w:p w14:paraId="639CB30D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sáng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ba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năm</w:t>
      </w:r>
      <w:proofErr w:type="spellEnd"/>
      <w:r w:rsidRPr="00941E1D">
        <w:rPr>
          <w:rFonts w:cs="Arial"/>
          <w:color w:val="000000" w:themeColor="text1"/>
        </w:rPr>
        <w:t xml:space="preserve">, 9h10~ 9h20 </w:t>
      </w:r>
    </w:p>
    <w:p w14:paraId="0D8DDE34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Ghi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– Meeting Note, </w:t>
      </w:r>
      <w:proofErr w:type="spellStart"/>
      <w:r w:rsidRPr="00941E1D">
        <w:rPr>
          <w:rFonts w:cs="Arial"/>
          <w:color w:val="000000" w:themeColor="text1"/>
        </w:rPr>
        <w:t>gửi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viên</w:t>
      </w:r>
      <w:proofErr w:type="spellEnd"/>
    </w:p>
    <w:p w14:paraId="16923A9F" w14:textId="77777777" w:rsidR="000A7380" w:rsidRPr="00941E1D" w:rsidRDefault="000A7380" w:rsidP="001E7E55">
      <w:pPr>
        <w:ind w:left="360"/>
        <w:rPr>
          <w:rFonts w:cs="Arial"/>
          <w:color w:val="000000" w:themeColor="text1"/>
        </w:rPr>
      </w:pPr>
    </w:p>
    <w:p w14:paraId="02DFB56A" w14:textId="77777777" w:rsidR="000A7380" w:rsidRPr="00941E1D" w:rsidRDefault="000A7380" w:rsidP="000A7380">
      <w:pPr>
        <w:pStyle w:val="ListParagraph"/>
        <w:numPr>
          <w:ilvl w:val="0"/>
          <w:numId w:val="41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định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5B3F5A34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Mọi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thức</w:t>
      </w:r>
      <w:proofErr w:type="spellEnd"/>
      <w:r w:rsidRPr="00941E1D">
        <w:rPr>
          <w:rFonts w:cs="Arial"/>
          <w:color w:val="000000" w:themeColor="text1"/>
        </w:rPr>
        <w:t xml:space="preserve"> Email, </w:t>
      </w:r>
      <w:proofErr w:type="spellStart"/>
      <w:r w:rsidRPr="00941E1D">
        <w:rPr>
          <w:rFonts w:cs="Arial"/>
          <w:color w:val="000000" w:themeColor="text1"/>
        </w:rPr>
        <w:t>hoặc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Facebook </w:t>
      </w:r>
    </w:p>
    <w:p w14:paraId="159FC50A" w14:textId="1AEA3B01" w:rsidR="000A7380" w:rsidRPr="00941E1D" w:rsidRDefault="000A7380" w:rsidP="001E7E55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nói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miệng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2D56BF8A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lấy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thêm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(</w:t>
      </w:r>
      <w:proofErr w:type="spellStart"/>
      <w:r w:rsidRPr="00941E1D">
        <w:rPr>
          <w:rFonts w:cs="Arial"/>
          <w:color w:val="000000" w:themeColor="text1"/>
        </w:rPr>
        <w:t>nếu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)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độ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cũng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những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sinh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1B57E8E3" w14:textId="50E28FC9" w:rsidR="000A7380" w:rsidRPr="00941E1D" w:rsidRDefault="000A7380" w:rsidP="000A7380">
      <w:pPr>
        <w:rPr>
          <w:color w:val="000000" w:themeColor="text1"/>
        </w:rPr>
      </w:pPr>
    </w:p>
    <w:p w14:paraId="1EB2F753" w14:textId="52C6F4CE" w:rsidR="00E1590D" w:rsidRPr="00941E1D" w:rsidRDefault="00E1590D" w:rsidP="000A7380">
      <w:pPr>
        <w:rPr>
          <w:color w:val="000000" w:themeColor="text1"/>
        </w:rPr>
      </w:pPr>
    </w:p>
    <w:p w14:paraId="35AA71E1" w14:textId="1EDBDC5D" w:rsidR="00E1590D" w:rsidRPr="00941E1D" w:rsidRDefault="00E1590D" w:rsidP="000A7380">
      <w:pPr>
        <w:rPr>
          <w:color w:val="000000" w:themeColor="text1"/>
        </w:rPr>
      </w:pPr>
    </w:p>
    <w:p w14:paraId="73A1A85C" w14:textId="595A33B4" w:rsidR="00E1590D" w:rsidRPr="00941E1D" w:rsidRDefault="00E1590D" w:rsidP="000A7380">
      <w:pPr>
        <w:rPr>
          <w:color w:val="000000" w:themeColor="text1"/>
        </w:rPr>
      </w:pPr>
    </w:p>
    <w:p w14:paraId="747E77E6" w14:textId="77777777" w:rsidR="00E1590D" w:rsidRPr="00941E1D" w:rsidRDefault="00E1590D" w:rsidP="000A7380">
      <w:pPr>
        <w:rPr>
          <w:color w:val="000000" w:themeColor="text1"/>
        </w:rPr>
      </w:pPr>
    </w:p>
    <w:p w14:paraId="201D3D5C" w14:textId="571BF035" w:rsidR="00E31DB9" w:rsidRPr="00941E1D" w:rsidRDefault="00E31DB9" w:rsidP="00F16A81">
      <w:pPr>
        <w:pStyle w:val="Heading1"/>
        <w:rPr>
          <w:rFonts w:cs="Arial"/>
          <w:color w:val="000000" w:themeColor="text1"/>
        </w:rPr>
      </w:pPr>
      <w:bookmarkStart w:id="12" w:name="_Toc25660391"/>
      <w:proofErr w:type="spellStart"/>
      <w:r w:rsidRPr="00941E1D">
        <w:rPr>
          <w:rFonts w:cs="Arial"/>
          <w:color w:val="000000" w:themeColor="text1"/>
        </w:rPr>
        <w:lastRenderedPageBreak/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="0011003A" w:rsidRPr="00941E1D">
        <w:rPr>
          <w:rFonts w:cs="Arial"/>
          <w:color w:val="000000" w:themeColor="text1"/>
        </w:rPr>
        <w:t xml:space="preserve"> </w:t>
      </w:r>
      <w:proofErr w:type="spellStart"/>
      <w:r w:rsidR="0011003A" w:rsidRPr="00941E1D">
        <w:rPr>
          <w:rFonts w:cs="Arial"/>
          <w:color w:val="000000" w:themeColor="text1"/>
        </w:rPr>
        <w:t>chung</w:t>
      </w:r>
      <w:bookmarkEnd w:id="12"/>
      <w:proofErr w:type="spellEnd"/>
    </w:p>
    <w:p w14:paraId="486E4519" w14:textId="0D17528D" w:rsidR="00464FA9" w:rsidRPr="00941E1D" w:rsidRDefault="00464FA9" w:rsidP="00E31DB9">
      <w:pPr>
        <w:pStyle w:val="Heading2"/>
        <w:rPr>
          <w:rFonts w:cs="Arial"/>
          <w:color w:val="000000" w:themeColor="text1"/>
        </w:rPr>
      </w:pPr>
      <w:bookmarkStart w:id="13" w:name="_Toc25660392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năng</w:t>
      </w:r>
      <w:bookmarkEnd w:id="13"/>
      <w:proofErr w:type="spellEnd"/>
    </w:p>
    <w:p w14:paraId="6D2D530E" w14:textId="6CD16197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dành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04056307" w14:textId="51FE5147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5A21A8" w:rsidRPr="00941E1D">
        <w:rPr>
          <w:rFonts w:cs="Arial"/>
          <w:color w:val="000000" w:themeColor="text1"/>
        </w:rPr>
        <w:t xml:space="preserve"> </w:t>
      </w:r>
      <w:proofErr w:type="spellStart"/>
      <w:r w:rsidR="005A21A8" w:rsidRPr="00941E1D">
        <w:rPr>
          <w:rFonts w:cs="Arial"/>
          <w:color w:val="000000" w:themeColor="text1"/>
        </w:rPr>
        <w:t>theo</w:t>
      </w:r>
      <w:proofErr w:type="spellEnd"/>
      <w:r w:rsidR="005A21A8" w:rsidRPr="00941E1D">
        <w:rPr>
          <w:rFonts w:cs="Arial"/>
          <w:color w:val="000000" w:themeColor="text1"/>
        </w:rPr>
        <w:t xml:space="preserve"> khoa, </w:t>
      </w:r>
      <w:proofErr w:type="spellStart"/>
      <w:r w:rsidR="005A21A8" w:rsidRPr="00941E1D">
        <w:rPr>
          <w:rFonts w:cs="Arial"/>
          <w:color w:val="000000" w:themeColor="text1"/>
        </w:rPr>
        <w:t>viện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11E33436" w14:textId="0EE65914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2C44CE79" w14:textId="3F82904B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bữa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56EA9FB9" w14:textId="44565834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khuyên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 xml:space="preserve"> </w:t>
      </w:r>
      <w:proofErr w:type="spellStart"/>
      <w:r w:rsidR="00705B12" w:rsidRPr="00941E1D">
        <w:rPr>
          <w:rFonts w:cs="Arial"/>
          <w:color w:val="000000" w:themeColor="text1"/>
        </w:rPr>
        <w:t>từ</w:t>
      </w:r>
      <w:proofErr w:type="spellEnd"/>
      <w:r w:rsidR="00705B12" w:rsidRPr="00941E1D">
        <w:rPr>
          <w:rFonts w:cs="Arial"/>
          <w:color w:val="000000" w:themeColor="text1"/>
        </w:rPr>
        <w:t xml:space="preserve"> </w:t>
      </w:r>
      <w:proofErr w:type="spellStart"/>
      <w:r w:rsidR="00705B12" w:rsidRPr="00941E1D">
        <w:rPr>
          <w:rFonts w:cs="Arial"/>
          <w:color w:val="000000" w:themeColor="text1"/>
        </w:rPr>
        <w:t>bác</w:t>
      </w:r>
      <w:proofErr w:type="spellEnd"/>
      <w:r w:rsidR="00705B12" w:rsidRPr="00941E1D">
        <w:rPr>
          <w:rFonts w:cs="Arial"/>
          <w:color w:val="000000" w:themeColor="text1"/>
        </w:rPr>
        <w:t xml:space="preserve"> </w:t>
      </w:r>
      <w:proofErr w:type="spellStart"/>
      <w:r w:rsidR="00705B12" w:rsidRPr="00941E1D">
        <w:rPr>
          <w:rFonts w:cs="Arial"/>
          <w:color w:val="000000" w:themeColor="text1"/>
        </w:rPr>
        <w:t>sĩ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7BAAB606" w14:textId="77777777" w:rsidR="00B34199" w:rsidRPr="00941E1D" w:rsidRDefault="00B34199" w:rsidP="00B34199">
      <w:pPr>
        <w:pStyle w:val="Heading2"/>
        <w:rPr>
          <w:rFonts w:cs="Arial"/>
          <w:color w:val="000000" w:themeColor="text1"/>
        </w:rPr>
      </w:pPr>
      <w:bookmarkStart w:id="14" w:name="_Toc25660393"/>
      <w:r w:rsidRPr="00941E1D">
        <w:rPr>
          <w:rFonts w:cs="Arial"/>
          <w:color w:val="000000" w:themeColor="text1"/>
        </w:rPr>
        <w:t>Work Breakdown Structure</w:t>
      </w:r>
      <w:bookmarkEnd w:id="14"/>
    </w:p>
    <w:p w14:paraId="5F15F937" w14:textId="4F8EA21B" w:rsidR="00B34199" w:rsidRPr="00941E1D" w:rsidRDefault="00B34199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Vẽ</w:t>
      </w:r>
      <w:proofErr w:type="spellEnd"/>
      <w:r w:rsidRPr="00941E1D">
        <w:rPr>
          <w:color w:val="000000" w:themeColor="text1"/>
        </w:rPr>
        <w:t xml:space="preserve"> WBS </w:t>
      </w:r>
      <w:proofErr w:type="spellStart"/>
      <w:r w:rsidRPr="00941E1D">
        <w:rPr>
          <w:color w:val="000000" w:themeColor="text1"/>
        </w:rPr>
        <w:t>cho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khoảng</w:t>
      </w:r>
      <w:proofErr w:type="spellEnd"/>
      <w:r w:rsidRPr="00941E1D">
        <w:rPr>
          <w:color w:val="000000" w:themeColor="text1"/>
        </w:rPr>
        <w:t xml:space="preserve"> 5 </w:t>
      </w:r>
      <w:proofErr w:type="spellStart"/>
      <w:r w:rsidRPr="00941E1D">
        <w:rPr>
          <w:color w:val="000000" w:themeColor="text1"/>
        </w:rPr>
        <w:t>tính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năng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nói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trên</w:t>
      </w:r>
      <w:proofErr w:type="spellEnd"/>
    </w:p>
    <w:p w14:paraId="2DEDCC89" w14:textId="0762FFC5" w:rsidR="00AD72E3" w:rsidRPr="00941E1D" w:rsidRDefault="00AD72E3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Phải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quan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tâm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tới</w:t>
      </w:r>
      <w:proofErr w:type="spellEnd"/>
      <w:r w:rsidRPr="00941E1D">
        <w:rPr>
          <w:color w:val="000000" w:themeColor="text1"/>
        </w:rPr>
        <w:t xml:space="preserve"> deadline </w:t>
      </w:r>
      <w:proofErr w:type="spellStart"/>
      <w:r w:rsidRPr="00941E1D">
        <w:rPr>
          <w:color w:val="000000" w:themeColor="text1"/>
        </w:rPr>
        <w:t>mà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khách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yêu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cầu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và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chỉ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nên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dụng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tầm</w:t>
      </w:r>
      <w:proofErr w:type="spellEnd"/>
      <w:r w:rsidRPr="00941E1D">
        <w:rPr>
          <w:color w:val="000000" w:themeColor="text1"/>
        </w:rPr>
        <w:t xml:space="preserve"> 90% </w:t>
      </w:r>
      <w:proofErr w:type="spellStart"/>
      <w:r w:rsidRPr="00941E1D">
        <w:rPr>
          <w:color w:val="000000" w:themeColor="text1"/>
        </w:rPr>
        <w:t>thời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gian</w:t>
      </w:r>
      <w:proofErr w:type="spellEnd"/>
      <w:r w:rsidR="008E766C" w:rsidRPr="00941E1D">
        <w:rPr>
          <w:color w:val="000000" w:themeColor="text1"/>
        </w:rPr>
        <w:t>.</w:t>
      </w:r>
      <w:r w:rsidR="00572F5B" w:rsidRPr="00941E1D">
        <w:rPr>
          <w:color w:val="000000" w:themeColor="text1"/>
        </w:rPr>
        <w:t xml:space="preserve"> 10% </w:t>
      </w:r>
      <w:proofErr w:type="spellStart"/>
      <w:r w:rsidR="00572F5B" w:rsidRPr="00941E1D">
        <w:rPr>
          <w:color w:val="000000" w:themeColor="text1"/>
        </w:rPr>
        <w:t>còn</w:t>
      </w:r>
      <w:proofErr w:type="spellEnd"/>
      <w:r w:rsidR="00572F5B" w:rsidRPr="00941E1D">
        <w:rPr>
          <w:color w:val="000000" w:themeColor="text1"/>
        </w:rPr>
        <w:t xml:space="preserve"> </w:t>
      </w:r>
      <w:proofErr w:type="spellStart"/>
      <w:r w:rsidR="00572F5B" w:rsidRPr="00941E1D">
        <w:rPr>
          <w:color w:val="000000" w:themeColor="text1"/>
        </w:rPr>
        <w:t>lại</w:t>
      </w:r>
      <w:proofErr w:type="spellEnd"/>
      <w:r w:rsidR="00572F5B" w:rsidRPr="00941E1D">
        <w:rPr>
          <w:color w:val="000000" w:themeColor="text1"/>
        </w:rPr>
        <w:t xml:space="preserve"> </w:t>
      </w:r>
      <w:proofErr w:type="spellStart"/>
      <w:r w:rsidR="00572F5B" w:rsidRPr="00941E1D">
        <w:rPr>
          <w:color w:val="000000" w:themeColor="text1"/>
        </w:rPr>
        <w:t>là</w:t>
      </w:r>
      <w:proofErr w:type="spellEnd"/>
      <w:r w:rsidR="00572F5B" w:rsidRPr="00941E1D">
        <w:rPr>
          <w:color w:val="000000" w:themeColor="text1"/>
        </w:rPr>
        <w:t xml:space="preserve"> buffer.</w:t>
      </w:r>
    </w:p>
    <w:p w14:paraId="7CB60D16" w14:textId="7C752AC3" w:rsidR="002814C8" w:rsidRPr="00941E1D" w:rsidRDefault="002814C8" w:rsidP="00E31DB9">
      <w:pPr>
        <w:pStyle w:val="Heading2"/>
        <w:rPr>
          <w:rFonts w:cs="Arial"/>
          <w:color w:val="000000" w:themeColor="text1"/>
        </w:rPr>
      </w:pPr>
      <w:bookmarkStart w:id="15" w:name="_Toc25660394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gian</w:t>
      </w:r>
      <w:bookmarkEnd w:id="15"/>
      <w:proofErr w:type="spellEnd"/>
    </w:p>
    <w:p w14:paraId="4CAA1D6E" w14:textId="4D0F048F" w:rsidR="00612FB1" w:rsidRPr="00941E1D" w:rsidRDefault="00612FB1" w:rsidP="00612FB1">
      <w:pPr>
        <w:rPr>
          <w:rFonts w:cs="Arial"/>
          <w:i/>
          <w:iCs/>
          <w:color w:val="000000" w:themeColor="text1"/>
        </w:rPr>
      </w:pPr>
      <w:proofErr w:type="spellStart"/>
      <w:r w:rsidRPr="00941E1D">
        <w:rPr>
          <w:rFonts w:cs="Arial"/>
          <w:i/>
          <w:iCs/>
          <w:color w:val="000000" w:themeColor="text1"/>
        </w:rPr>
        <w:t>Từ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WBS</w:t>
      </w:r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x</w:t>
      </w:r>
      <w:r w:rsidRPr="00941E1D">
        <w:rPr>
          <w:rFonts w:cs="Arial"/>
          <w:i/>
          <w:iCs/>
          <w:color w:val="000000" w:themeColor="text1"/>
        </w:rPr>
        <w:t>ác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định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đường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găng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và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</w:t>
      </w:r>
      <w:r w:rsidR="00572F5B" w:rsidRPr="00941E1D">
        <w:rPr>
          <w:rFonts w:cs="Arial"/>
          <w:i/>
          <w:iCs/>
          <w:color w:val="000000" w:themeColor="text1"/>
        </w:rPr>
        <w:t>ho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biết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thời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gian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cần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thiết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để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làm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dự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án</w:t>
      </w:r>
      <w:proofErr w:type="spellEnd"/>
      <w:r w:rsidR="00F279BC" w:rsidRPr="00941E1D">
        <w:rPr>
          <w:rFonts w:cs="Arial"/>
          <w:i/>
          <w:iCs/>
          <w:color w:val="000000" w:themeColor="text1"/>
        </w:rPr>
        <w:t>.</w:t>
      </w:r>
    </w:p>
    <w:p w14:paraId="33628FB7" w14:textId="77777777" w:rsidR="00D466C7" w:rsidRPr="00941E1D" w:rsidRDefault="002814C8" w:rsidP="00E31DB9">
      <w:pPr>
        <w:pStyle w:val="Heading2"/>
        <w:rPr>
          <w:rFonts w:cs="Arial"/>
          <w:color w:val="000000" w:themeColor="text1"/>
        </w:rPr>
      </w:pPr>
      <w:bookmarkStart w:id="16" w:name="_Toc25660395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rủi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ro</w:t>
      </w:r>
      <w:bookmarkEnd w:id="16"/>
      <w:proofErr w:type="spellEnd"/>
    </w:p>
    <w:p w14:paraId="75BBC988" w14:textId="77777777" w:rsidR="00D466C7" w:rsidRPr="00941E1D" w:rsidRDefault="00D466C7" w:rsidP="00D466C7">
      <w:pPr>
        <w:rPr>
          <w:rFonts w:cs="Arial"/>
          <w:color w:val="000000" w:themeColor="text1"/>
        </w:rPr>
      </w:pPr>
    </w:p>
    <w:p w14:paraId="5532CC94" w14:textId="4F7211A5" w:rsidR="00E31DB9" w:rsidRPr="00941E1D" w:rsidRDefault="00E31DB9" w:rsidP="00E31DB9">
      <w:pPr>
        <w:pStyle w:val="Heading1"/>
        <w:rPr>
          <w:rFonts w:cs="Arial"/>
          <w:color w:val="000000" w:themeColor="text1"/>
        </w:rPr>
      </w:pPr>
      <w:bookmarkStart w:id="17" w:name="_Toc25660396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bookmarkEnd w:id="17"/>
      <w:proofErr w:type="spellEnd"/>
    </w:p>
    <w:p w14:paraId="44E85B20" w14:textId="03154431" w:rsidR="003E6A70" w:rsidRPr="00941E1D" w:rsidRDefault="003E6A70" w:rsidP="00A91665">
      <w:pPr>
        <w:rPr>
          <w:color w:val="000000" w:themeColor="text1"/>
        </w:rPr>
      </w:pPr>
      <w:r w:rsidRPr="00941E1D">
        <w:rPr>
          <w:color w:val="000000" w:themeColor="text1"/>
        </w:rPr>
        <w:t xml:space="preserve">Chi </w:t>
      </w:r>
      <w:proofErr w:type="spellStart"/>
      <w:r w:rsidRPr="00941E1D">
        <w:rPr>
          <w:color w:val="000000" w:themeColor="text1"/>
        </w:rPr>
        <w:t>phí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phát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proofErr w:type="gramStart"/>
      <w:r w:rsidRPr="00941E1D">
        <w:rPr>
          <w:color w:val="000000" w:themeColor="text1"/>
        </w:rPr>
        <w:t>triển</w:t>
      </w:r>
      <w:proofErr w:type="spellEnd"/>
      <w:r w:rsidRPr="00941E1D">
        <w:rPr>
          <w:color w:val="000000" w:themeColor="text1"/>
        </w:rPr>
        <w:t xml:space="preserve">  +</w:t>
      </w:r>
      <w:proofErr w:type="gramEnd"/>
      <w:r w:rsidRPr="00941E1D">
        <w:rPr>
          <w:color w:val="000000" w:themeColor="text1"/>
        </w:rPr>
        <w:t xml:space="preserve">  Chi </w:t>
      </w:r>
      <w:proofErr w:type="spellStart"/>
      <w:r w:rsidRPr="00941E1D">
        <w:rPr>
          <w:color w:val="000000" w:themeColor="text1"/>
        </w:rPr>
        <w:t>phí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kiểm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thử</w:t>
      </w:r>
      <w:proofErr w:type="spellEnd"/>
      <w:r w:rsidR="00AB2F8F" w:rsidRPr="00941E1D">
        <w:rPr>
          <w:color w:val="000000" w:themeColor="text1"/>
        </w:rPr>
        <w:t xml:space="preserve">: </w:t>
      </w:r>
      <w:r w:rsidR="00C77ACF" w:rsidRPr="00941E1D">
        <w:rPr>
          <w:color w:val="000000" w:themeColor="text1"/>
        </w:rPr>
        <w:t>2</w:t>
      </w:r>
      <w:r w:rsidR="007D42F3" w:rsidRPr="00941E1D">
        <w:rPr>
          <w:color w:val="000000" w:themeColor="text1"/>
        </w:rPr>
        <w:t xml:space="preserve">00 </w:t>
      </w:r>
      <w:proofErr w:type="spellStart"/>
      <w:r w:rsidR="007D42F3" w:rsidRPr="00941E1D">
        <w:rPr>
          <w:color w:val="000000" w:themeColor="text1"/>
        </w:rPr>
        <w:t>triệu</w:t>
      </w:r>
      <w:proofErr w:type="spellEnd"/>
      <w:r w:rsidR="000D05BB" w:rsidRPr="00941E1D">
        <w:rPr>
          <w:color w:val="000000" w:themeColor="text1"/>
        </w:rPr>
        <w:t xml:space="preserve"> VNĐ</w:t>
      </w:r>
    </w:p>
    <w:p w14:paraId="5B12B085" w14:textId="725EDA0C" w:rsidR="003E6A70" w:rsidRPr="00941E1D" w:rsidRDefault="007D42F3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Bảo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hành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bảo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trì</w:t>
      </w:r>
      <w:proofErr w:type="spellEnd"/>
      <w:r w:rsidR="00DA55BB" w:rsidRPr="00941E1D">
        <w:rPr>
          <w:color w:val="000000" w:themeColor="text1"/>
        </w:rPr>
        <w:t xml:space="preserve"> </w:t>
      </w:r>
      <w:proofErr w:type="spellStart"/>
      <w:r w:rsidR="00DA55BB" w:rsidRPr="00941E1D">
        <w:rPr>
          <w:color w:val="000000" w:themeColor="text1"/>
        </w:rPr>
        <w:t>và</w:t>
      </w:r>
      <w:proofErr w:type="spellEnd"/>
      <w:r w:rsidR="00DA55BB" w:rsidRPr="00941E1D">
        <w:rPr>
          <w:color w:val="000000" w:themeColor="text1"/>
        </w:rPr>
        <w:t xml:space="preserve"> </w:t>
      </w:r>
      <w:proofErr w:type="spellStart"/>
      <w:r w:rsidR="00DA55BB" w:rsidRPr="00941E1D">
        <w:rPr>
          <w:color w:val="000000" w:themeColor="text1"/>
        </w:rPr>
        <w:t>nâng</w:t>
      </w:r>
      <w:proofErr w:type="spellEnd"/>
      <w:r w:rsidR="00DA55BB" w:rsidRPr="00941E1D">
        <w:rPr>
          <w:color w:val="000000" w:themeColor="text1"/>
        </w:rPr>
        <w:t xml:space="preserve"> </w:t>
      </w:r>
      <w:proofErr w:type="spellStart"/>
      <w:r w:rsidR="00DA55BB" w:rsidRPr="00941E1D">
        <w:rPr>
          <w:color w:val="000000" w:themeColor="text1"/>
        </w:rPr>
        <w:t>cấp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miễn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trong</w:t>
      </w:r>
      <w:proofErr w:type="spellEnd"/>
      <w:r w:rsidRPr="00941E1D">
        <w:rPr>
          <w:color w:val="000000" w:themeColor="text1"/>
        </w:rPr>
        <w:t xml:space="preserve"> 2 </w:t>
      </w:r>
      <w:proofErr w:type="spellStart"/>
      <w:r w:rsidRPr="00941E1D">
        <w:rPr>
          <w:color w:val="000000" w:themeColor="text1"/>
        </w:rPr>
        <w:t>năm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tính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từ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ngày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bàn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giao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</w:p>
    <w:p w14:paraId="38A12E3F" w14:textId="77777777" w:rsidR="00DA55BB" w:rsidRPr="00941E1D" w:rsidRDefault="00DA55BB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Riêng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nâng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cấp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tối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đa</w:t>
      </w:r>
      <w:proofErr w:type="spellEnd"/>
      <w:r w:rsidRPr="00941E1D">
        <w:rPr>
          <w:color w:val="000000" w:themeColor="text1"/>
        </w:rPr>
        <w:t xml:space="preserve"> 3 </w:t>
      </w:r>
      <w:proofErr w:type="spellStart"/>
      <w:r w:rsidRPr="00941E1D">
        <w:rPr>
          <w:color w:val="000000" w:themeColor="text1"/>
        </w:rPr>
        <w:t>lần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trong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thời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gian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bảo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miễn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phí</w:t>
      </w:r>
      <w:proofErr w:type="spellEnd"/>
    </w:p>
    <w:p w14:paraId="3BDFEBAE" w14:textId="0865E8B2" w:rsidR="00DA55BB" w:rsidRPr="00941E1D" w:rsidRDefault="00DA55BB" w:rsidP="00A91665">
      <w:pPr>
        <w:rPr>
          <w:color w:val="000000" w:themeColor="text1"/>
        </w:rPr>
      </w:pPr>
      <w:r w:rsidRPr="00941E1D">
        <w:rPr>
          <w:color w:val="000000" w:themeColor="text1"/>
        </w:rPr>
        <w:t xml:space="preserve">Sau 2 </w:t>
      </w:r>
      <w:proofErr w:type="spellStart"/>
      <w:r w:rsidRPr="00941E1D">
        <w:rPr>
          <w:color w:val="000000" w:themeColor="text1"/>
        </w:rPr>
        <w:t>năm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nếu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khách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muốn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sửa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lỗi</w:t>
      </w:r>
      <w:proofErr w:type="spellEnd"/>
      <w:r w:rsidRPr="00941E1D">
        <w:rPr>
          <w:color w:val="000000" w:themeColor="text1"/>
        </w:rPr>
        <w:t xml:space="preserve"> hay </w:t>
      </w:r>
      <w:proofErr w:type="spellStart"/>
      <w:r w:rsidRPr="00941E1D">
        <w:rPr>
          <w:color w:val="000000" w:themeColor="text1"/>
        </w:rPr>
        <w:t>thêm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tính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năng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cho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thì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sẽ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tùy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thuộc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vào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độ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phức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tạp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của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quy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trình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để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quy</w:t>
      </w:r>
      <w:proofErr w:type="spellEnd"/>
      <w:r w:rsidRPr="00941E1D">
        <w:rPr>
          <w:color w:val="000000" w:themeColor="text1"/>
        </w:rPr>
        <w:t xml:space="preserve"> ra </w:t>
      </w:r>
      <w:proofErr w:type="spellStart"/>
      <w:r w:rsidRPr="00941E1D">
        <w:rPr>
          <w:color w:val="000000" w:themeColor="text1"/>
        </w:rPr>
        <w:t>giá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thành</w:t>
      </w:r>
      <w:proofErr w:type="spellEnd"/>
      <w:r w:rsidRPr="00941E1D">
        <w:rPr>
          <w:color w:val="000000" w:themeColor="text1"/>
        </w:rPr>
        <w:t xml:space="preserve"> </w:t>
      </w:r>
    </w:p>
    <w:p w14:paraId="578C2CD0" w14:textId="2114E611" w:rsidR="00D65A38" w:rsidRPr="00941E1D" w:rsidRDefault="00D65A38" w:rsidP="00D65A38">
      <w:pPr>
        <w:pStyle w:val="Heading1"/>
        <w:rPr>
          <w:rFonts w:cs="Arial"/>
          <w:color w:val="000000" w:themeColor="text1"/>
        </w:rPr>
      </w:pPr>
      <w:bookmarkStart w:id="18" w:name="_Toc25660397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bookmarkEnd w:id="18"/>
      <w:proofErr w:type="spellEnd"/>
    </w:p>
    <w:p w14:paraId="32007B6F" w14:textId="626F560C" w:rsidR="00D65A38" w:rsidRPr="00941E1D" w:rsidRDefault="00FF6F60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Ước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lượng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số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dòng</w:t>
      </w:r>
      <w:proofErr w:type="spellEnd"/>
      <w:r w:rsidRPr="00941E1D">
        <w:rPr>
          <w:color w:val="000000" w:themeColor="text1"/>
        </w:rPr>
        <w:t xml:space="preserve"> </w:t>
      </w:r>
      <w:proofErr w:type="gramStart"/>
      <w:r w:rsidRPr="00941E1D">
        <w:rPr>
          <w:color w:val="000000" w:themeColor="text1"/>
        </w:rPr>
        <w:t>code</w:t>
      </w:r>
      <w:r w:rsidR="00C77ACF" w:rsidRPr="00941E1D">
        <w:rPr>
          <w:color w:val="000000" w:themeColor="text1"/>
        </w:rPr>
        <w:t xml:space="preserve"> :</w:t>
      </w:r>
      <w:proofErr w:type="gramEnd"/>
      <w:r w:rsidR="00C77ACF" w:rsidRPr="00941E1D">
        <w:rPr>
          <w:color w:val="000000" w:themeColor="text1"/>
        </w:rPr>
        <w:t xml:space="preserve"> </w:t>
      </w:r>
    </w:p>
    <w:p w14:paraId="49FE857A" w14:textId="0A05FCF1" w:rsidR="00FF6F60" w:rsidRPr="00941E1D" w:rsidRDefault="00FF6F60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Ước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lượng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số</w:t>
      </w:r>
      <w:proofErr w:type="spellEnd"/>
      <w:r w:rsidRPr="00941E1D">
        <w:rPr>
          <w:color w:val="000000" w:themeColor="text1"/>
        </w:rPr>
        <w:t xml:space="preserve"> testcase </w:t>
      </w:r>
    </w:p>
    <w:p w14:paraId="22C571DC" w14:textId="060DE2F2" w:rsidR="00AE641A" w:rsidRPr="00941E1D" w:rsidRDefault="00AE641A" w:rsidP="00A91665">
      <w:pPr>
        <w:rPr>
          <w:color w:val="000000" w:themeColor="text1"/>
          <w:lang w:val="fr-FR"/>
        </w:rPr>
      </w:pPr>
      <w:r w:rsidRPr="00941E1D">
        <w:rPr>
          <w:color w:val="000000" w:themeColor="text1"/>
          <w:lang w:val="fr-FR"/>
        </w:rPr>
        <w:t xml:space="preserve">Qui </w:t>
      </w:r>
      <w:proofErr w:type="spellStart"/>
      <w:r w:rsidRPr="00941E1D">
        <w:rPr>
          <w:color w:val="000000" w:themeColor="text1"/>
          <w:lang w:val="fr-FR"/>
        </w:rPr>
        <w:t>định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số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dòng</w:t>
      </w:r>
      <w:proofErr w:type="spellEnd"/>
      <w:r w:rsidRPr="00941E1D">
        <w:rPr>
          <w:color w:val="000000" w:themeColor="text1"/>
          <w:lang w:val="fr-FR"/>
        </w:rPr>
        <w:t xml:space="preserve"> comment </w:t>
      </w:r>
      <w:proofErr w:type="spellStart"/>
      <w:r w:rsidRPr="00941E1D">
        <w:rPr>
          <w:color w:val="000000" w:themeColor="text1"/>
          <w:lang w:val="fr-FR"/>
        </w:rPr>
        <w:t>trên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mỗi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K</w:t>
      </w:r>
      <w:r w:rsidR="009D5FF7" w:rsidRPr="00941E1D">
        <w:rPr>
          <w:color w:val="000000" w:themeColor="text1"/>
          <w:lang w:val="fr-FR"/>
        </w:rPr>
        <w:t>l</w:t>
      </w:r>
      <w:r w:rsidRPr="00941E1D">
        <w:rPr>
          <w:color w:val="000000" w:themeColor="text1"/>
          <w:lang w:val="fr-FR"/>
        </w:rPr>
        <w:t>oc</w:t>
      </w:r>
      <w:proofErr w:type="spellEnd"/>
    </w:p>
    <w:p w14:paraId="2715EB7B" w14:textId="40CA726C" w:rsidR="009D5FF7" w:rsidRPr="00941E1D" w:rsidRDefault="009D5FF7" w:rsidP="00A91665">
      <w:pPr>
        <w:rPr>
          <w:color w:val="000000" w:themeColor="text1"/>
          <w:lang w:val="fr-FR"/>
        </w:rPr>
      </w:pPr>
      <w:r w:rsidRPr="00941E1D">
        <w:rPr>
          <w:color w:val="000000" w:themeColor="text1"/>
          <w:lang w:val="fr-FR"/>
        </w:rPr>
        <w:t xml:space="preserve">Qui </w:t>
      </w:r>
      <w:proofErr w:type="spellStart"/>
      <w:r w:rsidRPr="00941E1D">
        <w:rPr>
          <w:color w:val="000000" w:themeColor="text1"/>
          <w:lang w:val="fr-FR"/>
        </w:rPr>
        <w:t>định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về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số</w:t>
      </w:r>
      <w:proofErr w:type="spellEnd"/>
      <w:r w:rsidRPr="00941E1D">
        <w:rPr>
          <w:color w:val="000000" w:themeColor="text1"/>
          <w:lang w:val="fr-FR"/>
        </w:rPr>
        <w:t xml:space="preserve"> unit test, automation test</w:t>
      </w:r>
    </w:p>
    <w:p w14:paraId="6C4B20CD" w14:textId="46A1E73E" w:rsidR="00DE0787" w:rsidRPr="00941E1D" w:rsidRDefault="00DE0787" w:rsidP="00DE0787">
      <w:pPr>
        <w:pStyle w:val="Heading1"/>
        <w:rPr>
          <w:rFonts w:cs="Arial"/>
          <w:color w:val="000000" w:themeColor="text1"/>
        </w:rPr>
      </w:pPr>
      <w:bookmarkStart w:id="19" w:name="_Toc25660398"/>
      <w:proofErr w:type="spellStart"/>
      <w:r w:rsidRPr="00941E1D">
        <w:rPr>
          <w:rFonts w:cs="Arial"/>
          <w:color w:val="000000" w:themeColor="text1"/>
        </w:rPr>
        <w:lastRenderedPageBreak/>
        <w:t>Phân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</w:t>
      </w:r>
      <w:bookmarkEnd w:id="19"/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2982407F" w14:textId="7E719BED" w:rsidR="00485948" w:rsidRPr="00941E1D" w:rsidRDefault="003F1120" w:rsidP="00837007">
      <w:pPr>
        <w:pStyle w:val="Heading2"/>
        <w:rPr>
          <w:rFonts w:cs="Arial"/>
          <w:color w:val="000000" w:themeColor="text1"/>
          <w:lang w:eastAsia="en-US" w:bidi="ar-SA"/>
        </w:rPr>
      </w:pPr>
      <w:bookmarkStart w:id="20" w:name="_Toc25660399"/>
      <w:proofErr w:type="spellStart"/>
      <w:r w:rsidRPr="00941E1D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mềm</w:t>
      </w:r>
      <w:bookmarkEnd w:id="20"/>
      <w:proofErr w:type="spellEnd"/>
    </w:p>
    <w:p w14:paraId="6777E189" w14:textId="77777777" w:rsidR="00AB64E5" w:rsidRPr="00941E1D" w:rsidRDefault="00AB64E5" w:rsidP="00AB64E5">
      <w:pPr>
        <w:rPr>
          <w:rFonts w:cs="Arial"/>
          <w:color w:val="000000" w:themeColor="text1"/>
          <w:lang w:eastAsia="en-US" w:bidi="ar-SA"/>
        </w:rPr>
      </w:pPr>
    </w:p>
    <w:p w14:paraId="29C398E3" w14:textId="03E9AA8C" w:rsidR="003F1120" w:rsidRPr="00941E1D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21" w:name="_Toc25660400"/>
      <w:proofErr w:type="spellStart"/>
      <w:r w:rsidRPr="00941E1D">
        <w:rPr>
          <w:rFonts w:cs="Arial"/>
          <w:color w:val="000000" w:themeColor="text1"/>
          <w:lang w:eastAsia="en-US" w:bidi="ar-SA"/>
        </w:rPr>
        <w:t>Giao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diện</w:t>
      </w:r>
      <w:bookmarkEnd w:id="21"/>
      <w:proofErr w:type="spellEnd"/>
    </w:p>
    <w:p w14:paraId="3518921B" w14:textId="03393939" w:rsidR="00B3139A" w:rsidRPr="00941E1D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77777777" w:rsidR="003667FD" w:rsidRPr="00941E1D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941E1D" w:rsidRDefault="003667FD" w:rsidP="003667FD">
      <w:pPr>
        <w:ind w:left="360"/>
        <w:rPr>
          <w:rFonts w:cs="Arial"/>
          <w:b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2" w:name="_Hlk533535181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1.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đăng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nhập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trang</w:t>
      </w:r>
      <w:proofErr w:type="spellEnd"/>
      <w:r w:rsidRPr="00941E1D">
        <w:rPr>
          <w:rFonts w:cs="Arial"/>
          <w:b/>
          <w:color w:val="000000" w:themeColor="text1"/>
        </w:rPr>
        <w:t xml:space="preserve"> Web</w:t>
      </w:r>
      <w:bookmarkEnd w:id="22"/>
    </w:p>
    <w:p w14:paraId="08EDAE97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ô “</w:t>
      </w:r>
      <w:proofErr w:type="spellStart"/>
      <w:r w:rsidRPr="00941E1D">
        <w:rPr>
          <w:rFonts w:cs="Arial"/>
          <w:color w:val="000000" w:themeColor="text1"/>
        </w:rPr>
        <w:t>Tên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>”.</w:t>
      </w:r>
    </w:p>
    <w:p w14:paraId="0363B197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chủ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Website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22A09B7D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lastRenderedPageBreak/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3" w:name="_Hlk53353519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2.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bữa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ăn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mới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được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cập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nhật</w:t>
      </w:r>
      <w:bookmarkEnd w:id="23"/>
      <w:proofErr w:type="spellEnd"/>
    </w:p>
    <w:p w14:paraId="75295A71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xem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bữa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10295A12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nằm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phía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Web,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1D712D5F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4" w:name="_Hlk533535204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3.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tài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khoản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bookmarkEnd w:id="24"/>
      <w:proofErr w:type="spellEnd"/>
    </w:p>
    <w:p w14:paraId="6B671D77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”,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form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941E1D" w:rsidRDefault="003667FD" w:rsidP="003667FD">
      <w:pPr>
        <w:ind w:left="360"/>
        <w:rPr>
          <w:rFonts w:cs="Arial"/>
          <w:b/>
          <w:color w:val="000000" w:themeColor="text1"/>
        </w:rPr>
      </w:pPr>
      <w:r w:rsidRPr="00941E1D">
        <w:rPr>
          <w:noProof/>
          <w:color w:val="000000" w:themeColor="text1"/>
        </w:rPr>
        <w:lastRenderedPageBreak/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E1D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5" w:name="_Hlk53353521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4.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chứa</w:t>
      </w:r>
      <w:proofErr w:type="spellEnd"/>
      <w:r w:rsidRPr="00941E1D">
        <w:rPr>
          <w:rFonts w:cs="Arial"/>
          <w:b/>
          <w:color w:val="000000" w:themeColor="text1"/>
        </w:rPr>
        <w:t xml:space="preserve"> form </w:t>
      </w:r>
      <w:proofErr w:type="spellStart"/>
      <w:r w:rsidRPr="00941E1D">
        <w:rPr>
          <w:rFonts w:cs="Arial"/>
          <w:b/>
          <w:color w:val="000000" w:themeColor="text1"/>
        </w:rPr>
        <w:t>để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thay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đổi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</w:t>
      </w:r>
      <w:bookmarkEnd w:id="25"/>
    </w:p>
    <w:p w14:paraId="41847D36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đầy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đủ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muốn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Đồng</w:t>
      </w:r>
      <w:proofErr w:type="spellEnd"/>
      <w:r w:rsidRPr="00941E1D">
        <w:rPr>
          <w:rFonts w:cs="Arial"/>
          <w:color w:val="000000" w:themeColor="text1"/>
        </w:rPr>
        <w:t xml:space="preserve"> ý”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dữ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cũng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tự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nhưng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kích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link “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” ở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chứa</w:t>
      </w:r>
      <w:proofErr w:type="spellEnd"/>
      <w:r w:rsidRPr="00941E1D">
        <w:rPr>
          <w:rFonts w:cs="Arial"/>
          <w:color w:val="000000" w:themeColor="text1"/>
        </w:rPr>
        <w:t xml:space="preserve"> form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09F46243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222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5.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chứa</w:t>
      </w:r>
      <w:proofErr w:type="spellEnd"/>
      <w:r w:rsidRPr="00941E1D">
        <w:rPr>
          <w:rFonts w:cs="Arial"/>
          <w:b/>
          <w:color w:val="000000" w:themeColor="text1"/>
        </w:rPr>
        <w:t xml:space="preserve"> form </w:t>
      </w:r>
      <w:proofErr w:type="spellStart"/>
      <w:r w:rsidRPr="00941E1D">
        <w:rPr>
          <w:rFonts w:cs="Arial"/>
          <w:b/>
          <w:color w:val="000000" w:themeColor="text1"/>
        </w:rPr>
        <w:t>để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thay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đổi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mật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khẩu</w:t>
      </w:r>
      <w:bookmarkEnd w:id="26"/>
      <w:proofErr w:type="spellEnd"/>
    </w:p>
    <w:p w14:paraId="5209107F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đầy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đủ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form,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Đồng</w:t>
      </w:r>
      <w:proofErr w:type="spellEnd"/>
      <w:r w:rsidRPr="00941E1D">
        <w:rPr>
          <w:rFonts w:cs="Arial"/>
          <w:color w:val="000000" w:themeColor="text1"/>
        </w:rPr>
        <w:t xml:space="preserve"> ý”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3CE3A0EE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lastRenderedPageBreak/>
        <w:t>Cũng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kích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, ta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03A1A0C8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23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6.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chi </w:t>
      </w:r>
      <w:proofErr w:type="spellStart"/>
      <w:r w:rsidRPr="00941E1D">
        <w:rPr>
          <w:rFonts w:cs="Arial"/>
          <w:b/>
          <w:color w:val="000000" w:themeColor="text1"/>
        </w:rPr>
        <w:t>tiết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bệnh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nhân</w:t>
      </w:r>
      <w:bookmarkEnd w:id="27"/>
      <w:proofErr w:type="spellEnd"/>
    </w:p>
    <w:p w14:paraId="5D90F578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xem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. Ở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xem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chữ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Thêm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ra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chứa</w:t>
      </w:r>
      <w:proofErr w:type="spellEnd"/>
      <w:r w:rsidRPr="00941E1D">
        <w:rPr>
          <w:rFonts w:cs="Arial"/>
          <w:color w:val="000000" w:themeColor="text1"/>
        </w:rPr>
        <w:t xml:space="preserve"> form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50FEE238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</w:p>
    <w:p w14:paraId="5D3953B0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44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7.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chứa</w:t>
      </w:r>
      <w:proofErr w:type="spellEnd"/>
      <w:r w:rsidRPr="00941E1D">
        <w:rPr>
          <w:rFonts w:cs="Arial"/>
          <w:b/>
          <w:color w:val="000000" w:themeColor="text1"/>
        </w:rPr>
        <w:t xml:space="preserve"> form </w:t>
      </w:r>
      <w:proofErr w:type="spellStart"/>
      <w:r w:rsidRPr="00941E1D">
        <w:rPr>
          <w:rFonts w:cs="Arial"/>
          <w:b/>
          <w:color w:val="000000" w:themeColor="text1"/>
        </w:rPr>
        <w:t>để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tư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vấn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về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bữa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ăn</w:t>
      </w:r>
      <w:bookmarkEnd w:id="28"/>
      <w:proofErr w:type="spellEnd"/>
    </w:p>
    <w:p w14:paraId="3B85AB56" w14:textId="77777777" w:rsidR="003667FD" w:rsidRPr="00941E1D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check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ô “</w:t>
      </w:r>
      <w:proofErr w:type="spellStart"/>
      <w:r w:rsidRPr="00941E1D">
        <w:rPr>
          <w:rFonts w:cs="Arial"/>
          <w:color w:val="000000" w:themeColor="text1"/>
        </w:rPr>
        <w:t>Xác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Gửi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gửi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dữ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trở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46509BCD" w14:textId="77777777" w:rsidR="003667FD" w:rsidRPr="00941E1D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5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8.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hiển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thị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tư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vấn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mới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bookmarkEnd w:id="29"/>
      <w:proofErr w:type="spellEnd"/>
    </w:p>
    <w:p w14:paraId="3F4F3A3F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phù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hợp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. 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mà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theo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chuyển</w:t>
      </w:r>
      <w:proofErr w:type="spellEnd"/>
      <w:r w:rsidRPr="00941E1D">
        <w:rPr>
          <w:rFonts w:cs="Arial"/>
          <w:color w:val="000000" w:themeColor="text1"/>
        </w:rPr>
        <w:t xml:space="preserve"> sang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. 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lastRenderedPageBreak/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ô </w:t>
      </w:r>
      <w:proofErr w:type="spellStart"/>
      <w:r w:rsidRPr="00941E1D">
        <w:rPr>
          <w:rFonts w:cs="Arial"/>
          <w:color w:val="000000" w:themeColor="text1"/>
        </w:rPr>
        <w:t>rồi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”, ta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phù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hợp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17CBE3AC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62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9.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tìm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kiếm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bệnh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nhân</w:t>
      </w:r>
      <w:bookmarkEnd w:id="30"/>
      <w:proofErr w:type="spellEnd"/>
    </w:p>
    <w:p w14:paraId="4554ED43" w14:textId="661F0DF7" w:rsidR="003667FD" w:rsidRPr="00941E1D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941E1D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941E1D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31" w:name="_Toc25660401"/>
      <w:proofErr w:type="spellStart"/>
      <w:r w:rsidRPr="00941E1D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liệu</w:t>
      </w:r>
      <w:bookmarkEnd w:id="31"/>
      <w:proofErr w:type="spellEnd"/>
    </w:p>
    <w:p w14:paraId="422F079C" w14:textId="4D6374AA" w:rsidR="00837007" w:rsidRPr="00941E1D" w:rsidRDefault="00837007" w:rsidP="00837007">
      <w:pPr>
        <w:rPr>
          <w:rFonts w:cs="Arial"/>
          <w:b/>
          <w:color w:val="000000" w:themeColor="text1"/>
        </w:rPr>
      </w:pPr>
      <w:r w:rsidRPr="00941E1D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941E1D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941E1D">
        <w:rPr>
          <w:rFonts w:cs="Arial"/>
          <w:b/>
          <w:color w:val="000000" w:themeColor="text1"/>
          <w:szCs w:val="24"/>
        </w:rPr>
        <w:t>Danh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sách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các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bảng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cơ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sở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dữ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941E1D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10.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941E1D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941E1D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11.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“doctor”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941E1D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941E1D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12.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941E1D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941E1D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941E1D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2" w:name="_Hlk533535120"/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13.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“meal”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2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941E1D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bookmarkStart w:id="33" w:name="_Hlk533535132"/>
      <w:proofErr w:type="spellStart"/>
      <w:r w:rsidRPr="00941E1D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14.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</w:t>
      </w:r>
      <w:proofErr w:type="spellStart"/>
      <w:r w:rsidRPr="00941E1D">
        <w:rPr>
          <w:rFonts w:cs="Arial"/>
          <w:bCs/>
          <w:color w:val="000000" w:themeColor="text1"/>
        </w:rPr>
        <w:t>doctorcomment</w:t>
      </w:r>
      <w:proofErr w:type="spellEnd"/>
      <w:r w:rsidRPr="00941E1D">
        <w:rPr>
          <w:rFonts w:cs="Arial"/>
          <w:bCs/>
          <w:color w:val="000000" w:themeColor="text1"/>
        </w:rPr>
        <w:t xml:space="preserve">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3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941E1D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bookmarkStart w:id="34" w:name="_Hlk533535143"/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15.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</w:t>
      </w:r>
      <w:proofErr w:type="spellStart"/>
      <w:r w:rsidRPr="00941E1D">
        <w:rPr>
          <w:rFonts w:cs="Arial"/>
          <w:bCs/>
          <w:color w:val="000000" w:themeColor="text1"/>
        </w:rPr>
        <w:t>doctornote</w:t>
      </w:r>
      <w:proofErr w:type="spellEnd"/>
      <w:r w:rsidRPr="00941E1D">
        <w:rPr>
          <w:rFonts w:cs="Arial"/>
          <w:bCs/>
          <w:color w:val="000000" w:themeColor="text1"/>
        </w:rPr>
        <w:t xml:space="preserve">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4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941E1D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941E1D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941E1D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941E1D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bookmarkStart w:id="35" w:name="_Hlk533535164"/>
      <w:proofErr w:type="spellStart"/>
      <w:r w:rsidRPr="00941E1D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16. </w:t>
      </w:r>
      <w:proofErr w:type="spellStart"/>
      <w:r w:rsidRPr="00941E1D">
        <w:rPr>
          <w:rFonts w:cs="Arial"/>
          <w:bCs/>
          <w:color w:val="000000" w:themeColor="text1"/>
        </w:rPr>
        <w:t>Sơ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đồ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quan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hệ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giữa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các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5"/>
      <w:proofErr w:type="spellEnd"/>
    </w:p>
    <w:p w14:paraId="22E5DE26" w14:textId="77777777" w:rsidR="003667FD" w:rsidRPr="00941E1D" w:rsidRDefault="003667FD" w:rsidP="003667FD">
      <w:pPr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941E1D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941E1D" w:rsidRDefault="00837007" w:rsidP="00837007">
      <w:pPr>
        <w:rPr>
          <w:color w:val="000000" w:themeColor="text1"/>
          <w:lang w:eastAsia="en-US" w:bidi="ar-SA"/>
        </w:rPr>
      </w:pPr>
    </w:p>
    <w:p w14:paraId="13528255" w14:textId="77777777" w:rsidR="003667FD" w:rsidRPr="00941E1D" w:rsidRDefault="003667FD" w:rsidP="00837007">
      <w:pPr>
        <w:rPr>
          <w:color w:val="000000" w:themeColor="text1"/>
          <w:lang w:eastAsia="en-US" w:bidi="ar-SA"/>
        </w:rPr>
      </w:pPr>
    </w:p>
    <w:p w14:paraId="7DAFB30C" w14:textId="1A11520A" w:rsidR="00294E5E" w:rsidRPr="00941E1D" w:rsidRDefault="003F1120" w:rsidP="00294E5E">
      <w:pPr>
        <w:pStyle w:val="Heading2"/>
        <w:rPr>
          <w:rFonts w:cs="Arial"/>
          <w:color w:val="000000" w:themeColor="text1"/>
          <w:lang w:eastAsia="en-US" w:bidi="ar-SA"/>
        </w:rPr>
      </w:pPr>
      <w:bookmarkStart w:id="36" w:name="_Toc25660402"/>
      <w:proofErr w:type="spellStart"/>
      <w:r w:rsidRPr="00941E1D">
        <w:rPr>
          <w:rFonts w:cs="Arial"/>
          <w:color w:val="000000" w:themeColor="text1"/>
          <w:lang w:eastAsia="en-US" w:bidi="ar-SA"/>
        </w:rPr>
        <w:t>Mạng</w:t>
      </w:r>
      <w:bookmarkEnd w:id="36"/>
      <w:proofErr w:type="spellEnd"/>
    </w:p>
    <w:p w14:paraId="47FB41E5" w14:textId="6F82A9E2" w:rsidR="00A91665" w:rsidRPr="00941E1D" w:rsidRDefault="00A91665" w:rsidP="00A91665">
      <w:p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Xây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dựng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hạ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tầng</w:t>
      </w:r>
      <w:proofErr w:type="spellEnd"/>
      <w:r w:rsidRPr="00941E1D">
        <w:rPr>
          <w:color w:val="000000" w:themeColor="text1"/>
          <w:lang w:eastAsia="en-US" w:bidi="ar-SA"/>
        </w:rPr>
        <w:t>:</w:t>
      </w:r>
    </w:p>
    <w:p w14:paraId="006ACED6" w14:textId="2F097CA4" w:rsidR="00A91665" w:rsidRPr="00941E1D" w:rsidRDefault="00294E5E" w:rsidP="00A91665">
      <w:pPr>
        <w:pStyle w:val="ListParagraph"/>
        <w:numPr>
          <w:ilvl w:val="0"/>
          <w:numId w:val="41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Một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hệ</w:t>
      </w:r>
      <w:proofErr w:type="spellEnd"/>
      <w:r w:rsidRPr="00941E1D">
        <w:rPr>
          <w:color w:val="000000" w:themeColor="text1"/>
          <w:lang w:eastAsia="en-US" w:bidi="ar-SA"/>
        </w:rPr>
        <w:t xml:space="preserve"> 3 </w:t>
      </w: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vật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lý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được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hóa</w:t>
      </w:r>
      <w:proofErr w:type="spellEnd"/>
      <w:r w:rsidRPr="00941E1D">
        <w:rPr>
          <w:color w:val="000000" w:themeColor="text1"/>
          <w:lang w:eastAsia="en-US" w:bidi="ar-SA"/>
        </w:rPr>
        <w:t xml:space="preserve">, </w:t>
      </w:r>
      <w:proofErr w:type="spellStart"/>
      <w:r w:rsidRPr="00941E1D">
        <w:rPr>
          <w:color w:val="000000" w:themeColor="text1"/>
          <w:lang w:eastAsia="en-US" w:bidi="ar-SA"/>
        </w:rPr>
        <w:t>và</w:t>
      </w:r>
      <w:proofErr w:type="spellEnd"/>
      <w:r w:rsidRPr="00941E1D">
        <w:rPr>
          <w:color w:val="000000" w:themeColor="text1"/>
          <w:lang w:eastAsia="en-US" w:bidi="ar-SA"/>
        </w:rPr>
        <w:t xml:space="preserve"> chia </w:t>
      </w:r>
      <w:proofErr w:type="spellStart"/>
      <w:r w:rsidRPr="00941E1D">
        <w:rPr>
          <w:color w:val="000000" w:themeColor="text1"/>
          <w:lang w:eastAsia="en-US" w:bidi="ar-SA"/>
        </w:rPr>
        <w:t>thành</w:t>
      </w:r>
      <w:proofErr w:type="spellEnd"/>
      <w:r w:rsidRPr="00941E1D">
        <w:rPr>
          <w:color w:val="000000" w:themeColor="text1"/>
          <w:lang w:eastAsia="en-US" w:bidi="ar-SA"/>
        </w:rPr>
        <w:t xml:space="preserve"> 5 </w:t>
      </w: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Lưu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trữ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các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dịch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vụ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gia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tăng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nội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kiểm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soát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hệ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nhúng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tập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trung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</w:p>
    <w:p w14:paraId="16F5F544" w14:textId="48FC0E87" w:rsidR="00294E5E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r w:rsidRPr="00941E1D">
        <w:rPr>
          <w:color w:val="000000" w:themeColor="text1"/>
          <w:lang w:eastAsia="en-US" w:bidi="ar-SA"/>
        </w:rPr>
        <w:t xml:space="preserve">2 </w:t>
      </w:r>
      <w:proofErr w:type="spellStart"/>
      <w:r w:rsidRPr="00941E1D">
        <w:rPr>
          <w:color w:val="000000" w:themeColor="text1"/>
          <w:lang w:eastAsia="en-US" w:bidi="ar-SA"/>
        </w:rPr>
        <w:t>đường</w:t>
      </w:r>
      <w:proofErr w:type="spellEnd"/>
      <w:r w:rsidRPr="00941E1D">
        <w:rPr>
          <w:color w:val="000000" w:themeColor="text1"/>
          <w:lang w:eastAsia="en-US" w:bidi="ar-SA"/>
        </w:rPr>
        <w:t xml:space="preserve"> internet song </w:t>
      </w:r>
      <w:proofErr w:type="spellStart"/>
      <w:r w:rsidRPr="00941E1D">
        <w:rPr>
          <w:color w:val="000000" w:themeColor="text1"/>
          <w:lang w:eastAsia="en-US" w:bidi="ar-SA"/>
        </w:rPr>
        <w:t>hành</w:t>
      </w:r>
      <w:proofErr w:type="spellEnd"/>
      <w:r w:rsidR="00A91665" w:rsidRPr="00941E1D">
        <w:rPr>
          <w:color w:val="000000" w:themeColor="text1"/>
          <w:lang w:eastAsia="en-US" w:bidi="ar-SA"/>
        </w:rPr>
        <w:t xml:space="preserve">, </w:t>
      </w:r>
      <w:proofErr w:type="spellStart"/>
      <w:r w:rsidRPr="00941E1D">
        <w:rPr>
          <w:color w:val="000000" w:themeColor="text1"/>
          <w:lang w:eastAsia="en-US" w:bidi="ar-SA"/>
        </w:rPr>
        <w:t>cân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bằng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tải</w:t>
      </w:r>
      <w:proofErr w:type="spellEnd"/>
      <w:r w:rsidR="00A91665" w:rsidRPr="00941E1D">
        <w:rPr>
          <w:color w:val="000000" w:themeColor="text1"/>
          <w:lang w:eastAsia="en-US" w:bidi="ar-SA"/>
        </w:rPr>
        <w:t>,</w:t>
      </w:r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tường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lửa</w:t>
      </w:r>
      <w:proofErr w:type="spellEnd"/>
      <w:r w:rsidR="00A91665" w:rsidRPr="00941E1D">
        <w:rPr>
          <w:color w:val="000000" w:themeColor="text1"/>
          <w:lang w:eastAsia="en-US" w:bidi="ar-SA"/>
        </w:rPr>
        <w:t>,</w:t>
      </w:r>
      <w:r w:rsidRPr="00941E1D">
        <w:rPr>
          <w:color w:val="000000" w:themeColor="text1"/>
          <w:lang w:eastAsia="en-US" w:bidi="ar-SA"/>
        </w:rPr>
        <w:t xml:space="preserve"> 1x switch </w:t>
      </w:r>
      <w:proofErr w:type="spellStart"/>
      <w:r w:rsidRPr="00941E1D">
        <w:rPr>
          <w:color w:val="000000" w:themeColor="text1"/>
          <w:lang w:eastAsia="en-US" w:bidi="ar-SA"/>
        </w:rPr>
        <w:t>mạng</w:t>
      </w:r>
      <w:proofErr w:type="spellEnd"/>
      <w:r w:rsidRPr="00941E1D">
        <w:rPr>
          <w:color w:val="000000" w:themeColor="text1"/>
          <w:lang w:eastAsia="en-US" w:bidi="ar-SA"/>
        </w:rPr>
        <w:t xml:space="preserve"> layer </w:t>
      </w:r>
      <w:proofErr w:type="gramStart"/>
      <w:r w:rsidRPr="00941E1D">
        <w:rPr>
          <w:color w:val="000000" w:themeColor="text1"/>
          <w:lang w:eastAsia="en-US" w:bidi="ar-SA"/>
        </w:rPr>
        <w:t>3</w:t>
      </w:r>
      <w:r w:rsidR="00A91665" w:rsidRPr="00941E1D">
        <w:rPr>
          <w:color w:val="000000" w:themeColor="text1"/>
          <w:lang w:eastAsia="en-US" w:bidi="ar-SA"/>
        </w:rPr>
        <w:t xml:space="preserve">, </w:t>
      </w:r>
      <w:r w:rsidRPr="00941E1D">
        <w:rPr>
          <w:color w:val="000000" w:themeColor="text1"/>
          <w:lang w:eastAsia="en-US" w:bidi="ar-SA"/>
        </w:rPr>
        <w:t xml:space="preserve"> 4</w:t>
      </w:r>
      <w:proofErr w:type="gramEnd"/>
      <w:r w:rsidRPr="00941E1D">
        <w:rPr>
          <w:color w:val="000000" w:themeColor="text1"/>
          <w:lang w:eastAsia="en-US" w:bidi="ar-SA"/>
        </w:rPr>
        <w:t>x switch layer 2 + 3x Access Point</w:t>
      </w:r>
    </w:p>
    <w:p w14:paraId="08C61A1A" w14:textId="05E250D8" w:rsidR="00A91665" w:rsidRPr="00941E1D" w:rsidRDefault="00A91665" w:rsidP="00A91665">
      <w:p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Hệ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thống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mạng</w:t>
      </w:r>
      <w:proofErr w:type="spellEnd"/>
      <w:r w:rsidRPr="00941E1D">
        <w:rPr>
          <w:color w:val="000000" w:themeColor="text1"/>
          <w:lang w:eastAsia="en-US" w:bidi="ar-SA"/>
        </w:rPr>
        <w:t>:</w:t>
      </w:r>
    </w:p>
    <w:p w14:paraId="022581EB" w14:textId="676638EE" w:rsidR="00A91665" w:rsidRPr="00941E1D" w:rsidRDefault="00A91665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Phù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hợp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với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hạ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tầng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mạng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hiện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có</w:t>
      </w:r>
      <w:proofErr w:type="spellEnd"/>
      <w:r w:rsidRPr="00941E1D">
        <w:rPr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941E1D" w:rsidRDefault="00A91665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Xây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dựng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các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dịch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vụ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mới</w:t>
      </w:r>
      <w:proofErr w:type="spellEnd"/>
      <w:r w:rsidRPr="00941E1D">
        <w:rPr>
          <w:color w:val="000000" w:themeColor="text1"/>
          <w:lang w:eastAsia="en-US" w:bidi="ar-SA"/>
        </w:rPr>
        <w:t>.</w:t>
      </w:r>
    </w:p>
    <w:p w14:paraId="5644179A" w14:textId="7AA07FB1" w:rsidR="00A91665" w:rsidRPr="00941E1D" w:rsidRDefault="00A91665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gramStart"/>
      <w:r w:rsidRPr="00941E1D">
        <w:rPr>
          <w:color w:val="000000" w:themeColor="text1"/>
          <w:lang w:eastAsia="en-US" w:bidi="ar-SA"/>
        </w:rPr>
        <w:t>An</w:t>
      </w:r>
      <w:proofErr w:type="gram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toàn</w:t>
      </w:r>
      <w:proofErr w:type="spellEnd"/>
      <w:r w:rsidRPr="00941E1D">
        <w:rPr>
          <w:color w:val="000000" w:themeColor="text1"/>
          <w:lang w:eastAsia="en-US" w:bidi="ar-SA"/>
        </w:rPr>
        <w:t xml:space="preserve">/ </w:t>
      </w:r>
      <w:proofErr w:type="spellStart"/>
      <w:r w:rsidRPr="00941E1D">
        <w:rPr>
          <w:color w:val="000000" w:themeColor="text1"/>
          <w:lang w:eastAsia="en-US" w:bidi="ar-SA"/>
        </w:rPr>
        <w:t>bảomật</w:t>
      </w:r>
      <w:proofErr w:type="spellEnd"/>
      <w:r w:rsidRPr="00941E1D">
        <w:rPr>
          <w:color w:val="000000" w:themeColor="text1"/>
          <w:lang w:eastAsia="en-US" w:bidi="ar-SA"/>
        </w:rPr>
        <w:t>.</w:t>
      </w:r>
    </w:p>
    <w:p w14:paraId="10EC150E" w14:textId="389A370A" w:rsidR="00A91665" w:rsidRPr="00941E1D" w:rsidRDefault="00A91665" w:rsidP="00A91665">
      <w:pPr>
        <w:rPr>
          <w:color w:val="000000" w:themeColor="text1"/>
          <w:lang w:eastAsia="en-US" w:bidi="ar-SA"/>
        </w:rPr>
      </w:pPr>
      <w:r w:rsidRPr="00941E1D">
        <w:rPr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Pr="00941E1D" w:rsidRDefault="009D290A" w:rsidP="005E2D65">
      <w:pPr>
        <w:pStyle w:val="Heading1"/>
        <w:rPr>
          <w:rFonts w:cs="Arial"/>
          <w:color w:val="000000" w:themeColor="text1"/>
        </w:rPr>
      </w:pPr>
      <w:bookmarkStart w:id="37" w:name="_Toc25660403"/>
      <w:proofErr w:type="spellStart"/>
      <w:r w:rsidRPr="00941E1D">
        <w:rPr>
          <w:rFonts w:cs="Arial"/>
          <w:color w:val="000000" w:themeColor="text1"/>
        </w:rPr>
        <w:t>Giám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37"/>
      <w:proofErr w:type="spellEnd"/>
    </w:p>
    <w:p w14:paraId="36610AD8" w14:textId="10D1CC69" w:rsidR="00F45E06" w:rsidRPr="00941E1D" w:rsidRDefault="00F45E06" w:rsidP="00F45E06">
      <w:pPr>
        <w:pStyle w:val="Heading2"/>
        <w:rPr>
          <w:rFonts w:cs="Arial"/>
          <w:color w:val="000000" w:themeColor="text1"/>
        </w:rPr>
      </w:pPr>
      <w:bookmarkStart w:id="38" w:name="_Toc25660404"/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câu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hỏi</w:t>
      </w:r>
      <w:bookmarkEnd w:id="38"/>
      <w:proofErr w:type="spellEnd"/>
    </w:p>
    <w:p w14:paraId="2708B202" w14:textId="7E4560FD" w:rsidR="00667DD5" w:rsidRPr="00941E1D" w:rsidRDefault="003A3FFF" w:rsidP="00667DD5">
      <w:pPr>
        <w:pStyle w:val="ListParagraph"/>
        <w:numPr>
          <w:ilvl w:val="0"/>
          <w:numId w:val="39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="00BD4022" w:rsidRPr="00941E1D">
        <w:rPr>
          <w:rFonts w:cs="Arial"/>
          <w:color w:val="000000" w:themeColor="text1"/>
        </w:rPr>
        <w:t xml:space="preserve">: </w:t>
      </w:r>
      <w:r w:rsidR="005A4994" w:rsidRPr="00941E1D">
        <w:rPr>
          <w:rFonts w:cs="Arial"/>
          <w:color w:val="000000" w:themeColor="text1"/>
        </w:rPr>
        <w:t>“</w:t>
      </w:r>
      <w:proofErr w:type="spellStart"/>
      <w:r w:rsidRPr="00941E1D">
        <w:rPr>
          <w:rFonts w:cs="Arial"/>
          <w:color w:val="000000" w:themeColor="text1"/>
        </w:rPr>
        <w:t>Cần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của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tôi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lỗi</w:t>
      </w:r>
      <w:proofErr w:type="spellEnd"/>
      <w:r w:rsidRPr="00941E1D">
        <w:rPr>
          <w:rFonts w:cs="Arial"/>
          <w:color w:val="000000" w:themeColor="text1"/>
        </w:rPr>
        <w:t>?”.</w:t>
      </w:r>
    </w:p>
    <w:p w14:paraId="57262EE3" w14:textId="755130A9" w:rsidR="00667DD5" w:rsidRPr="00941E1D" w:rsidRDefault="003A3FFF" w:rsidP="00C70C9D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nào</w:t>
      </w:r>
      <w:proofErr w:type="spellEnd"/>
      <w:r w:rsidR="00667DD5" w:rsidRPr="00941E1D">
        <w:rPr>
          <w:rFonts w:cs="Arial"/>
          <w:color w:val="000000" w:themeColor="text1"/>
        </w:rPr>
        <w:t>:</w:t>
      </w:r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Không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cần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thiết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phải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viên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làm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trực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tiếp</w:t>
      </w:r>
      <w:proofErr w:type="spellEnd"/>
      <w:r w:rsidR="00C70C9D" w:rsidRPr="00941E1D">
        <w:rPr>
          <w:rFonts w:cs="Arial"/>
          <w:color w:val="000000" w:themeColor="text1"/>
        </w:rPr>
        <w:t xml:space="preserve"> ở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bởi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nếu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vấn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đề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gì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xảy</w:t>
      </w:r>
      <w:proofErr w:type="spellEnd"/>
      <w:r w:rsidR="00C70C9D" w:rsidRPr="00941E1D">
        <w:rPr>
          <w:rFonts w:cs="Arial"/>
          <w:color w:val="000000" w:themeColor="text1"/>
        </w:rPr>
        <w:t xml:space="preserve"> ra </w:t>
      </w:r>
      <w:proofErr w:type="spellStart"/>
      <w:r w:rsidR="00C70C9D" w:rsidRPr="00941E1D">
        <w:rPr>
          <w:rFonts w:cs="Arial"/>
          <w:color w:val="000000" w:themeColor="text1"/>
        </w:rPr>
        <w:t>chúng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tôi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sửa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lỗi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bảo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ngay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từ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xa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hoặc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sẽ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trực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tiếp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đến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sửa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lỗi</w:t>
      </w:r>
      <w:proofErr w:type="spellEnd"/>
      <w:r w:rsidR="00C70C9D" w:rsidRPr="00941E1D">
        <w:rPr>
          <w:rFonts w:cs="Arial"/>
          <w:color w:val="000000" w:themeColor="text1"/>
        </w:rPr>
        <w:t xml:space="preserve">. </w:t>
      </w:r>
      <w:proofErr w:type="spellStart"/>
      <w:r w:rsidR="00C70C9D" w:rsidRPr="00941E1D">
        <w:rPr>
          <w:rFonts w:cs="Arial"/>
          <w:color w:val="000000" w:themeColor="text1"/>
        </w:rPr>
        <w:t>Lí</w:t>
      </w:r>
      <w:proofErr w:type="spellEnd"/>
      <w:r w:rsidR="00C70C9D" w:rsidRPr="00941E1D">
        <w:rPr>
          <w:rFonts w:cs="Arial"/>
          <w:color w:val="000000" w:themeColor="text1"/>
        </w:rPr>
        <w:t xml:space="preserve"> do </w:t>
      </w:r>
      <w:proofErr w:type="spellStart"/>
      <w:r w:rsidR="00C70C9D" w:rsidRPr="00941E1D">
        <w:rPr>
          <w:rFonts w:cs="Arial"/>
          <w:color w:val="000000" w:themeColor="text1"/>
        </w:rPr>
        <w:t>bởi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hệ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thống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này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không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gây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ảnh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hưởng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ngay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tức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thời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đến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sức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khỏe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của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số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lượng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người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truy</w:t>
      </w:r>
      <w:proofErr w:type="spellEnd"/>
      <w:r w:rsidR="003270FB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cập</w:t>
      </w:r>
      <w:proofErr w:type="spellEnd"/>
      <w:r w:rsidR="003270FB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trang</w:t>
      </w:r>
      <w:proofErr w:type="spellEnd"/>
      <w:r w:rsidR="003270FB" w:rsidRPr="00941E1D">
        <w:rPr>
          <w:rFonts w:cs="Arial"/>
          <w:color w:val="000000" w:themeColor="text1"/>
        </w:rPr>
        <w:t xml:space="preserve"> web </w:t>
      </w:r>
      <w:proofErr w:type="spellStart"/>
      <w:r w:rsidR="00C70C9D" w:rsidRPr="00941E1D">
        <w:rPr>
          <w:rFonts w:cs="Arial"/>
          <w:color w:val="000000" w:themeColor="text1"/>
        </w:rPr>
        <w:t>trong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một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khoảng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thời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gian</w:t>
      </w:r>
      <w:proofErr w:type="spellEnd"/>
      <w:r w:rsidR="003270FB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ngắn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ít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số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các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viên</w:t>
      </w:r>
      <w:proofErr w:type="spellEnd"/>
      <w:r w:rsidR="00C70C9D" w:rsidRPr="00941E1D">
        <w:rPr>
          <w:rFonts w:cs="Arial"/>
          <w:color w:val="000000" w:themeColor="text1"/>
        </w:rPr>
        <w:t xml:space="preserve"> y </w:t>
      </w:r>
      <w:proofErr w:type="spellStart"/>
      <w:r w:rsidR="00C70C9D" w:rsidRPr="00941E1D">
        <w:rPr>
          <w:rFonts w:cs="Arial"/>
          <w:color w:val="000000" w:themeColor="text1"/>
        </w:rPr>
        <w:t>tế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trong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hỗ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trợ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trao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đổi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thông</w:t>
      </w:r>
      <w:proofErr w:type="spellEnd"/>
      <w:r w:rsidR="00C70C9D" w:rsidRPr="00941E1D">
        <w:rPr>
          <w:rFonts w:cs="Arial"/>
          <w:color w:val="000000" w:themeColor="text1"/>
        </w:rPr>
        <w:t xml:space="preserve"> tin </w:t>
      </w:r>
      <w:proofErr w:type="spellStart"/>
      <w:r w:rsidR="00C70C9D" w:rsidRPr="00941E1D">
        <w:rPr>
          <w:rFonts w:cs="Arial"/>
          <w:color w:val="000000" w:themeColor="text1"/>
        </w:rPr>
        <w:t>với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nhau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một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cách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dễ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dàng</w:t>
      </w:r>
      <w:proofErr w:type="spellEnd"/>
      <w:r w:rsidR="00C70C9D" w:rsidRPr="00941E1D">
        <w:rPr>
          <w:rFonts w:cs="Arial"/>
          <w:color w:val="000000" w:themeColor="text1"/>
        </w:rPr>
        <w:t>.</w:t>
      </w:r>
    </w:p>
    <w:p w14:paraId="6C317951" w14:textId="77777777" w:rsidR="006C3A9C" w:rsidRPr="00941E1D" w:rsidRDefault="006C3A9C" w:rsidP="00C70C9D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bookmarkStart w:id="39" w:name="_GoBack"/>
      <w:bookmarkEnd w:id="39"/>
    </w:p>
    <w:p w14:paraId="78D2041A" w14:textId="34BA1CB5" w:rsidR="00667DD5" w:rsidRPr="00941E1D" w:rsidRDefault="00667DD5" w:rsidP="00460E60">
      <w:pPr>
        <w:pStyle w:val="ListParagraph"/>
        <w:numPr>
          <w:ilvl w:val="0"/>
          <w:numId w:val="39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>: “Oh</w:t>
      </w:r>
      <w:r w:rsidR="00954A4A" w:rsidRPr="00941E1D">
        <w:rPr>
          <w:rFonts w:cs="Arial"/>
          <w:color w:val="000000" w:themeColor="text1"/>
        </w:rPr>
        <w:t xml:space="preserve">. </w:t>
      </w:r>
      <w:proofErr w:type="spellStart"/>
      <w:r w:rsidR="00251D74" w:rsidRPr="00941E1D">
        <w:rPr>
          <w:rFonts w:cs="Arial"/>
          <w:color w:val="000000" w:themeColor="text1"/>
        </w:rPr>
        <w:t>S</w:t>
      </w:r>
      <w:r w:rsidR="00954A4A" w:rsidRPr="00941E1D">
        <w:rPr>
          <w:rFonts w:cs="Arial"/>
          <w:color w:val="000000" w:themeColor="text1"/>
        </w:rPr>
        <w:t>ếp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chúng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tôi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sử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dụng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máy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tính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cài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hệ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điều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hành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r w:rsidR="00915C78" w:rsidRPr="00941E1D">
        <w:rPr>
          <w:rFonts w:cs="Arial"/>
          <w:color w:val="000000" w:themeColor="text1"/>
        </w:rPr>
        <w:t xml:space="preserve">Windows 95 </w:t>
      </w:r>
      <w:proofErr w:type="spellStart"/>
      <w:r w:rsidR="00915C78" w:rsidRPr="00941E1D">
        <w:rPr>
          <w:rFonts w:cs="Arial"/>
          <w:color w:val="000000" w:themeColor="text1"/>
        </w:rPr>
        <w:t>cơ</w:t>
      </w:r>
      <w:proofErr w:type="spellEnd"/>
      <w:r w:rsidR="00D82BE2" w:rsidRPr="00941E1D">
        <w:rPr>
          <w:rFonts w:cs="Arial"/>
          <w:color w:val="000000" w:themeColor="text1"/>
        </w:rPr>
        <w:t>.</w:t>
      </w:r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Liệu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phần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mềm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này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phải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chạy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được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đấy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nhé</w:t>
      </w:r>
      <w:proofErr w:type="spellEnd"/>
      <w:r w:rsidR="00DB2EB7" w:rsidRPr="00941E1D">
        <w:rPr>
          <w:rFonts w:cs="Arial"/>
          <w:color w:val="000000" w:themeColor="text1"/>
        </w:rPr>
        <w:t xml:space="preserve">. </w:t>
      </w:r>
      <w:proofErr w:type="spellStart"/>
      <w:r w:rsidR="00DB2EB7" w:rsidRPr="00941E1D">
        <w:rPr>
          <w:rFonts w:cs="Arial"/>
          <w:color w:val="000000" w:themeColor="text1"/>
        </w:rPr>
        <w:t>Ông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mới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là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người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duyệt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cái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này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đấy</w:t>
      </w:r>
      <w:proofErr w:type="spellEnd"/>
      <w:r w:rsidRPr="00941E1D">
        <w:rPr>
          <w:rFonts w:cs="Arial"/>
          <w:color w:val="000000" w:themeColor="text1"/>
        </w:rPr>
        <w:t>”.</w:t>
      </w:r>
    </w:p>
    <w:p w14:paraId="65D94067" w14:textId="20EF2D28" w:rsidR="00667DD5" w:rsidRPr="00941E1D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nào</w:t>
      </w:r>
      <w:proofErr w:type="spellEnd"/>
      <w:r w:rsidRPr="00941E1D">
        <w:rPr>
          <w:rFonts w:cs="Arial"/>
          <w:color w:val="000000" w:themeColor="text1"/>
        </w:rPr>
        <w:t>:</w:t>
      </w:r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tại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chúng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tôi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xây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dựng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phần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mềm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trên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nền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tảng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r w:rsidR="00C70C9D" w:rsidRPr="00941E1D">
        <w:rPr>
          <w:rFonts w:cs="Arial"/>
          <w:color w:val="000000" w:themeColor="text1"/>
        </w:rPr>
        <w:lastRenderedPageBreak/>
        <w:t xml:space="preserve">Windows 10 </w:t>
      </w:r>
      <w:proofErr w:type="spellStart"/>
      <w:r w:rsidR="00C70C9D" w:rsidRPr="00941E1D">
        <w:rPr>
          <w:rFonts w:cs="Arial"/>
          <w:color w:val="000000" w:themeColor="text1"/>
        </w:rPr>
        <w:t>để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dễ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dàng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bảo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cũng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như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sửa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lỗi</w:t>
      </w:r>
      <w:proofErr w:type="spellEnd"/>
      <w:r w:rsidR="006C3A9C" w:rsidRPr="00941E1D">
        <w:rPr>
          <w:rFonts w:cs="Arial"/>
          <w:color w:val="000000" w:themeColor="text1"/>
        </w:rPr>
        <w:t xml:space="preserve">, </w:t>
      </w:r>
      <w:proofErr w:type="spellStart"/>
      <w:r w:rsidR="006C3A9C" w:rsidRPr="00941E1D">
        <w:rPr>
          <w:rFonts w:cs="Arial"/>
          <w:color w:val="000000" w:themeColor="text1"/>
        </w:rPr>
        <w:t>tất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cả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là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để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cho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giao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diện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cũng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như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phần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mềm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được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hoạt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động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tốt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và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dễ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dàng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sử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dụng</w:t>
      </w:r>
      <w:proofErr w:type="spellEnd"/>
      <w:r w:rsidR="006C3A9C" w:rsidRPr="00941E1D">
        <w:rPr>
          <w:rFonts w:cs="Arial"/>
          <w:color w:val="000000" w:themeColor="text1"/>
        </w:rPr>
        <w:t xml:space="preserve">. </w:t>
      </w:r>
      <w:proofErr w:type="spellStart"/>
      <w:r w:rsidR="006C3A9C" w:rsidRPr="00941E1D">
        <w:rPr>
          <w:rFonts w:cs="Arial"/>
          <w:color w:val="000000" w:themeColor="text1"/>
        </w:rPr>
        <w:t>Sếp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của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bạn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có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thể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duyệt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dự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này</w:t>
      </w:r>
      <w:proofErr w:type="spellEnd"/>
      <w:r w:rsidR="006C3A9C" w:rsidRPr="00941E1D">
        <w:rPr>
          <w:rFonts w:cs="Arial"/>
          <w:color w:val="000000" w:themeColor="text1"/>
        </w:rPr>
        <w:t xml:space="preserve"> qua </w:t>
      </w:r>
      <w:proofErr w:type="spellStart"/>
      <w:r w:rsidR="006C3A9C" w:rsidRPr="00941E1D">
        <w:rPr>
          <w:rFonts w:cs="Arial"/>
          <w:color w:val="000000" w:themeColor="text1"/>
        </w:rPr>
        <w:t>máy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tính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của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bạn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cơ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mà</w:t>
      </w:r>
      <w:proofErr w:type="spellEnd"/>
      <w:r w:rsidR="006C3A9C" w:rsidRPr="00941E1D">
        <w:rPr>
          <w:rFonts w:cs="Arial"/>
          <w:color w:val="000000" w:themeColor="text1"/>
        </w:rPr>
        <w:t xml:space="preserve">, </w:t>
      </w:r>
      <w:proofErr w:type="spellStart"/>
      <w:r w:rsidR="006C3A9C" w:rsidRPr="00941E1D">
        <w:rPr>
          <w:rFonts w:cs="Arial"/>
          <w:color w:val="000000" w:themeColor="text1"/>
        </w:rPr>
        <w:t>hoặc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nếu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bạn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muốn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chúng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tôi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làm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phần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mềm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chạy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trên</w:t>
      </w:r>
      <w:proofErr w:type="spellEnd"/>
      <w:r w:rsidR="006C3A9C" w:rsidRPr="00941E1D">
        <w:rPr>
          <w:rFonts w:cs="Arial"/>
          <w:color w:val="000000" w:themeColor="text1"/>
        </w:rPr>
        <w:t xml:space="preserve"> win 95 </w:t>
      </w:r>
      <w:proofErr w:type="spellStart"/>
      <w:r w:rsidR="006C3A9C" w:rsidRPr="00941E1D">
        <w:rPr>
          <w:rFonts w:cs="Arial"/>
          <w:color w:val="000000" w:themeColor="text1"/>
        </w:rPr>
        <w:t>cũng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được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thôi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nhưng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có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vấn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đề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gì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xảy</w:t>
      </w:r>
      <w:proofErr w:type="spellEnd"/>
      <w:r w:rsidR="006C3A9C" w:rsidRPr="00941E1D">
        <w:rPr>
          <w:rFonts w:cs="Arial"/>
          <w:color w:val="000000" w:themeColor="text1"/>
        </w:rPr>
        <w:t xml:space="preserve"> ra </w:t>
      </w:r>
      <w:proofErr w:type="spellStart"/>
      <w:r w:rsidR="006C3A9C" w:rsidRPr="00941E1D">
        <w:rPr>
          <w:rFonts w:cs="Arial"/>
          <w:color w:val="000000" w:themeColor="text1"/>
        </w:rPr>
        <w:t>chúng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tôi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sẽ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không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chịu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trách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nhiệm</w:t>
      </w:r>
      <w:proofErr w:type="spellEnd"/>
      <w:r w:rsidR="006C3A9C" w:rsidRPr="00941E1D">
        <w:rPr>
          <w:rFonts w:cs="Arial"/>
          <w:color w:val="000000" w:themeColor="text1"/>
        </w:rPr>
        <w:t>.</w:t>
      </w:r>
    </w:p>
    <w:p w14:paraId="12A42682" w14:textId="77777777" w:rsidR="006C3A9C" w:rsidRPr="00941E1D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0BD26354" w:rsidR="00460E60" w:rsidRPr="00941E1D" w:rsidRDefault="00460E60" w:rsidP="00460E60">
      <w:pPr>
        <w:pStyle w:val="ListParagraph"/>
        <w:numPr>
          <w:ilvl w:val="0"/>
          <w:numId w:val="39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>: “</w:t>
      </w:r>
      <w:proofErr w:type="spellStart"/>
      <w:r w:rsidR="00853CD0" w:rsidRPr="00941E1D">
        <w:rPr>
          <w:rFonts w:cs="Arial"/>
          <w:color w:val="000000" w:themeColor="text1"/>
        </w:rPr>
        <w:t>Dự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án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phát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triển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phần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mềm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này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giá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r w:rsidR="00B97D03" w:rsidRPr="00941E1D">
        <w:rPr>
          <w:rFonts w:cs="Arial"/>
          <w:color w:val="000000" w:themeColor="text1"/>
        </w:rPr>
        <w:t>2</w:t>
      </w:r>
      <w:r w:rsidR="00853CD0" w:rsidRPr="00941E1D">
        <w:rPr>
          <w:rFonts w:cs="Arial"/>
          <w:color w:val="000000" w:themeColor="text1"/>
        </w:rPr>
        <w:t xml:space="preserve">00 </w:t>
      </w:r>
      <w:proofErr w:type="spellStart"/>
      <w:r w:rsidR="00853CD0" w:rsidRPr="00941E1D">
        <w:rPr>
          <w:rFonts w:cs="Arial"/>
          <w:color w:val="000000" w:themeColor="text1"/>
        </w:rPr>
        <w:t>triệu</w:t>
      </w:r>
      <w:proofErr w:type="spellEnd"/>
      <w:r w:rsidR="00853CD0" w:rsidRPr="00941E1D">
        <w:rPr>
          <w:rFonts w:cs="Arial"/>
          <w:color w:val="000000" w:themeColor="text1"/>
        </w:rPr>
        <w:t xml:space="preserve">. </w:t>
      </w:r>
      <w:proofErr w:type="spellStart"/>
      <w:r w:rsidR="00853CD0" w:rsidRPr="00941E1D">
        <w:rPr>
          <w:rFonts w:cs="Arial"/>
          <w:color w:val="000000" w:themeColor="text1"/>
        </w:rPr>
        <w:t>Giá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này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c</w:t>
      </w:r>
      <w:r w:rsidR="009A592B" w:rsidRPr="00941E1D">
        <w:rPr>
          <w:rFonts w:cs="Arial"/>
          <w:color w:val="000000" w:themeColor="text1"/>
        </w:rPr>
        <w:t>ó</w:t>
      </w:r>
      <w:proofErr w:type="spellEnd"/>
      <w:r w:rsidR="009A592B" w:rsidRPr="00941E1D">
        <w:rPr>
          <w:rFonts w:cs="Arial"/>
          <w:color w:val="000000" w:themeColor="text1"/>
        </w:rPr>
        <w:t xml:space="preserve"> </w:t>
      </w:r>
      <w:r w:rsidR="00AA7A9A" w:rsidRPr="00941E1D">
        <w:rPr>
          <w:rFonts w:cs="Arial"/>
          <w:color w:val="000000" w:themeColor="text1"/>
        </w:rPr>
        <w:t xml:space="preserve">bao </w:t>
      </w:r>
      <w:proofErr w:type="spellStart"/>
      <w:r w:rsidR="00AA7A9A" w:rsidRPr="00941E1D">
        <w:rPr>
          <w:rFonts w:cs="Arial"/>
          <w:color w:val="000000" w:themeColor="text1"/>
        </w:rPr>
        <w:t>gồm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r w:rsidR="009A592B" w:rsidRPr="00941E1D">
        <w:rPr>
          <w:rFonts w:cs="Arial"/>
          <w:color w:val="000000" w:themeColor="text1"/>
        </w:rPr>
        <w:t xml:space="preserve">VAT hay </w:t>
      </w:r>
      <w:proofErr w:type="spellStart"/>
      <w:r w:rsidR="009A592B" w:rsidRPr="00941E1D">
        <w:rPr>
          <w:rFonts w:cs="Arial"/>
          <w:color w:val="000000" w:themeColor="text1"/>
        </w:rPr>
        <w:t>không</w:t>
      </w:r>
      <w:proofErr w:type="spellEnd"/>
      <w:r w:rsidR="009A592B" w:rsidRPr="00941E1D">
        <w:rPr>
          <w:rFonts w:cs="Arial"/>
          <w:color w:val="000000" w:themeColor="text1"/>
        </w:rPr>
        <w:t xml:space="preserve"> </w:t>
      </w:r>
      <w:proofErr w:type="spellStart"/>
      <w:r w:rsidR="009A592B" w:rsidRPr="00941E1D">
        <w:rPr>
          <w:rFonts w:cs="Arial"/>
          <w:color w:val="000000" w:themeColor="text1"/>
        </w:rPr>
        <w:t>nhỉ</w:t>
      </w:r>
      <w:proofErr w:type="spellEnd"/>
      <w:r w:rsidR="009A592B" w:rsidRPr="00941E1D">
        <w:rPr>
          <w:rFonts w:cs="Arial"/>
          <w:color w:val="000000" w:themeColor="text1"/>
        </w:rPr>
        <w:t xml:space="preserve">? </w:t>
      </w:r>
      <w:proofErr w:type="spellStart"/>
      <w:r w:rsidR="00AA7A9A" w:rsidRPr="00941E1D">
        <w:rPr>
          <w:rFonts w:cs="Arial"/>
          <w:color w:val="000000" w:themeColor="text1"/>
        </w:rPr>
        <w:t>Giá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cụ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thể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cho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tình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huống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có</w:t>
      </w:r>
      <w:proofErr w:type="spellEnd"/>
      <w:r w:rsidR="00AA7A9A" w:rsidRPr="00941E1D">
        <w:rPr>
          <w:rFonts w:cs="Arial"/>
          <w:color w:val="000000" w:themeColor="text1"/>
        </w:rPr>
        <w:t xml:space="preserve"> VAT </w:t>
      </w:r>
      <w:proofErr w:type="spellStart"/>
      <w:r w:rsidR="00AA7A9A" w:rsidRPr="00941E1D">
        <w:rPr>
          <w:rFonts w:cs="Arial"/>
          <w:color w:val="000000" w:themeColor="text1"/>
        </w:rPr>
        <w:t>và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không</w:t>
      </w:r>
      <w:proofErr w:type="spellEnd"/>
      <w:r w:rsidR="00AA7A9A" w:rsidRPr="00941E1D">
        <w:rPr>
          <w:rFonts w:cs="Arial"/>
          <w:color w:val="000000" w:themeColor="text1"/>
        </w:rPr>
        <w:t xml:space="preserve"> VAT </w:t>
      </w:r>
      <w:proofErr w:type="spellStart"/>
      <w:r w:rsidR="00AA7A9A" w:rsidRPr="00941E1D">
        <w:rPr>
          <w:rFonts w:cs="Arial"/>
          <w:color w:val="000000" w:themeColor="text1"/>
        </w:rPr>
        <w:t>là</w:t>
      </w:r>
      <w:proofErr w:type="spellEnd"/>
      <w:r w:rsidR="00AA7A9A" w:rsidRPr="00941E1D">
        <w:rPr>
          <w:rFonts w:cs="Arial"/>
          <w:color w:val="000000" w:themeColor="text1"/>
        </w:rPr>
        <w:t xml:space="preserve"> bao </w:t>
      </w:r>
      <w:proofErr w:type="spellStart"/>
      <w:r w:rsidR="00AA7A9A" w:rsidRPr="00941E1D">
        <w:rPr>
          <w:rFonts w:cs="Arial"/>
          <w:color w:val="000000" w:themeColor="text1"/>
        </w:rPr>
        <w:t>nhiêu</w:t>
      </w:r>
      <w:proofErr w:type="spellEnd"/>
      <w:r w:rsidR="00AA7A9A" w:rsidRPr="00941E1D">
        <w:rPr>
          <w:rFonts w:cs="Arial"/>
          <w:color w:val="000000" w:themeColor="text1"/>
        </w:rPr>
        <w:t>?”</w:t>
      </w:r>
    </w:p>
    <w:p w14:paraId="74A27C39" w14:textId="67232C22" w:rsidR="00460E60" w:rsidRPr="00941E1D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nào</w:t>
      </w:r>
      <w:proofErr w:type="spellEnd"/>
      <w:r w:rsidRPr="00941E1D">
        <w:rPr>
          <w:rFonts w:cs="Arial"/>
          <w:color w:val="000000" w:themeColor="text1"/>
        </w:rPr>
        <w:t>:</w:t>
      </w:r>
      <w:r w:rsidR="00AB64E5" w:rsidRPr="00941E1D">
        <w:rPr>
          <w:rFonts w:cs="Arial"/>
          <w:color w:val="000000" w:themeColor="text1"/>
        </w:rPr>
        <w:t xml:space="preserve"> </w:t>
      </w:r>
      <w:r w:rsidRPr="00941E1D">
        <w:rPr>
          <w:rFonts w:cs="Arial"/>
          <w:color w:val="000000" w:themeColor="text1"/>
        </w:rPr>
        <w:tab/>
      </w:r>
    </w:p>
    <w:p w14:paraId="188496FD" w14:textId="77777777" w:rsidR="00460E60" w:rsidRPr="00941E1D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31A11A30" w14:textId="77777777" w:rsidR="00460E60" w:rsidRPr="00941E1D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0C7678B6" w14:textId="77777777" w:rsidR="00460E60" w:rsidRPr="00941E1D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09CB4D98" w14:textId="77777777" w:rsidR="00460E60" w:rsidRPr="00941E1D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941E1D" w:rsidRDefault="005E2D65" w:rsidP="005E2D65">
      <w:pPr>
        <w:pStyle w:val="Heading1"/>
        <w:rPr>
          <w:rFonts w:cs="Arial"/>
          <w:color w:val="000000" w:themeColor="text1"/>
        </w:rPr>
      </w:pPr>
      <w:bookmarkStart w:id="40" w:name="_Toc25660405"/>
      <w:proofErr w:type="spellStart"/>
      <w:r w:rsidRPr="00941E1D">
        <w:rPr>
          <w:rFonts w:cs="Arial"/>
          <w:color w:val="000000" w:themeColor="text1"/>
        </w:rPr>
        <w:t>Đóng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40"/>
      <w:proofErr w:type="spellEnd"/>
    </w:p>
    <w:p w14:paraId="37A5DC86" w14:textId="1BF9624C" w:rsidR="008E6AE9" w:rsidRPr="005B16A9" w:rsidRDefault="00D1020B" w:rsidP="005B16A9">
      <w:pPr>
        <w:pStyle w:val="Heading2"/>
        <w:rPr>
          <w:bCs/>
          <w:color w:val="000000" w:themeColor="text1"/>
        </w:rPr>
      </w:pPr>
      <w:bookmarkStart w:id="41" w:name="_Toc25660406"/>
      <w:proofErr w:type="spellStart"/>
      <w:r w:rsidRPr="005B16A9">
        <w:rPr>
          <w:bCs/>
          <w:color w:val="000000" w:themeColor="text1"/>
        </w:rPr>
        <w:t>Quản</w:t>
      </w:r>
      <w:proofErr w:type="spellEnd"/>
      <w:r w:rsidRPr="005B16A9">
        <w:rPr>
          <w:bCs/>
          <w:color w:val="000000" w:themeColor="text1"/>
        </w:rPr>
        <w:t xml:space="preserve"> </w:t>
      </w:r>
      <w:proofErr w:type="spellStart"/>
      <w:r w:rsidRPr="005B16A9">
        <w:rPr>
          <w:bCs/>
          <w:color w:val="000000" w:themeColor="text1"/>
        </w:rPr>
        <w:t>lý</w:t>
      </w:r>
      <w:proofErr w:type="spellEnd"/>
      <w:r w:rsidRPr="005B16A9">
        <w:rPr>
          <w:bCs/>
          <w:color w:val="000000" w:themeColor="text1"/>
        </w:rPr>
        <w:t xml:space="preserve"> </w:t>
      </w:r>
      <w:proofErr w:type="spellStart"/>
      <w:r w:rsidRPr="005B16A9">
        <w:rPr>
          <w:bCs/>
          <w:color w:val="000000" w:themeColor="text1"/>
        </w:rPr>
        <w:t>mã</w:t>
      </w:r>
      <w:proofErr w:type="spellEnd"/>
      <w:r w:rsidRPr="005B16A9">
        <w:rPr>
          <w:bCs/>
          <w:color w:val="000000" w:themeColor="text1"/>
        </w:rPr>
        <w:t xml:space="preserve"> </w:t>
      </w:r>
      <w:proofErr w:type="spellStart"/>
      <w:r w:rsidRPr="005B16A9">
        <w:rPr>
          <w:bCs/>
          <w:color w:val="000000" w:themeColor="text1"/>
        </w:rPr>
        <w:t>nguồn</w:t>
      </w:r>
      <w:bookmarkEnd w:id="41"/>
      <w:proofErr w:type="spellEnd"/>
    </w:p>
    <w:p w14:paraId="727D6E3F" w14:textId="634AB685" w:rsidR="00D1020B" w:rsidRPr="00941E1D" w:rsidRDefault="00D1020B" w:rsidP="005E2D65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Dựa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biểu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đồ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Git</w:t>
      </w:r>
      <w:r w:rsidR="00687A4B" w:rsidRPr="00941E1D">
        <w:rPr>
          <w:rFonts w:cs="Arial"/>
          <w:color w:val="000000" w:themeColor="text1"/>
        </w:rPr>
        <w:t xml:space="preserve">, </w:t>
      </w:r>
      <w:proofErr w:type="spellStart"/>
      <w:r w:rsidR="00687A4B" w:rsidRPr="00941E1D">
        <w:rPr>
          <w:rFonts w:cs="Arial"/>
          <w:color w:val="000000" w:themeColor="text1"/>
        </w:rPr>
        <w:t>hoặc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các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công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cụ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phân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tích</w:t>
      </w:r>
      <w:proofErr w:type="spellEnd"/>
      <w:r w:rsidR="00687A4B" w:rsidRPr="00941E1D">
        <w:rPr>
          <w:rFonts w:cs="Arial"/>
          <w:color w:val="000000" w:themeColor="text1"/>
        </w:rPr>
        <w:t xml:space="preserve"> code</w:t>
      </w:r>
      <w:r w:rsidRPr="00941E1D">
        <w:rPr>
          <w:rFonts w:cs="Arial"/>
          <w:color w:val="000000" w:themeColor="text1"/>
        </w:rPr>
        <w:t>,</w:t>
      </w:r>
      <w:r w:rsidR="006A739D" w:rsidRPr="00941E1D">
        <w:rPr>
          <w:rFonts w:cs="Arial"/>
          <w:color w:val="000000" w:themeColor="text1"/>
        </w:rPr>
        <w:t xml:space="preserve"> </w:t>
      </w:r>
      <w:proofErr w:type="spellStart"/>
      <w:r w:rsidR="006A739D" w:rsidRPr="00941E1D">
        <w:rPr>
          <w:rFonts w:cs="Arial"/>
          <w:color w:val="000000" w:themeColor="text1"/>
        </w:rPr>
        <w:t>xuất</w:t>
      </w:r>
      <w:proofErr w:type="spellEnd"/>
      <w:r w:rsidR="006A739D" w:rsidRPr="00941E1D">
        <w:rPr>
          <w:rFonts w:cs="Arial"/>
          <w:color w:val="000000" w:themeColor="text1"/>
        </w:rPr>
        <w:t xml:space="preserve"> ra </w:t>
      </w:r>
      <w:r w:rsidR="00924FA9" w:rsidRPr="00941E1D">
        <w:rPr>
          <w:rFonts w:cs="Arial"/>
          <w:color w:val="000000" w:themeColor="text1"/>
        </w:rPr>
        <w:t>3</w:t>
      </w:r>
      <w:r w:rsidR="006A739D" w:rsidRPr="00941E1D">
        <w:rPr>
          <w:rFonts w:cs="Arial"/>
          <w:color w:val="000000" w:themeColor="text1"/>
        </w:rPr>
        <w:t xml:space="preserve"> </w:t>
      </w:r>
      <w:proofErr w:type="spellStart"/>
      <w:r w:rsidR="006A739D" w:rsidRPr="00941E1D">
        <w:rPr>
          <w:rFonts w:cs="Arial"/>
          <w:color w:val="000000" w:themeColor="text1"/>
        </w:rPr>
        <w:t>thông</w:t>
      </w:r>
      <w:proofErr w:type="spellEnd"/>
      <w:r w:rsidR="006A739D" w:rsidRPr="00941E1D">
        <w:rPr>
          <w:rFonts w:cs="Arial"/>
          <w:color w:val="000000" w:themeColor="text1"/>
        </w:rPr>
        <w:t xml:space="preserve"> </w:t>
      </w:r>
      <w:proofErr w:type="spellStart"/>
      <w:r w:rsidR="006A739D" w:rsidRPr="00941E1D">
        <w:rPr>
          <w:rFonts w:cs="Arial"/>
          <w:color w:val="000000" w:themeColor="text1"/>
        </w:rPr>
        <w:t>kê</w:t>
      </w:r>
      <w:proofErr w:type="spellEnd"/>
      <w:r w:rsidR="00ED43BF" w:rsidRPr="00941E1D">
        <w:rPr>
          <w:rFonts w:cs="Arial"/>
          <w:color w:val="000000" w:themeColor="text1"/>
        </w:rPr>
        <w:t xml:space="preserve">. </w:t>
      </w:r>
      <w:proofErr w:type="spellStart"/>
      <w:r w:rsidR="00ED43BF" w:rsidRPr="00941E1D">
        <w:rPr>
          <w:rFonts w:cs="Arial"/>
          <w:color w:val="000000" w:themeColor="text1"/>
        </w:rPr>
        <w:t>Gợi</w:t>
      </w:r>
      <w:proofErr w:type="spellEnd"/>
      <w:r w:rsidR="00ED43BF" w:rsidRPr="00941E1D">
        <w:rPr>
          <w:rFonts w:cs="Arial"/>
          <w:color w:val="000000" w:themeColor="text1"/>
        </w:rPr>
        <w:t xml:space="preserve"> ý</w:t>
      </w:r>
      <w:r w:rsidR="00A46FF8" w:rsidRPr="00941E1D">
        <w:rPr>
          <w:rFonts w:cs="Arial"/>
          <w:color w:val="000000" w:themeColor="text1"/>
        </w:rPr>
        <w:t xml:space="preserve"> </w:t>
      </w:r>
    </w:p>
    <w:p w14:paraId="2E646AEC" w14:textId="295F3E6E" w:rsidR="006A739D" w:rsidRDefault="00DD4BB4" w:rsidP="006A739D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commit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="00D4281D">
        <w:rPr>
          <w:rFonts w:cs="Arial"/>
          <w:color w:val="000000" w:themeColor="text1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5197"/>
        <w:gridCol w:w="2723"/>
      </w:tblGrid>
      <w:tr w:rsidR="005B16A9" w14:paraId="14AF0A32" w14:textId="77777777" w:rsidTr="005B16A9">
        <w:tc>
          <w:tcPr>
            <w:tcW w:w="715" w:type="dxa"/>
          </w:tcPr>
          <w:p w14:paraId="778FBA9D" w14:textId="7FB28F8C" w:rsidR="007C5C70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5197" w:type="dxa"/>
          </w:tcPr>
          <w:p w14:paraId="5FF7065B" w14:textId="555FE436" w:rsidR="007C5C70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Tên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thành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viên</w:t>
            </w:r>
            <w:proofErr w:type="spellEnd"/>
          </w:p>
        </w:tc>
        <w:tc>
          <w:tcPr>
            <w:tcW w:w="2723" w:type="dxa"/>
          </w:tcPr>
          <w:p w14:paraId="22BBAB80" w14:textId="06F39E76" w:rsidR="007C5C70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Số</w:t>
            </w:r>
            <w:proofErr w:type="spellEnd"/>
            <w:r>
              <w:rPr>
                <w:rFonts w:cs="Arial"/>
                <w:color w:val="000000" w:themeColor="text1"/>
              </w:rPr>
              <w:t xml:space="preserve"> Commit</w:t>
            </w:r>
          </w:p>
        </w:tc>
      </w:tr>
      <w:tr w:rsidR="005B16A9" w14:paraId="28202B30" w14:textId="77777777" w:rsidTr="005B16A9">
        <w:tc>
          <w:tcPr>
            <w:tcW w:w="715" w:type="dxa"/>
          </w:tcPr>
          <w:p w14:paraId="1A26D896" w14:textId="3C40B2F9" w:rsidR="007C5C70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5197" w:type="dxa"/>
          </w:tcPr>
          <w:p w14:paraId="5F4FC3B6" w14:textId="0E91402A" w:rsidR="007C5C70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Ngọc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723" w:type="dxa"/>
          </w:tcPr>
          <w:p w14:paraId="1214196D" w14:textId="77777777" w:rsidR="007C5C70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  <w:tr w:rsidR="005B16A9" w14:paraId="6A79BAC8" w14:textId="77777777" w:rsidTr="005B16A9">
        <w:tc>
          <w:tcPr>
            <w:tcW w:w="715" w:type="dxa"/>
          </w:tcPr>
          <w:p w14:paraId="752599F0" w14:textId="191EBE58" w:rsidR="007C5C70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5197" w:type="dxa"/>
          </w:tcPr>
          <w:p w14:paraId="3E8F93A9" w14:textId="6A070804" w:rsidR="007C5C70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Đình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25207D75" w14:textId="77777777" w:rsidR="007C5C70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  <w:tr w:rsidR="005B16A9" w14:paraId="2CB9CCFF" w14:textId="77777777" w:rsidTr="005B16A9">
        <w:tc>
          <w:tcPr>
            <w:tcW w:w="715" w:type="dxa"/>
          </w:tcPr>
          <w:p w14:paraId="5AFF7D38" w14:textId="4B78FF2C" w:rsidR="007C5C70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5197" w:type="dxa"/>
          </w:tcPr>
          <w:p w14:paraId="1673C322" w14:textId="4A1625A8" w:rsidR="007C5C70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Vũ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Văn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7211B781" w14:textId="77777777" w:rsidR="007C5C70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  <w:tr w:rsidR="007C5C70" w14:paraId="644B1CB2" w14:textId="77777777" w:rsidTr="005B16A9">
        <w:tc>
          <w:tcPr>
            <w:tcW w:w="715" w:type="dxa"/>
          </w:tcPr>
          <w:p w14:paraId="7D6E9BA5" w14:textId="3098C34A" w:rsidR="007C5C70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5197" w:type="dxa"/>
          </w:tcPr>
          <w:p w14:paraId="1756004E" w14:textId="78E7CA36" w:rsidR="007C5C70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Bùi</w:t>
            </w:r>
            <w:proofErr w:type="spellEnd"/>
            <w:r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723" w:type="dxa"/>
          </w:tcPr>
          <w:p w14:paraId="59567173" w14:textId="77777777" w:rsidR="007C5C70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</w:tbl>
    <w:p w14:paraId="04320959" w14:textId="77777777" w:rsidR="007C5C70" w:rsidRPr="00941E1D" w:rsidRDefault="007C5C70" w:rsidP="007C5C70">
      <w:pPr>
        <w:pStyle w:val="ListParagraph"/>
        <w:ind w:left="720"/>
        <w:rPr>
          <w:rFonts w:cs="Arial"/>
          <w:color w:val="000000" w:themeColor="text1"/>
        </w:rPr>
      </w:pPr>
    </w:p>
    <w:p w14:paraId="06E3DE0E" w14:textId="2FF20A95" w:rsidR="00DD4BB4" w:rsidRDefault="00DD4BB4" w:rsidP="006A739D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Phân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bố</w:t>
      </w:r>
      <w:proofErr w:type="spellEnd"/>
      <w:r w:rsidRPr="00941E1D">
        <w:rPr>
          <w:rFonts w:cs="Arial"/>
          <w:color w:val="000000" w:themeColor="text1"/>
        </w:rPr>
        <w:t xml:space="preserve"> commit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 (</w:t>
      </w:r>
      <w:proofErr w:type="spellStart"/>
      <w:r w:rsidRPr="00941E1D">
        <w:rPr>
          <w:rFonts w:cs="Arial"/>
          <w:color w:val="000000" w:themeColor="text1"/>
        </w:rPr>
        <w:t>sáng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chiều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đêm</w:t>
      </w:r>
      <w:proofErr w:type="spellEnd"/>
      <w:r w:rsidRPr="00941E1D">
        <w:rPr>
          <w:rFonts w:cs="Arial"/>
          <w:color w:val="000000" w:themeColor="text1"/>
        </w:rPr>
        <w:t>…)</w:t>
      </w:r>
    </w:p>
    <w:p w14:paraId="738CB1B2" w14:textId="5E310EBC" w:rsidR="00604614" w:rsidRDefault="00604614" w:rsidP="00604614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604614">
        <w:rPr>
          <w:rFonts w:cs="Arial"/>
          <w:color w:val="000000" w:themeColor="text1"/>
        </w:rPr>
        <w:drawing>
          <wp:inline distT="0" distB="0" distL="0" distR="0" wp14:anchorId="1B0F23DB" wp14:editId="7C7659E5">
            <wp:extent cx="5651500" cy="1511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E97" w14:textId="2400D226" w:rsidR="00D4281D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Biểu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đồ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bố</w:t>
      </w:r>
      <w:proofErr w:type="spellEnd"/>
      <w:r>
        <w:rPr>
          <w:rFonts w:cs="Arial"/>
          <w:color w:val="000000" w:themeColor="text1"/>
        </w:rPr>
        <w:t xml:space="preserve"> commit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proofErr w:type="spellEnd"/>
    </w:p>
    <w:p w14:paraId="4E8AB1C1" w14:textId="77777777" w:rsidR="00604614" w:rsidRPr="00941E1D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5F95B533" w14:textId="3677CD27" w:rsidR="00D4281D" w:rsidRDefault="000E5F9F" w:rsidP="00D4281D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lastRenderedPageBreak/>
        <w:t>Số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1C5DD1" w:rsidRPr="00941E1D">
        <w:rPr>
          <w:rFonts w:cs="Arial"/>
          <w:color w:val="000000" w:themeColor="text1"/>
        </w:rPr>
        <w:t>dòng</w:t>
      </w:r>
      <w:proofErr w:type="spellEnd"/>
      <w:r w:rsidR="001C5DD1" w:rsidRPr="00941E1D">
        <w:rPr>
          <w:rFonts w:cs="Arial"/>
          <w:color w:val="000000" w:themeColor="text1"/>
        </w:rPr>
        <w:t xml:space="preserve"> </w:t>
      </w:r>
      <w:proofErr w:type="spellStart"/>
      <w:r w:rsidR="001C5DD1" w:rsidRPr="00941E1D">
        <w:rPr>
          <w:rFonts w:cs="Arial"/>
          <w:color w:val="000000" w:themeColor="text1"/>
        </w:rPr>
        <w:t>lệnh</w:t>
      </w:r>
      <w:proofErr w:type="spellEnd"/>
      <w:r w:rsidR="001C5DD1" w:rsidRPr="00941E1D">
        <w:rPr>
          <w:rFonts w:cs="Arial"/>
          <w:color w:val="000000" w:themeColor="text1"/>
        </w:rPr>
        <w:t xml:space="preserve"> </w:t>
      </w:r>
      <w:proofErr w:type="spellStart"/>
      <w:r w:rsidR="001C5DD1" w:rsidRPr="00941E1D">
        <w:rPr>
          <w:rFonts w:cs="Arial"/>
          <w:color w:val="000000" w:themeColor="text1"/>
        </w:rPr>
        <w:t>bị</w:t>
      </w:r>
      <w:proofErr w:type="spellEnd"/>
      <w:r w:rsidR="001C5DD1"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</w:p>
    <w:p w14:paraId="535784FD" w14:textId="45792FC8" w:rsidR="00D4281D" w:rsidRDefault="005B16A9" w:rsidP="005B16A9">
      <w:pPr>
        <w:pStyle w:val="ListParagraph"/>
        <w:ind w:left="720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kê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dòng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bị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thay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đổi</w:t>
      </w:r>
      <w:proofErr w:type="spellEnd"/>
      <w:r>
        <w:rPr>
          <w:rFonts w:cs="Arial"/>
          <w:color w:val="000000" w:themeColor="text1"/>
        </w:rPr>
        <w:t xml:space="preserve">: 4500 </w:t>
      </w:r>
      <w:proofErr w:type="spellStart"/>
      <w:r>
        <w:rPr>
          <w:rFonts w:cs="Arial"/>
          <w:color w:val="000000" w:themeColor="text1"/>
        </w:rPr>
        <w:t>dòng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lệnh</w:t>
      </w:r>
      <w:proofErr w:type="spellEnd"/>
      <w:r>
        <w:rPr>
          <w:rFonts w:cs="Arial"/>
          <w:color w:val="000000" w:themeColor="text1"/>
        </w:rPr>
        <w:t>.</w:t>
      </w:r>
    </w:p>
    <w:p w14:paraId="552AD708" w14:textId="77777777" w:rsidR="005B16A9" w:rsidRPr="005B16A9" w:rsidRDefault="005B16A9" w:rsidP="005B16A9">
      <w:pPr>
        <w:pStyle w:val="ListParagraph"/>
        <w:ind w:left="720"/>
        <w:rPr>
          <w:rFonts w:cs="Arial"/>
          <w:color w:val="000000" w:themeColor="text1"/>
        </w:rPr>
      </w:pPr>
    </w:p>
    <w:p w14:paraId="363052BB" w14:textId="59A1AA0B" w:rsidR="00DC5E3B" w:rsidRDefault="00DC5E3B" w:rsidP="006A739D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đồ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branch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ra</w:t>
      </w:r>
    </w:p>
    <w:p w14:paraId="28706CC2" w14:textId="05FEC413" w:rsidR="00D4281D" w:rsidRPr="00D4281D" w:rsidRDefault="00024773" w:rsidP="00D4281D">
      <w:pPr>
        <w:pStyle w:val="ListParagraph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3ACF94A9" wp14:editId="07CF22B0">
            <wp:extent cx="5645150" cy="11238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6" cy="11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4D3A" w14:textId="543D58B6" w:rsidR="00D4281D" w:rsidRDefault="00024773" w:rsidP="00024773">
      <w:pPr>
        <w:jc w:val="center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Biểu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đồ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Branch Master</w:t>
      </w:r>
    </w:p>
    <w:p w14:paraId="50811D6D" w14:textId="77777777" w:rsidR="00024773" w:rsidRPr="00D4281D" w:rsidRDefault="00024773" w:rsidP="00024773">
      <w:pPr>
        <w:jc w:val="center"/>
        <w:rPr>
          <w:rFonts w:cs="Arial"/>
          <w:color w:val="000000" w:themeColor="text1"/>
        </w:rPr>
      </w:pPr>
    </w:p>
    <w:p w14:paraId="658CE6F7" w14:textId="77093C51" w:rsidR="000F7EFC" w:rsidRDefault="000F7EFC" w:rsidP="000F7EFC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dòng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="00024773">
        <w:rPr>
          <w:rFonts w:cs="Arial"/>
          <w:color w:val="000000" w:themeColor="text1"/>
        </w:rPr>
        <w:t>:</w:t>
      </w:r>
    </w:p>
    <w:p w14:paraId="385BE849" w14:textId="678843C4" w:rsidR="00024773" w:rsidRDefault="005B16A9" w:rsidP="0002477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kê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dòng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proofErr w:type="spellEnd"/>
      <w:r>
        <w:rPr>
          <w:rFonts w:cs="Arial"/>
          <w:color w:val="000000" w:themeColor="text1"/>
        </w:rPr>
        <w:t xml:space="preserve">: 96360 </w:t>
      </w:r>
      <w:proofErr w:type="spellStart"/>
      <w:r>
        <w:rPr>
          <w:rFonts w:cs="Arial"/>
          <w:color w:val="000000" w:themeColor="text1"/>
        </w:rPr>
        <w:t>dòng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lệnh</w:t>
      </w:r>
      <w:proofErr w:type="spellEnd"/>
      <w:r>
        <w:rPr>
          <w:rFonts w:cs="Arial"/>
          <w:color w:val="000000" w:themeColor="text1"/>
        </w:rPr>
        <w:t>.</w:t>
      </w:r>
    </w:p>
    <w:p w14:paraId="719CABB0" w14:textId="77777777" w:rsidR="005B16A9" w:rsidRPr="00941E1D" w:rsidRDefault="005B16A9" w:rsidP="00024773">
      <w:pPr>
        <w:pStyle w:val="ListParagraph"/>
        <w:ind w:left="720"/>
        <w:rPr>
          <w:rFonts w:cs="Arial"/>
          <w:color w:val="000000" w:themeColor="text1"/>
        </w:rPr>
      </w:pPr>
    </w:p>
    <w:p w14:paraId="071A5D9D" w14:textId="006A1283" w:rsidR="00D1020B" w:rsidRPr="00941E1D" w:rsidRDefault="00D1020B" w:rsidP="00D1020B">
      <w:pPr>
        <w:pStyle w:val="Heading2"/>
        <w:rPr>
          <w:rFonts w:cs="Arial"/>
          <w:color w:val="000000" w:themeColor="text1"/>
        </w:rPr>
      </w:pPr>
      <w:bookmarkStart w:id="42" w:name="_Toc25660407"/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bookmarkEnd w:id="42"/>
      <w:proofErr w:type="spellEnd"/>
    </w:p>
    <w:p w14:paraId="35E6B112" w14:textId="1C8C6250" w:rsidR="00816042" w:rsidRPr="00941E1D" w:rsidRDefault="00816042" w:rsidP="00816042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Dựa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biểu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đồ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r w:rsidR="000C1F52" w:rsidRPr="00941E1D">
        <w:rPr>
          <w:rFonts w:cs="Arial"/>
          <w:color w:val="000000" w:themeColor="text1"/>
        </w:rPr>
        <w:t>Planner</w:t>
      </w:r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xuất</w:t>
      </w:r>
      <w:proofErr w:type="spellEnd"/>
      <w:r w:rsidRPr="00941E1D">
        <w:rPr>
          <w:rFonts w:cs="Arial"/>
          <w:color w:val="000000" w:themeColor="text1"/>
        </w:rPr>
        <w:t xml:space="preserve"> ra </w:t>
      </w:r>
      <w:r w:rsidR="00EC046A" w:rsidRPr="00941E1D">
        <w:rPr>
          <w:rFonts w:cs="Arial"/>
          <w:color w:val="000000" w:themeColor="text1"/>
        </w:rPr>
        <w:t>2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</w:t>
      </w:r>
      <w:r w:rsidR="00F7259E" w:rsidRPr="00941E1D">
        <w:rPr>
          <w:rFonts w:cs="Arial"/>
          <w:color w:val="000000" w:themeColor="text1"/>
        </w:rPr>
        <w:t>ố</w:t>
      </w:r>
      <w:r w:rsidRPr="00941E1D">
        <w:rPr>
          <w:rFonts w:cs="Arial"/>
          <w:color w:val="000000" w:themeColor="text1"/>
        </w:rPr>
        <w:t>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kê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Gợi</w:t>
      </w:r>
      <w:proofErr w:type="spellEnd"/>
      <w:r w:rsidRPr="00941E1D">
        <w:rPr>
          <w:rFonts w:cs="Arial"/>
          <w:color w:val="000000" w:themeColor="text1"/>
        </w:rPr>
        <w:t xml:space="preserve"> ý</w:t>
      </w:r>
    </w:p>
    <w:p w14:paraId="4FB2F80B" w14:textId="223B04FF" w:rsidR="00924FA9" w:rsidRPr="00941E1D" w:rsidRDefault="00816042" w:rsidP="00924FA9">
      <w:pPr>
        <w:pStyle w:val="ListParagraph"/>
        <w:numPr>
          <w:ilvl w:val="0"/>
          <w:numId w:val="38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task </w:t>
      </w:r>
      <w:proofErr w:type="spellStart"/>
      <w:r w:rsidR="00F916B8" w:rsidRPr="00941E1D">
        <w:rPr>
          <w:rFonts w:cs="Arial"/>
          <w:color w:val="000000" w:themeColor="text1"/>
        </w:rPr>
        <w:t>đã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hoàn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thành</w:t>
      </w:r>
      <w:proofErr w:type="spellEnd"/>
      <w:r w:rsidR="00F916B8" w:rsidRPr="00941E1D">
        <w:rPr>
          <w:rFonts w:cs="Arial"/>
          <w:color w:val="000000" w:themeColor="text1"/>
        </w:rPr>
        <w:t xml:space="preserve">, </w:t>
      </w:r>
      <w:proofErr w:type="spellStart"/>
      <w:r w:rsidR="00F916B8" w:rsidRPr="00941E1D">
        <w:rPr>
          <w:rFonts w:cs="Arial"/>
          <w:color w:val="000000" w:themeColor="text1"/>
        </w:rPr>
        <w:t>chưa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hoàn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thành</w:t>
      </w:r>
      <w:proofErr w:type="spellEnd"/>
      <w:r w:rsidR="00F916B8" w:rsidRPr="00941E1D">
        <w:rPr>
          <w:rFonts w:cs="Arial"/>
          <w:color w:val="000000" w:themeColor="text1"/>
        </w:rPr>
        <w:t>,</w:t>
      </w:r>
      <w:r w:rsidR="00720ED8" w:rsidRPr="00941E1D">
        <w:rPr>
          <w:rFonts w:cs="Arial"/>
          <w:color w:val="000000" w:themeColor="text1"/>
        </w:rPr>
        <w:t xml:space="preserve"> </w:t>
      </w:r>
      <w:proofErr w:type="spellStart"/>
      <w:r w:rsidR="00720ED8" w:rsidRPr="00941E1D">
        <w:rPr>
          <w:rFonts w:cs="Arial"/>
          <w:color w:val="000000" w:themeColor="text1"/>
        </w:rPr>
        <w:t>muộn</w:t>
      </w:r>
      <w:proofErr w:type="spellEnd"/>
      <w:r w:rsidR="00720ED8" w:rsidRPr="00941E1D">
        <w:rPr>
          <w:rFonts w:cs="Arial"/>
          <w:color w:val="000000" w:themeColor="text1"/>
        </w:rPr>
        <w:t>…</w:t>
      </w:r>
    </w:p>
    <w:p w14:paraId="1111AEE9" w14:textId="72E32707" w:rsidR="0083556E" w:rsidRPr="007C5C70" w:rsidRDefault="0083556E" w:rsidP="007C5C70">
      <w:pPr>
        <w:jc w:val="center"/>
        <w:rPr>
          <w:rFonts w:cs="Arial"/>
          <w:color w:val="000000" w:themeColor="text1"/>
        </w:rPr>
      </w:pPr>
      <w:r w:rsidRPr="0083556E">
        <w:drawing>
          <wp:anchor distT="0" distB="0" distL="114300" distR="114300" simplePos="0" relativeHeight="251660288" behindDoc="0" locked="0" layoutInCell="1" allowOverlap="1" wp14:anchorId="0307FCB9" wp14:editId="189E91F6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632200" cy="3212465"/>
            <wp:effectExtent l="0" t="0" r="635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3870">
        <w:drawing>
          <wp:anchor distT="0" distB="0" distL="114300" distR="114300" simplePos="0" relativeHeight="251659264" behindDoc="0" locked="0" layoutInCell="1" allowOverlap="1" wp14:anchorId="534FA0FF" wp14:editId="40843C9A">
            <wp:simplePos x="1181100" y="933450"/>
            <wp:positionH relativeFrom="margin">
              <wp:align>left</wp:align>
            </wp:positionH>
            <wp:positionV relativeFrom="paragraph">
              <wp:align>top</wp:align>
            </wp:positionV>
            <wp:extent cx="2279650" cy="3213735"/>
            <wp:effectExtent l="0" t="0" r="635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35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E315D" w14:textId="0F5D1A4D" w:rsidR="0083556E" w:rsidRDefault="00D4281D" w:rsidP="00D4281D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task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DA500E4" w14:textId="0452BA3D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4BF6F41" w14:textId="6F1BFA2F" w:rsidR="00024773" w:rsidRDefault="00024773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1F59DABB" w14:textId="552902F0" w:rsidR="00024773" w:rsidRDefault="00024773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1628436" w14:textId="77777777" w:rsidR="00024773" w:rsidRDefault="00024773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EE2659A" w14:textId="6061E3F0" w:rsidR="0083556E" w:rsidRDefault="0083556E" w:rsidP="00D4281D">
      <w:pPr>
        <w:pStyle w:val="ListParagraph"/>
        <w:numPr>
          <w:ilvl w:val="0"/>
          <w:numId w:val="41"/>
        </w:numPr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kê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task </w:t>
      </w:r>
      <w:proofErr w:type="spellStart"/>
      <w:r>
        <w:rPr>
          <w:rFonts w:cs="Arial"/>
          <w:color w:val="000000" w:themeColor="text1"/>
        </w:rPr>
        <w:t>trong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2224"/>
        <w:gridCol w:w="2225"/>
        <w:gridCol w:w="2225"/>
      </w:tblGrid>
      <w:tr w:rsidR="0083556E" w14:paraId="6E57D802" w14:textId="77777777" w:rsidTr="0083556E">
        <w:tc>
          <w:tcPr>
            <w:tcW w:w="2225" w:type="dxa"/>
          </w:tcPr>
          <w:p w14:paraId="19E9264D" w14:textId="14152945" w:rsidR="0083556E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Trạng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thái</w:t>
            </w:r>
            <w:proofErr w:type="spellEnd"/>
            <w:r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206F0B14" w14:textId="6008646C" w:rsidR="0083556E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Chưa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hoàn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7FBAB669" w14:textId="56EAC240" w:rsidR="0083556E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Hoàn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5F08C419" w14:textId="071C56ED" w:rsidR="0083556E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Muộn</w:t>
            </w:r>
            <w:proofErr w:type="spellEnd"/>
          </w:p>
        </w:tc>
      </w:tr>
      <w:tr w:rsidR="0083556E" w14:paraId="6E7EE5C3" w14:textId="77777777" w:rsidTr="0083556E">
        <w:tc>
          <w:tcPr>
            <w:tcW w:w="2225" w:type="dxa"/>
          </w:tcPr>
          <w:p w14:paraId="3B06B844" w14:textId="38287B45" w:rsidR="0083556E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Số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lượng</w:t>
            </w:r>
            <w:proofErr w:type="spellEnd"/>
            <w:r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0BD7E624" w14:textId="451841BF" w:rsidR="0083556E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14</w:t>
            </w:r>
          </w:p>
        </w:tc>
        <w:tc>
          <w:tcPr>
            <w:tcW w:w="2225" w:type="dxa"/>
          </w:tcPr>
          <w:p w14:paraId="23864439" w14:textId="460267B3" w:rsidR="0083556E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19</w:t>
            </w:r>
          </w:p>
        </w:tc>
        <w:tc>
          <w:tcPr>
            <w:tcW w:w="2225" w:type="dxa"/>
          </w:tcPr>
          <w:p w14:paraId="74A4B9F5" w14:textId="6551225B" w:rsidR="0083556E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</w:p>
        </w:tc>
      </w:tr>
    </w:tbl>
    <w:p w14:paraId="060416D9" w14:textId="5B0D85E2" w:rsidR="0083556E" w:rsidRDefault="0083556E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br w:type="textWrapping" w:clear="all"/>
      </w:r>
    </w:p>
    <w:p w14:paraId="5CD81E81" w14:textId="77777777" w:rsidR="005B16A9" w:rsidRDefault="005B16A9" w:rsidP="005B16A9">
      <w:pPr>
        <w:pStyle w:val="ListParagraph"/>
        <w:numPr>
          <w:ilvl w:val="0"/>
          <w:numId w:val="38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Bố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trí</w:t>
      </w:r>
      <w:proofErr w:type="spellEnd"/>
      <w:r w:rsidRPr="00941E1D">
        <w:rPr>
          <w:rFonts w:cs="Arial"/>
          <w:color w:val="000000" w:themeColor="text1"/>
        </w:rPr>
        <w:t xml:space="preserve"> task </w:t>
      </w:r>
      <w:proofErr w:type="spellStart"/>
      <w:r w:rsidRPr="00941E1D">
        <w:rPr>
          <w:rFonts w:cs="Arial"/>
          <w:color w:val="000000" w:themeColor="text1"/>
        </w:rPr>
        <w:t>theo</w:t>
      </w:r>
      <w:proofErr w:type="spellEnd"/>
      <w:r w:rsidRPr="00941E1D">
        <w:rPr>
          <w:rFonts w:cs="Arial"/>
          <w:color w:val="000000" w:themeColor="text1"/>
        </w:rPr>
        <w:t xml:space="preserve"> Schedule</w:t>
      </w:r>
    </w:p>
    <w:p w14:paraId="4216749E" w14:textId="081FE4CC" w:rsidR="0083556E" w:rsidRDefault="005B16A9" w:rsidP="0083556E">
      <w:pPr>
        <w:pStyle w:val="ListParagraph"/>
        <w:ind w:left="720"/>
        <w:rPr>
          <w:rFonts w:cs="Arial"/>
          <w:color w:val="000000" w:themeColor="text1"/>
        </w:rPr>
      </w:pPr>
      <w:r w:rsidRPr="005B16A9">
        <w:rPr>
          <w:rFonts w:cs="Arial"/>
          <w:color w:val="000000" w:themeColor="text1"/>
        </w:rPr>
        <w:drawing>
          <wp:inline distT="0" distB="0" distL="0" distR="0" wp14:anchorId="4A99123E" wp14:editId="5D61D831">
            <wp:extent cx="568325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0427" w14:textId="0B0A2915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1FD6C719" w14:textId="39EAA276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9675404" w14:textId="4B16E922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48FAA6ED" w14:textId="272D4224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E4F2032" w14:textId="2F828D47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3E72B3EF" w14:textId="55E41577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A184DAC" w14:textId="1480D578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D8A0B17" w14:textId="11F0C679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CFAB951" w14:textId="0DAFBB40" w:rsidR="007C5C70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9AF4BDC" w14:textId="44FE06F2" w:rsidR="005B16A9" w:rsidRDefault="005B16A9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605D4B74" w14:textId="77777777" w:rsidR="005B16A9" w:rsidRDefault="005B16A9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C3DF280" w14:textId="77777777" w:rsidR="007C5C70" w:rsidRPr="00941E1D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1AC2A27" w14:textId="38BAC40B" w:rsidR="00127A55" w:rsidRPr="00941E1D" w:rsidRDefault="00127A55" w:rsidP="00127A55">
      <w:pPr>
        <w:pStyle w:val="Heading1"/>
        <w:rPr>
          <w:rFonts w:cs="Arial"/>
          <w:color w:val="000000" w:themeColor="text1"/>
          <w:lang w:eastAsia="en-US" w:bidi="ar-SA"/>
        </w:rPr>
      </w:pPr>
      <w:bookmarkStart w:id="43" w:name="_Toc25660408"/>
      <w:proofErr w:type="spellStart"/>
      <w:r w:rsidRPr="00941E1D">
        <w:rPr>
          <w:rFonts w:cs="Arial"/>
          <w:color w:val="000000" w:themeColor="text1"/>
          <w:lang w:eastAsia="en-US" w:bidi="ar-SA"/>
        </w:rPr>
        <w:lastRenderedPageBreak/>
        <w:t>Danh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quan</w:t>
      </w:r>
      <w:bookmarkEnd w:id="43"/>
      <w:proofErr w:type="spellEnd"/>
    </w:p>
    <w:p w14:paraId="46BDFD53" w14:textId="1C13B373" w:rsidR="00127A55" w:rsidRDefault="00DB540C" w:rsidP="00DB540C">
      <w:pPr>
        <w:pStyle w:val="ListParagraph"/>
        <w:numPr>
          <w:ilvl w:val="0"/>
          <w:numId w:val="48"/>
        </w:numPr>
        <w:rPr>
          <w:rFonts w:cs="Arial"/>
          <w:color w:val="000000" w:themeColor="text1"/>
          <w:lang w:eastAsia="en-US" w:bidi="ar-SA"/>
        </w:rPr>
      </w:pPr>
      <w:proofErr w:type="spellStart"/>
      <w:r>
        <w:rPr>
          <w:rFonts w:cs="Arial"/>
          <w:color w:val="000000" w:themeColor="text1"/>
          <w:lang w:eastAsia="en-US" w:bidi="ar-SA"/>
        </w:rPr>
        <w:t>Luật</w:t>
      </w:r>
      <w:proofErr w:type="spellEnd"/>
      <w:r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>
        <w:rPr>
          <w:rFonts w:cs="Arial"/>
          <w:color w:val="000000" w:themeColor="text1"/>
          <w:lang w:eastAsia="en-US" w:bidi="ar-SA"/>
        </w:rPr>
        <w:t>kế</w:t>
      </w:r>
      <w:proofErr w:type="spellEnd"/>
      <w:r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>
        <w:rPr>
          <w:rFonts w:cs="Arial"/>
          <w:color w:val="000000" w:themeColor="text1"/>
          <w:lang w:eastAsia="en-US" w:bidi="ar-SA"/>
        </w:rPr>
        <w:t>toàn</w:t>
      </w:r>
      <w:proofErr w:type="spellEnd"/>
      <w:r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>
        <w:rPr>
          <w:rFonts w:cs="Arial"/>
          <w:color w:val="000000" w:themeColor="text1"/>
          <w:lang w:eastAsia="en-US" w:bidi="ar-SA"/>
        </w:rPr>
        <w:t>số</w:t>
      </w:r>
      <w:proofErr w:type="spellEnd"/>
      <w:r>
        <w:rPr>
          <w:rFonts w:cs="Arial"/>
          <w:color w:val="000000" w:themeColor="text1"/>
          <w:lang w:eastAsia="en-US" w:bidi="ar-SA"/>
        </w:rPr>
        <w:t xml:space="preserve"> </w:t>
      </w:r>
      <w:r w:rsidR="00B07F9F" w:rsidRPr="00B07F9F">
        <w:rPr>
          <w:rFonts w:cs="Arial"/>
          <w:color w:val="000000" w:themeColor="text1"/>
          <w:lang w:eastAsia="en-US" w:bidi="ar-SA"/>
        </w:rPr>
        <w:t>/2003/QH11</w:t>
      </w:r>
      <w:r w:rsidR="00B07F9F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="00B07F9F">
        <w:rPr>
          <w:rFonts w:cs="Arial"/>
          <w:color w:val="000000" w:themeColor="text1"/>
          <w:lang w:eastAsia="en-US" w:bidi="ar-SA"/>
        </w:rPr>
        <w:t>năm</w:t>
      </w:r>
      <w:proofErr w:type="spellEnd"/>
      <w:r w:rsidR="00B07F9F">
        <w:rPr>
          <w:rFonts w:cs="Arial"/>
          <w:color w:val="000000" w:themeColor="text1"/>
          <w:lang w:eastAsia="en-US" w:bidi="ar-SA"/>
        </w:rPr>
        <w:t xml:space="preserve"> 2013</w:t>
      </w:r>
    </w:p>
    <w:p w14:paraId="3AD7FCEC" w14:textId="5F4E37FD" w:rsidR="00B07F9F" w:rsidRPr="00B07F9F" w:rsidRDefault="00B07F9F" w:rsidP="00DB540C">
      <w:pPr>
        <w:pStyle w:val="ListParagraph"/>
        <w:numPr>
          <w:ilvl w:val="0"/>
          <w:numId w:val="48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B07F9F">
        <w:rPr>
          <w:rFonts w:cs="Arial"/>
          <w:color w:val="000000" w:themeColor="text1"/>
          <w:szCs w:val="24"/>
          <w:lang w:eastAsia="en-US" w:bidi="ar-SA"/>
        </w:rPr>
        <w:t>Luật</w:t>
      </w:r>
      <w:proofErr w:type="spellEnd"/>
      <w:r w:rsidRPr="00B07F9F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B07F9F">
        <w:rPr>
          <w:rFonts w:cs="Arial"/>
          <w:color w:val="000000" w:themeColor="text1"/>
          <w:szCs w:val="24"/>
          <w:lang w:eastAsia="en-US" w:bidi="ar-SA"/>
        </w:rPr>
        <w:t>Thương</w:t>
      </w:r>
      <w:proofErr w:type="spellEnd"/>
      <w:r w:rsidRPr="00B07F9F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B07F9F">
        <w:rPr>
          <w:rFonts w:cs="Arial"/>
          <w:color w:val="000000" w:themeColor="text1"/>
          <w:szCs w:val="24"/>
          <w:lang w:eastAsia="en-US" w:bidi="ar-SA"/>
        </w:rPr>
        <w:t>mại</w:t>
      </w:r>
      <w:proofErr w:type="spellEnd"/>
      <w:r w:rsidRPr="00B07F9F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B07F9F">
        <w:rPr>
          <w:rFonts w:cs="Arial"/>
          <w:color w:val="000000" w:themeColor="text1"/>
          <w:szCs w:val="24"/>
          <w:lang w:eastAsia="en-US" w:bidi="ar-SA"/>
        </w:rPr>
        <w:t>số</w:t>
      </w:r>
      <w:proofErr w:type="spellEnd"/>
      <w:r w:rsidRPr="00B07F9F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B07F9F">
        <w:rPr>
          <w:rFonts w:cs="Arial"/>
          <w:color w:val="000000"/>
          <w:szCs w:val="24"/>
          <w:shd w:val="clear" w:color="auto" w:fill="FFFFFF"/>
        </w:rPr>
        <w:t>03/VBHN-VPQH</w:t>
      </w:r>
      <w:r w:rsidRPr="00B07F9F">
        <w:rPr>
          <w:rFonts w:cs="Arial"/>
          <w:color w:val="000000"/>
          <w:szCs w:val="24"/>
          <w:shd w:val="clear" w:color="auto" w:fill="FFFFFF"/>
        </w:rPr>
        <w:t xml:space="preserve"> </w:t>
      </w:r>
      <w:proofErr w:type="spellStart"/>
      <w:r w:rsidRPr="00B07F9F">
        <w:rPr>
          <w:rFonts w:cs="Arial"/>
          <w:color w:val="000000"/>
          <w:szCs w:val="24"/>
          <w:shd w:val="clear" w:color="auto" w:fill="FFFFFF"/>
        </w:rPr>
        <w:t>năm</w:t>
      </w:r>
      <w:proofErr w:type="spellEnd"/>
      <w:r w:rsidRPr="00B07F9F">
        <w:rPr>
          <w:rFonts w:cs="Arial"/>
          <w:color w:val="000000"/>
          <w:szCs w:val="24"/>
          <w:shd w:val="clear" w:color="auto" w:fill="FFFFFF"/>
        </w:rPr>
        <w:t xml:space="preserve"> 2005</w:t>
      </w:r>
    </w:p>
    <w:p w14:paraId="56C6DE71" w14:textId="4ADBA75B" w:rsidR="00B07F9F" w:rsidRPr="00B07F9F" w:rsidRDefault="00B07F9F" w:rsidP="00DB540C">
      <w:pPr>
        <w:pStyle w:val="ListParagraph"/>
        <w:numPr>
          <w:ilvl w:val="0"/>
          <w:numId w:val="48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>
        <w:rPr>
          <w:rFonts w:cs="Arial"/>
          <w:color w:val="000000"/>
          <w:szCs w:val="24"/>
          <w:shd w:val="clear" w:color="auto" w:fill="FFFFFF"/>
        </w:rPr>
        <w:t>Github</w:t>
      </w:r>
      <w:proofErr w:type="spellEnd"/>
      <w:r>
        <w:rPr>
          <w:rFonts w:cs="Arial"/>
          <w:color w:val="000000"/>
          <w:szCs w:val="24"/>
          <w:shd w:val="clear" w:color="auto" w:fill="FFFFFF"/>
        </w:rPr>
        <w:t xml:space="preserve">: </w:t>
      </w:r>
      <w:hyperlink r:id="rId44" w:history="1">
        <w:r w:rsidRPr="00B07F9F">
          <w:rPr>
            <w:rStyle w:val="Hyperlink"/>
            <w:rFonts w:cs="Arial"/>
            <w:szCs w:val="24"/>
            <w:shd w:val="clear" w:color="auto" w:fill="FFFFFF"/>
          </w:rPr>
          <w:t>https://github.com/HungNguyen501/Qu-n-l-d-n-CNTT.git</w:t>
        </w:r>
      </w:hyperlink>
    </w:p>
    <w:p w14:paraId="67B03A67" w14:textId="7F7F1C5C" w:rsidR="00B07F9F" w:rsidRPr="00B07F9F" w:rsidRDefault="00B07F9F" w:rsidP="00DB540C">
      <w:pPr>
        <w:pStyle w:val="ListParagraph"/>
        <w:numPr>
          <w:ilvl w:val="0"/>
          <w:numId w:val="48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>
        <w:t>Sách</w:t>
      </w:r>
      <w:proofErr w:type="spellEnd"/>
      <w:r>
        <w:t xml:space="preserve"> </w:t>
      </w:r>
      <w:r>
        <w:t>Project management Plan</w:t>
      </w:r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SmartIO</w:t>
      </w:r>
      <w:proofErr w:type="spellEnd"/>
      <w:r>
        <w:t xml:space="preserve"> - Dieter </w:t>
      </w:r>
      <w:proofErr w:type="spellStart"/>
      <w:r>
        <w:t>Hirdes</w:t>
      </w:r>
      <w:proofErr w:type="spellEnd"/>
    </w:p>
    <w:p w14:paraId="4A6FE91C" w14:textId="21352316" w:rsidR="00B07F9F" w:rsidRPr="00B07F9F" w:rsidRDefault="007C5C70" w:rsidP="00DB540C">
      <w:pPr>
        <w:pStyle w:val="ListParagraph"/>
        <w:numPr>
          <w:ilvl w:val="0"/>
          <w:numId w:val="48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>
        <w:rPr>
          <w:rFonts w:cs="Arial"/>
          <w:color w:val="000000" w:themeColor="text1"/>
          <w:szCs w:val="24"/>
          <w:lang w:eastAsia="en-US" w:bidi="ar-SA"/>
        </w:rPr>
        <w:t>Sách</w:t>
      </w:r>
      <w:proofErr w:type="spellEnd"/>
      <w:r>
        <w:rPr>
          <w:rFonts w:cs="Arial"/>
          <w:color w:val="000000" w:themeColor="text1"/>
          <w:szCs w:val="24"/>
          <w:lang w:eastAsia="en-US" w:bidi="ar-SA"/>
        </w:rPr>
        <w:t xml:space="preserve"> </w:t>
      </w:r>
      <w:r>
        <w:t>GUIDELINES FOR MANAGING PROJECTS</w:t>
      </w:r>
      <w:r>
        <w:t xml:space="preserve"> </w:t>
      </w:r>
      <w:proofErr w:type="spellStart"/>
      <w:r>
        <w:t>của</w:t>
      </w:r>
      <w:proofErr w:type="spellEnd"/>
      <w:r>
        <w:t xml:space="preserve"> BSI</w:t>
      </w:r>
    </w:p>
    <w:p w14:paraId="7568F996" w14:textId="07B85150" w:rsidR="00BC1A91" w:rsidRPr="00941E1D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03466395" w:rsidR="003F1120" w:rsidRPr="00941E1D" w:rsidRDefault="003F1120" w:rsidP="003F1120">
      <w:pPr>
        <w:rPr>
          <w:rFonts w:cs="Arial"/>
          <w:color w:val="000000" w:themeColor="text1"/>
        </w:rPr>
      </w:pPr>
    </w:p>
    <w:p w14:paraId="11A72B3F" w14:textId="6BB5DA77" w:rsidR="00E31DB9" w:rsidRPr="00941E1D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941E1D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941E1D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941E1D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941E1D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941E1D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941E1D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941E1D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941E1D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941E1D" w:rsidRDefault="00A62F4F" w:rsidP="00A62F4F">
      <w:pPr>
        <w:rPr>
          <w:rFonts w:cs="Arial"/>
          <w:color w:val="000000" w:themeColor="text1"/>
        </w:rPr>
      </w:pPr>
    </w:p>
    <w:sectPr w:rsidR="00A62F4F" w:rsidRPr="00941E1D" w:rsidSect="00103C11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247A2D" w14:textId="77777777" w:rsidR="00584932" w:rsidRDefault="00584932">
      <w:r>
        <w:separator/>
      </w:r>
    </w:p>
    <w:p w14:paraId="4B6FC865" w14:textId="77777777" w:rsidR="00584932" w:rsidRDefault="00584932"/>
  </w:endnote>
  <w:endnote w:type="continuationSeparator" w:id="0">
    <w:p w14:paraId="145C4FE0" w14:textId="77777777" w:rsidR="00584932" w:rsidRDefault="00584932">
      <w:r>
        <w:continuationSeparator/>
      </w:r>
    </w:p>
    <w:p w14:paraId="34710317" w14:textId="77777777" w:rsidR="00584932" w:rsidRDefault="005849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09C47869" w:rsidR="0083556E" w:rsidRPr="00941E1D" w:rsidRDefault="0083556E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941E1D">
      <w:rPr>
        <w:i/>
        <w:color w:val="000000" w:themeColor="text1"/>
        <w:lang w:eastAsia="ar-SA" w:bidi="ar-SA"/>
      </w:rPr>
      <w:t>www.h3bcorp.com.vn</w:t>
    </w:r>
    <w:r w:rsidRPr="00941E1D">
      <w:rPr>
        <w:i/>
        <w:color w:val="000000" w:themeColor="text1"/>
        <w:lang w:eastAsia="ar-SA" w:bidi="ar-SA"/>
      </w:rPr>
      <w:tab/>
    </w:r>
    <w:r w:rsidRPr="00941E1D">
      <w:rPr>
        <w:i/>
        <w:color w:val="000000" w:themeColor="text1"/>
        <w:lang w:eastAsia="ar-SA" w:bidi="ar-SA"/>
      </w:rPr>
      <w:fldChar w:fldCharType="begin"/>
    </w:r>
    <w:r w:rsidRPr="00941E1D">
      <w:rPr>
        <w:i/>
        <w:color w:val="000000" w:themeColor="text1"/>
        <w:lang w:eastAsia="ar-SA" w:bidi="ar-SA"/>
      </w:rPr>
      <w:instrText xml:space="preserve"> PAGE </w:instrText>
    </w:r>
    <w:r w:rsidRPr="00941E1D">
      <w:rPr>
        <w:i/>
        <w:color w:val="000000" w:themeColor="text1"/>
        <w:lang w:eastAsia="ar-SA" w:bidi="ar-SA"/>
      </w:rPr>
      <w:fldChar w:fldCharType="separate"/>
    </w:r>
    <w:r w:rsidRPr="00941E1D">
      <w:rPr>
        <w:i/>
        <w:noProof/>
        <w:color w:val="000000" w:themeColor="text1"/>
        <w:lang w:eastAsia="ar-SA" w:bidi="ar-SA"/>
      </w:rPr>
      <w:t>ii</w:t>
    </w:r>
    <w:r w:rsidRPr="00941E1D">
      <w:rPr>
        <w:i/>
        <w:color w:val="000000" w:themeColor="text1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54BE4082" w:rsidR="0083556E" w:rsidRPr="00941E1D" w:rsidRDefault="0083556E" w:rsidP="00033D8B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Address</w:t>
    </w:r>
    <w:r w:rsidRPr="00941E1D">
      <w:rPr>
        <w:i/>
        <w:color w:val="000000" w:themeColor="text1"/>
      </w:rPr>
      <w:tab/>
      <w:t xml:space="preserve">: </w:t>
    </w:r>
    <w:proofErr w:type="spellStart"/>
    <w:r w:rsidRPr="00941E1D">
      <w:rPr>
        <w:i/>
        <w:color w:val="000000" w:themeColor="text1"/>
      </w:rPr>
      <w:t>số</w:t>
    </w:r>
    <w:proofErr w:type="spellEnd"/>
    <w:r w:rsidRPr="00941E1D">
      <w:rPr>
        <w:i/>
        <w:color w:val="000000" w:themeColor="text1"/>
      </w:rPr>
      <w:t xml:space="preserve"> 1, </w:t>
    </w:r>
    <w:proofErr w:type="spellStart"/>
    <w:r w:rsidRPr="00941E1D">
      <w:rPr>
        <w:i/>
        <w:color w:val="000000" w:themeColor="text1"/>
      </w:rPr>
      <w:t>Đại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Cồ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Viêt</w:t>
    </w:r>
    <w:proofErr w:type="spellEnd"/>
    <w:r w:rsidRPr="00941E1D">
      <w:rPr>
        <w:i/>
        <w:color w:val="000000" w:themeColor="text1"/>
      </w:rPr>
      <w:t xml:space="preserve">, Hai </w:t>
    </w:r>
    <w:proofErr w:type="spellStart"/>
    <w:r w:rsidRPr="00941E1D">
      <w:rPr>
        <w:i/>
        <w:color w:val="000000" w:themeColor="text1"/>
      </w:rPr>
      <w:t>Bà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Trưng</w:t>
    </w:r>
    <w:proofErr w:type="spellEnd"/>
    <w:r w:rsidRPr="00941E1D">
      <w:rPr>
        <w:i/>
        <w:color w:val="000000" w:themeColor="text1"/>
      </w:rPr>
      <w:t xml:space="preserve">, </w:t>
    </w:r>
    <w:proofErr w:type="spellStart"/>
    <w:r w:rsidRPr="00941E1D">
      <w:rPr>
        <w:i/>
        <w:color w:val="000000" w:themeColor="text1"/>
      </w:rPr>
      <w:t>Hà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Nội</w:t>
    </w:r>
    <w:proofErr w:type="spellEnd"/>
    <w:r w:rsidRPr="00941E1D">
      <w:rPr>
        <w:i/>
        <w:color w:val="000000" w:themeColor="text1"/>
      </w:rPr>
      <w:t>.</w:t>
    </w:r>
  </w:p>
  <w:p w14:paraId="43981AA0" w14:textId="20769AF0" w:rsidR="0083556E" w:rsidRPr="00941E1D" w:rsidRDefault="0083556E" w:rsidP="00033D8B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Tel</w:t>
    </w:r>
    <w:r w:rsidRPr="00941E1D">
      <w:rPr>
        <w:i/>
        <w:color w:val="000000" w:themeColor="text1"/>
      </w:rPr>
      <w:tab/>
      <w:t>: 1131100456</w:t>
    </w:r>
  </w:p>
  <w:p w14:paraId="7A61AF73" w14:textId="612B7BDF" w:rsidR="0083556E" w:rsidRPr="00941E1D" w:rsidRDefault="0083556E" w:rsidP="00755BAC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Website</w:t>
    </w:r>
    <w:r w:rsidRPr="00941E1D">
      <w:rPr>
        <w:i/>
        <w:color w:val="000000" w:themeColor="text1"/>
      </w:rPr>
      <w:tab/>
      <w:t xml:space="preserve">: </w:t>
    </w:r>
    <w:r w:rsidRPr="00941E1D">
      <w:rPr>
        <w:i/>
        <w:color w:val="000000" w:themeColor="text1"/>
        <w:lang w:eastAsia="ar-SA" w:bidi="ar-SA"/>
      </w:rPr>
      <w:t>www.</w:t>
    </w:r>
    <w:hyperlink r:id="rId1" w:history="1">
      <w:r w:rsidRPr="00941E1D">
        <w:rPr>
          <w:rStyle w:val="Hyperlink"/>
          <w:i/>
          <w:color w:val="000000" w:themeColor="text1"/>
          <w:u w:val="none"/>
        </w:rPr>
        <w:t>h3bcorp.com</w:t>
      </w:r>
    </w:hyperlink>
    <w:r w:rsidRPr="00941E1D">
      <w:rPr>
        <w:rStyle w:val="Hyperlink"/>
        <w:i/>
        <w:color w:val="000000" w:themeColor="text1"/>
        <w:u w:val="none"/>
      </w:rPr>
      <w:t>.vn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83556E" w:rsidRDefault="0083556E"/>
  <w:p w14:paraId="7F403060" w14:textId="77777777" w:rsidR="0083556E" w:rsidRDefault="0083556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83556E" w:rsidRPr="007C5C70" w:rsidRDefault="0083556E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7C5C70">
      <w:rPr>
        <w:i/>
        <w:color w:val="000000" w:themeColor="text1"/>
        <w:lang w:eastAsia="ar-SA" w:bidi="ar-SA"/>
      </w:rPr>
      <w:t>www.h3bcorp.com.vn</w:t>
    </w:r>
    <w:r w:rsidRPr="007C5C70">
      <w:rPr>
        <w:i/>
        <w:color w:val="000000" w:themeColor="text1"/>
        <w:lang w:eastAsia="ar-SA" w:bidi="ar-SA"/>
      </w:rPr>
      <w:tab/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PAGE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  <w:r w:rsidRPr="007C5C70">
      <w:rPr>
        <w:i/>
        <w:color w:val="000000" w:themeColor="text1"/>
        <w:lang w:eastAsia="ar-SA" w:bidi="ar-SA"/>
      </w:rPr>
      <w:t>/</w:t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NUMPAGES \*Arabic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83556E" w:rsidRDefault="0083556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A1AEE" w14:textId="77777777" w:rsidR="00584932" w:rsidRDefault="00584932">
      <w:r>
        <w:separator/>
      </w:r>
    </w:p>
    <w:p w14:paraId="3D68025D" w14:textId="77777777" w:rsidR="00584932" w:rsidRDefault="00584932"/>
  </w:footnote>
  <w:footnote w:type="continuationSeparator" w:id="0">
    <w:p w14:paraId="6C0760BA" w14:textId="77777777" w:rsidR="00584932" w:rsidRDefault="00584932">
      <w:r>
        <w:continuationSeparator/>
      </w:r>
    </w:p>
    <w:p w14:paraId="7216A3BF" w14:textId="77777777" w:rsidR="00584932" w:rsidRDefault="005849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83556E" w:rsidRPr="009A57EC" w:rsidRDefault="0083556E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83556E" w:rsidRDefault="0083556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83556E" w:rsidRPr="00941E1D" w:rsidRDefault="0083556E" w:rsidP="00E1590D">
    <w:pPr>
      <w:pStyle w:val="Header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 w:themeColor="text1"/>
        <w:lang w:eastAsia="ar-SA" w:bidi="ar-SA"/>
      </w:rPr>
    </w:pPr>
    <w:r w:rsidRPr="00941E1D">
      <w:rPr>
        <w:b/>
        <w:i/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83556E" w:rsidRPr="00D51159" w:rsidRDefault="0083556E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83556E" w:rsidRPr="00D51159" w:rsidRDefault="0083556E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941E1D">
      <w:rPr>
        <w:i/>
        <w:color w:val="000000" w:themeColor="text1"/>
        <w:lang w:eastAsia="ar-SA" w:bidi="ar-SA"/>
      </w:rPr>
      <w:t>Hệ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thống</w:t>
    </w:r>
    <w:proofErr w:type="spellEnd"/>
    <w:r w:rsidRPr="00941E1D">
      <w:rPr>
        <w:i/>
        <w:color w:val="000000" w:themeColor="text1"/>
        <w:lang w:eastAsia="ar-SA" w:bidi="ar-SA"/>
      </w:rPr>
      <w:t xml:space="preserve"> Website </w:t>
    </w:r>
    <w:proofErr w:type="spellStart"/>
    <w:r w:rsidRPr="00941E1D">
      <w:rPr>
        <w:i/>
        <w:color w:val="000000" w:themeColor="text1"/>
        <w:lang w:eastAsia="ar-SA" w:bidi="ar-SA"/>
      </w:rPr>
      <w:t>quảng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lý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dinh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dưỡng</w:t>
    </w:r>
    <w:proofErr w:type="spellEnd"/>
  </w:p>
  <w:p w14:paraId="3C989147" w14:textId="77777777" w:rsidR="0083556E" w:rsidRDefault="0083556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83556E" w:rsidRDefault="0083556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CE9843CC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3AA1E1E"/>
    <w:multiLevelType w:val="hybridMultilevel"/>
    <w:tmpl w:val="038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433291"/>
    <w:multiLevelType w:val="hybridMultilevel"/>
    <w:tmpl w:val="4CC0D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46230F"/>
    <w:multiLevelType w:val="hybridMultilevel"/>
    <w:tmpl w:val="8DB60A16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30C7E1C"/>
    <w:multiLevelType w:val="hybridMultilevel"/>
    <w:tmpl w:val="06123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BD1D3E"/>
    <w:multiLevelType w:val="hybridMultilevel"/>
    <w:tmpl w:val="57B2C188"/>
    <w:lvl w:ilvl="0" w:tplc="EDDC9644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F6266A"/>
    <w:multiLevelType w:val="hybridMultilevel"/>
    <w:tmpl w:val="5D18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B019A9"/>
    <w:multiLevelType w:val="hybridMultilevel"/>
    <w:tmpl w:val="F0BA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7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4"/>
  </w:num>
  <w:num w:numId="20">
    <w:abstractNumId w:val="47"/>
  </w:num>
  <w:num w:numId="21">
    <w:abstractNumId w:val="46"/>
  </w:num>
  <w:num w:numId="22">
    <w:abstractNumId w:val="23"/>
  </w:num>
  <w:num w:numId="23">
    <w:abstractNumId w:val="19"/>
  </w:num>
  <w:num w:numId="24">
    <w:abstractNumId w:val="25"/>
  </w:num>
  <w:num w:numId="25">
    <w:abstractNumId w:val="31"/>
  </w:num>
  <w:num w:numId="26">
    <w:abstractNumId w:val="26"/>
  </w:num>
  <w:num w:numId="27">
    <w:abstractNumId w:val="41"/>
  </w:num>
  <w:num w:numId="28">
    <w:abstractNumId w:val="34"/>
  </w:num>
  <w:num w:numId="29">
    <w:abstractNumId w:val="20"/>
  </w:num>
  <w:num w:numId="30">
    <w:abstractNumId w:val="18"/>
  </w:num>
  <w:num w:numId="31">
    <w:abstractNumId w:val="40"/>
  </w:num>
  <w:num w:numId="32">
    <w:abstractNumId w:val="30"/>
  </w:num>
  <w:num w:numId="33">
    <w:abstractNumId w:val="37"/>
  </w:num>
  <w:num w:numId="34">
    <w:abstractNumId w:val="28"/>
  </w:num>
  <w:num w:numId="35">
    <w:abstractNumId w:val="39"/>
  </w:num>
  <w:num w:numId="36">
    <w:abstractNumId w:val="38"/>
  </w:num>
  <w:num w:numId="37">
    <w:abstractNumId w:val="42"/>
  </w:num>
  <w:num w:numId="38">
    <w:abstractNumId w:val="27"/>
  </w:num>
  <w:num w:numId="39">
    <w:abstractNumId w:val="45"/>
  </w:num>
  <w:num w:numId="40">
    <w:abstractNumId w:val="43"/>
  </w:num>
  <w:num w:numId="41">
    <w:abstractNumId w:val="21"/>
  </w:num>
  <w:num w:numId="42">
    <w:abstractNumId w:val="33"/>
  </w:num>
  <w:num w:numId="43">
    <w:abstractNumId w:val="22"/>
  </w:num>
  <w:num w:numId="44">
    <w:abstractNumId w:val="32"/>
  </w:num>
  <w:num w:numId="45">
    <w:abstractNumId w:val="35"/>
  </w:num>
  <w:num w:numId="46">
    <w:abstractNumId w:val="36"/>
  </w:num>
  <w:num w:numId="47">
    <w:abstractNumId w:val="29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24773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C1116"/>
    <w:rsid w:val="000C1F52"/>
    <w:rsid w:val="000C4959"/>
    <w:rsid w:val="000C4B0B"/>
    <w:rsid w:val="000C515B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4F32"/>
    <w:rsid w:val="00572F5B"/>
    <w:rsid w:val="00577108"/>
    <w:rsid w:val="005774E1"/>
    <w:rsid w:val="0058075C"/>
    <w:rsid w:val="00581E2C"/>
    <w:rsid w:val="00584932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B16A9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4614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1D1D"/>
    <w:rsid w:val="007A2CA7"/>
    <w:rsid w:val="007A4A5B"/>
    <w:rsid w:val="007A5049"/>
    <w:rsid w:val="007A680E"/>
    <w:rsid w:val="007A6D1B"/>
    <w:rsid w:val="007B3292"/>
    <w:rsid w:val="007C5C70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556E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C52A4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07F9F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3139A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281D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40C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yleHeading2Text1">
    <w:name w:val="Style Heading 2 + Text 1"/>
    <w:basedOn w:val="Heading2"/>
    <w:next w:val="NormalIndent"/>
    <w:rsid w:val="005B16A9"/>
    <w:rPr>
      <w:bCs/>
      <w:color w:val="000000" w:themeColor="text1"/>
    </w:rPr>
  </w:style>
  <w:style w:type="paragraph" w:styleId="NormalIndent">
    <w:name w:val="Normal Indent"/>
    <w:basedOn w:val="Normal"/>
    <w:semiHidden/>
    <w:unhideWhenUsed/>
    <w:rsid w:val="005B16A9"/>
    <w:pPr>
      <w:ind w:left="72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HungNguyen501/Qu-n-l-d-n-CNTT.git" TargetMode="External"/><Relationship Id="rId26" Type="http://schemas.openxmlformats.org/officeDocument/2006/relationships/hyperlink" Target="mailto:huy.bk@h3b.com.vn" TargetMode="External"/><Relationship Id="rId39" Type="http://schemas.openxmlformats.org/officeDocument/2006/relationships/image" Target="media/image17.png"/><Relationship Id="rId21" Type="http://schemas.openxmlformats.org/officeDocument/2006/relationships/hyperlink" Target="mailto:binh.nn@h3b.com.vn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footer" Target="footer3.xml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7.png"/><Relationship Id="rId11" Type="http://schemas.openxmlformats.org/officeDocument/2006/relationships/hyperlink" Target="https://tasks.office.com/" TargetMode="External"/><Relationship Id="rId24" Type="http://schemas.openxmlformats.org/officeDocument/2006/relationships/hyperlink" Target="file:///D:\Desktop\Qu&#7843;n%20l&#253;%20D&#7921;%20&#225;n%20CNTT\docs\hung.nd@h3b.com.vn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yperlink" Target="mailto:binh.nn@h3b.com.vn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hyperlink" Target="tien.nd@soict.hust.edu.vn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github.com/HungNguyen501/Qu-n-l-d-n-CNTT.git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ung.nd@h3b.com.vn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shorturl.at/xACN8" TargetMode="External"/><Relationship Id="rId25" Type="http://schemas.openxmlformats.org/officeDocument/2006/relationships/hyperlink" Target="mailto:hung.vh@h3b.com.vn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eader" Target="header3.xml"/><Relationship Id="rId20" Type="http://schemas.openxmlformats.org/officeDocument/2006/relationships/hyperlink" Target="http://www.h3bcorp.com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D:\Desktop\Qu&#7843;n%20l&#253;%20D&#7921;%20&#225;n%20CNTT\docs\h3b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996482-38D2-4F6A-8A6F-7B4664ACA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27</Pages>
  <Words>2932</Words>
  <Characters>16713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19606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294</cp:revision>
  <cp:lastPrinted>2008-03-13T11:02:00Z</cp:lastPrinted>
  <dcterms:created xsi:type="dcterms:W3CDTF">2018-10-22T04:18:00Z</dcterms:created>
  <dcterms:modified xsi:type="dcterms:W3CDTF">2019-12-15T14:32:00Z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