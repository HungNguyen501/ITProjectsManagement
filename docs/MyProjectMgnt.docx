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403A52E4" w14:textId="24292883" w:rsidR="00955F45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431309" w:history="1">
        <w:r w:rsidR="00955F45" w:rsidRPr="00A77FD2">
          <w:rPr>
            <w:rStyle w:val="Hyperlink"/>
            <w:rFonts w:cs="Arial"/>
            <w:noProof/>
          </w:rPr>
          <w:t>1.</w:t>
        </w:r>
        <w:r w:rsidR="00955F4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55F45" w:rsidRPr="00A77FD2">
          <w:rPr>
            <w:rStyle w:val="Hyperlink"/>
            <w:rFonts w:cs="Arial"/>
            <w:noProof/>
          </w:rPr>
          <w:t>Giới thiệu dự án</w:t>
        </w:r>
        <w:r w:rsidR="00955F45">
          <w:rPr>
            <w:noProof/>
            <w:webHidden/>
          </w:rPr>
          <w:tab/>
        </w:r>
        <w:r w:rsidR="00955F45">
          <w:rPr>
            <w:noProof/>
            <w:webHidden/>
          </w:rPr>
          <w:fldChar w:fldCharType="begin"/>
        </w:r>
        <w:r w:rsidR="00955F45">
          <w:rPr>
            <w:noProof/>
            <w:webHidden/>
          </w:rPr>
          <w:instrText xml:space="preserve"> PAGEREF _Toc27431309 \h </w:instrText>
        </w:r>
        <w:r w:rsidR="00955F45">
          <w:rPr>
            <w:noProof/>
            <w:webHidden/>
          </w:rPr>
        </w:r>
        <w:r w:rsidR="00955F45">
          <w:rPr>
            <w:noProof/>
            <w:webHidden/>
          </w:rPr>
          <w:fldChar w:fldCharType="separate"/>
        </w:r>
        <w:r w:rsidR="00955F45">
          <w:rPr>
            <w:noProof/>
            <w:webHidden/>
          </w:rPr>
          <w:t>3</w:t>
        </w:r>
        <w:r w:rsidR="00955F45">
          <w:rPr>
            <w:noProof/>
            <w:webHidden/>
          </w:rPr>
          <w:fldChar w:fldCharType="end"/>
        </w:r>
      </w:hyperlink>
    </w:p>
    <w:p w14:paraId="188ADE1B" w14:textId="7881A98A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0" w:history="1">
        <w:r w:rsidRPr="00A77FD2">
          <w:rPr>
            <w:rStyle w:val="Hyperlink"/>
            <w:rFonts w:cs="Arial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776D27" w14:textId="7C7B4BC9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1" w:history="1">
        <w:r w:rsidRPr="00A77FD2">
          <w:rPr>
            <w:rStyle w:val="Hyperlink"/>
            <w:rFonts w:cs="Arial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A3459C" w14:textId="3C304AF6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12" w:history="1">
        <w:r w:rsidRPr="00A77FD2">
          <w:rPr>
            <w:rStyle w:val="Hyperlink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B266B6" w14:textId="15DCBEC0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3" w:history="1">
        <w:r w:rsidRPr="00A77FD2">
          <w:rPr>
            <w:rStyle w:val="Hyperlink"/>
            <w:rFonts w:cs="Arial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1B2352" w14:textId="323A8B2E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4" w:history="1">
        <w:r w:rsidRPr="00A77FD2">
          <w:rPr>
            <w:rStyle w:val="Hyperlink"/>
            <w:rFonts w:cs="Arial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26B40B" w14:textId="2A670FBF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5" w:history="1">
        <w:r w:rsidRPr="00A77FD2">
          <w:rPr>
            <w:rStyle w:val="Hyperlink"/>
            <w:rFonts w:cs="Arial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Phân chia vai trò của khách hàng và thành viên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D5C6C4" w14:textId="2939AF6D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16" w:history="1">
        <w:r w:rsidRPr="00A77FD2">
          <w:rPr>
            <w:rStyle w:val="Hyperlink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370C97" w14:textId="25E85CB4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7" w:history="1">
        <w:r w:rsidRPr="00A77FD2">
          <w:rPr>
            <w:rStyle w:val="Hyperlink"/>
            <w:rFonts w:cs="Arial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EAF052" w14:textId="4361EAB1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8" w:history="1">
        <w:r w:rsidRPr="00A77FD2">
          <w:rPr>
            <w:rStyle w:val="Hyperlink"/>
            <w:rFonts w:cs="Arial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12501B" w14:textId="5F636BF5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19" w:history="1">
        <w:r w:rsidRPr="00A77FD2">
          <w:rPr>
            <w:rStyle w:val="Hyperlink"/>
            <w:rFonts w:cs="Arial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Mô hình hoạt động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7FF3D" w14:textId="580FC0A2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0" w:history="1">
        <w:r w:rsidRPr="00A77FD2">
          <w:rPr>
            <w:rStyle w:val="Hyperlink"/>
            <w:rFonts w:cs="Arial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27A26C" w14:textId="303DC9DC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21" w:history="1">
        <w:r w:rsidRPr="00A77FD2">
          <w:rPr>
            <w:rStyle w:val="Hyperlink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EEC36" w14:textId="05A71868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2" w:history="1">
        <w:r w:rsidRPr="00A77FD2">
          <w:rPr>
            <w:rStyle w:val="Hyperlink"/>
            <w:rFonts w:cs="Arial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Quy định về họp với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08D1CC" w14:textId="103F2D5C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3" w:history="1">
        <w:r w:rsidRPr="00A77FD2">
          <w:rPr>
            <w:rStyle w:val="Hyperlink"/>
            <w:rFonts w:cs="Arial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Quy định về họp nội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655473" w14:textId="5E2B86EB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24" w:history="1">
        <w:r w:rsidRPr="00A77FD2">
          <w:rPr>
            <w:rStyle w:val="Hyperlink"/>
            <w:rFonts w:cs="Arial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65BBB5" w14:textId="34D3BA97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5" w:history="1">
        <w:r w:rsidRPr="00A77FD2">
          <w:rPr>
            <w:rStyle w:val="Hyperlink"/>
            <w:rFonts w:cs="Arial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DEF93B" w14:textId="6A456930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6" w:history="1">
        <w:r w:rsidRPr="00A77FD2">
          <w:rPr>
            <w:rStyle w:val="Hyperlink"/>
            <w:rFonts w:cs="Arial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0C0441" w14:textId="3D11B96C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7" w:history="1">
        <w:r w:rsidRPr="00A77FD2">
          <w:rPr>
            <w:rStyle w:val="Hyperlink"/>
            <w:rFonts w:cs="Arial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0C17D2" w14:textId="6F61C54F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28" w:history="1">
        <w:r w:rsidRPr="00A77FD2">
          <w:rPr>
            <w:rStyle w:val="Hyperlink"/>
            <w:rFonts w:cs="Arial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FA7D79" w14:textId="43E0A73C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29" w:history="1">
        <w:r w:rsidRPr="00A77FD2">
          <w:rPr>
            <w:rStyle w:val="Hyperlink"/>
            <w:rFonts w:cs="Arial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AC6EE9" w14:textId="37B41260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30" w:history="1">
        <w:r w:rsidRPr="00A77FD2">
          <w:rPr>
            <w:rStyle w:val="Hyperlink"/>
            <w:rFonts w:cs="Arial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27D1C9" w14:textId="715C1E64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31" w:history="1">
        <w:r w:rsidRPr="00A77FD2">
          <w:rPr>
            <w:rStyle w:val="Hyperlink"/>
            <w:rFonts w:cs="Arial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A7F0A6" w14:textId="68127F71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2" w:history="1">
        <w:r w:rsidRPr="00A77FD2">
          <w:rPr>
            <w:rStyle w:val="Hyperlink"/>
            <w:rFonts w:cs="Arial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C7E7F8" w14:textId="14359D3C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3" w:history="1">
        <w:r w:rsidRPr="00A77FD2">
          <w:rPr>
            <w:rStyle w:val="Hyperlink"/>
            <w:rFonts w:cs="Arial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1B02DE" w14:textId="321206F9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4" w:history="1">
        <w:r w:rsidRPr="00A77FD2">
          <w:rPr>
            <w:rStyle w:val="Hyperlink"/>
            <w:rFonts w:cs="Arial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49B62B" w14:textId="6E8CB855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5" w:history="1">
        <w:r w:rsidRPr="00A77FD2">
          <w:rPr>
            <w:rStyle w:val="Hyperlink"/>
            <w:rFonts w:cs="Arial"/>
            <w:noProof/>
            <w:lang w:eastAsia="en-US"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  <w:lang w:eastAsia="en-US"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DE8050" w14:textId="7BAD7AD7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36" w:history="1">
        <w:r w:rsidRPr="00A77FD2">
          <w:rPr>
            <w:rStyle w:val="Hyperlink"/>
            <w:rFonts w:cs="Arial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ED5E18" w14:textId="0699734D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7" w:history="1">
        <w:r w:rsidRPr="00A77FD2">
          <w:rPr>
            <w:rStyle w:val="Hyperlink"/>
            <w:rFonts w:cs="Arial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3FA12E" w14:textId="79748A96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38" w:history="1">
        <w:r w:rsidRPr="00A77FD2">
          <w:rPr>
            <w:rStyle w:val="Hyperlink"/>
            <w:rFonts w:cs="Arial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1708E7" w14:textId="0A34514E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39" w:history="1">
        <w:r w:rsidRPr="00A77FD2">
          <w:rPr>
            <w:rStyle w:val="Hyperlink"/>
            <w:rFonts w:cs="Arial"/>
            <w:bCs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bCs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BD3952" w14:textId="7AA27BC2" w:rsidR="00955F45" w:rsidRDefault="00955F4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31340" w:history="1">
        <w:r w:rsidRPr="00A77FD2">
          <w:rPr>
            <w:rStyle w:val="Hyperlink"/>
            <w:rFonts w:cs="Arial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4CC97F" w14:textId="2E9547C3" w:rsidR="00955F45" w:rsidRDefault="00955F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31341" w:history="1">
        <w:r w:rsidRPr="00A77FD2">
          <w:rPr>
            <w:rStyle w:val="Hyperlink"/>
            <w:rFonts w:cs="Arial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A77FD2">
          <w:rPr>
            <w:rStyle w:val="Hyperlink"/>
            <w:rFonts w:cs="Arial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_Toc27431341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A721B3" w14:textId="78DAD1F0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7431309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7431310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7431311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2"/>
      <w:proofErr w:type="spellEnd"/>
    </w:p>
    <w:p w14:paraId="48012698" w14:textId="33826351" w:rsidR="00056937" w:rsidRPr="00056937" w:rsidRDefault="00DA5CCC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Planner</w:t>
      </w:r>
      <w:r w:rsidR="009B1DE1" w:rsidRPr="00D34D43">
        <w:rPr>
          <w:rFonts w:cs="Arial"/>
          <w:color w:val="000000" w:themeColor="text1"/>
        </w:rPr>
        <w:t xml:space="preserve"> : </w:t>
      </w:r>
      <w:hyperlink r:id="rId9" w:history="1">
        <w:r w:rsidR="00B36152" w:rsidRPr="00B36152">
          <w:rPr>
            <w:rStyle w:val="Hyperlink"/>
            <w:rFonts w:cs="Arial"/>
          </w:rPr>
          <w:t>shorturl.at/xACN8</w:t>
        </w:r>
      </w:hyperlink>
      <w:r w:rsidR="00056937" w:rsidRPr="00056937">
        <w:rPr>
          <w:rFonts w:cs="Arial"/>
          <w:color w:val="000000" w:themeColor="text1"/>
        </w:rPr>
        <w:t xml:space="preserve"> </w:t>
      </w:r>
      <w:r w:rsidR="00056937">
        <w:rPr>
          <w:rFonts w:cs="Arial"/>
        </w:rPr>
        <w:fldChar w:fldCharType="begin"/>
      </w:r>
      <w:r w:rsidR="00056937" w:rsidRPr="00056937">
        <w:rPr>
          <w:rFonts w:cs="Arial"/>
        </w:rPr>
        <w:instrText xml:space="preserve"> HYPERLINK "https://github.com/HungNguyen501/Qu-n-l-d-n-CNTT.git" </w:instrText>
      </w:r>
      <w:r w:rsidR="00056937">
        <w:rPr>
          <w:rFonts w:cs="Arial"/>
        </w:rPr>
        <w:fldChar w:fldCharType="separate"/>
      </w:r>
    </w:p>
    <w:p w14:paraId="2C28EE59" w14:textId="232B151E" w:rsidR="00056937" w:rsidRPr="00D34D43" w:rsidRDefault="00056937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</w:rPr>
      </w:pPr>
      <w:r>
        <w:rPr>
          <w:rFonts w:cs="Arial"/>
        </w:rPr>
        <w:fldChar w:fldCharType="end"/>
      </w:r>
      <w:r>
        <w:rPr>
          <w:rFonts w:cs="Arial"/>
        </w:rPr>
        <w:t xml:space="preserve">Link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nguồn</w:t>
      </w:r>
      <w:proofErr w:type="spellEnd"/>
      <w:r>
        <w:rPr>
          <w:rFonts w:cs="Arial"/>
        </w:rPr>
        <w:t xml:space="preserve">: GitHub: </w:t>
      </w:r>
      <w:hyperlink r:id="rId10" w:history="1">
        <w:r w:rsidRPr="00056937">
          <w:rPr>
            <w:rStyle w:val="Hyperlink"/>
            <w:rFonts w:cs="Arial"/>
          </w:rPr>
          <w:t>https://github.com/HungNguyen501/Qu-n-l-d-n-CNTT.git</w:t>
        </w:r>
      </w:hyperlink>
    </w:p>
    <w:p w14:paraId="777E6BF9" w14:textId="394C9098" w:rsidR="00056937" w:rsidRPr="00D34D43" w:rsidRDefault="00056937" w:rsidP="00056937">
      <w:pPr>
        <w:pStyle w:val="ListParagraph"/>
        <w:ind w:left="720"/>
        <w:rPr>
          <w:rFonts w:cs="Arial"/>
          <w:color w:val="000000" w:themeColor="text1"/>
        </w:rPr>
      </w:pPr>
    </w:p>
    <w:p w14:paraId="2A2A4C6F" w14:textId="7BA9440E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7431312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7431313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1" w:history="1">
        <w:r w:rsidR="00B36152" w:rsidRPr="00B36152">
          <w:rPr>
            <w:rStyle w:val="Hyperlink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7431314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2" w:history="1">
        <w:r w:rsidR="00B36152" w:rsidRPr="000D3C91">
          <w:rPr>
            <w:rStyle w:val="Hyperlink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3" w:history="1">
        <w:r w:rsidR="00B36152" w:rsidRPr="000D3C91">
          <w:rPr>
            <w:rStyle w:val="Hyperlink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40A9EAA9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4" w:history="1">
        <w:r w:rsidR="00B36152" w:rsidRPr="000D3C91">
          <w:rPr>
            <w:rStyle w:val="Hyperlink"/>
          </w:rPr>
          <w:t>hung.nd@h3b.com.vn</w:t>
        </w:r>
      </w:hyperlink>
    </w:p>
    <w:p w14:paraId="0E765CA2" w14:textId="1C437E46" w:rsidR="00DA309B" w:rsidRPr="00D34D43" w:rsidRDefault="0099174A" w:rsidP="00DA309B">
      <w:pPr>
        <w:pStyle w:val="Heading2"/>
        <w:rPr>
          <w:rFonts w:cs="Arial"/>
          <w:color w:val="000000" w:themeColor="text1"/>
        </w:rPr>
      </w:pPr>
      <w:bookmarkStart w:id="6" w:name="_Toc27431315"/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6"/>
      <w:proofErr w:type="spellEnd"/>
    </w:p>
    <w:p w14:paraId="2BCB2DE3" w14:textId="4A965E12" w:rsidR="00755BAC" w:rsidRPr="00B36152" w:rsidRDefault="00560812" w:rsidP="00B36152">
      <w:pPr>
        <w:pStyle w:val="ListParagrap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p w14:paraId="3854F06F" w14:textId="77777777" w:rsidR="00560812" w:rsidRPr="00560812" w:rsidRDefault="00560812" w:rsidP="00560812">
      <w:pPr>
        <w:jc w:val="center"/>
        <w:rPr>
          <w:rFonts w:cs="Arial"/>
          <w:b/>
          <w:bCs/>
          <w:color w:val="000000" w:themeColor="text1"/>
        </w:rPr>
      </w:pP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58EA8A36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t xml:space="preserve"> </w:t>
            </w:r>
            <w:hyperlink r:id="rId15" w:history="1">
              <w:r w:rsidRPr="00B36152">
                <w:rPr>
                  <w:rStyle w:val="Hyperlink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D400D9" w:rsidP="00755BAC">
            <w:pPr>
              <w:rPr>
                <w:rFonts w:cs="Arial"/>
                <w:color w:val="000000" w:themeColor="text1"/>
              </w:rPr>
            </w:pPr>
            <w:hyperlink r:id="rId16" w:history="1">
              <w:r w:rsidR="00560812" w:rsidRPr="000D3C91">
                <w:rPr>
                  <w:rStyle w:val="Hyperlink"/>
                  <w:rFonts w:cs="Arial"/>
                </w:rPr>
                <w:t>t</w:t>
              </w:r>
              <w:r w:rsidR="00560812" w:rsidRPr="000D3C91">
                <w:rPr>
                  <w:rStyle w:val="Hyperlink"/>
                </w:rPr>
                <w:t>rinh</w:t>
              </w:r>
              <w:r w:rsidR="00560812" w:rsidRPr="000D3C91">
                <w:rPr>
                  <w:rStyle w:val="Hyperlink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lastRenderedPageBreak/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D400D9" w:rsidP="00755BAC">
            <w:pPr>
              <w:rPr>
                <w:rFonts w:cs="Arial"/>
                <w:color w:val="000000" w:themeColor="text1"/>
              </w:rPr>
            </w:pPr>
            <w:hyperlink r:id="rId17" w:history="1">
              <w:r w:rsidR="00560812" w:rsidRPr="000D3C91">
                <w:rPr>
                  <w:rStyle w:val="Hyperlink"/>
                  <w:rFonts w:cs="Arial"/>
                </w:rPr>
                <w:t>phuong.bb@soict.h</w:t>
              </w:r>
              <w:r w:rsidR="00560812" w:rsidRPr="000D3C91">
                <w:rPr>
                  <w:rStyle w:val="Hyperlink"/>
                  <w:rFonts w:cs="Arial"/>
                </w:rPr>
                <w:lastRenderedPageBreak/>
                <w:t>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0C12485" w14:textId="77777777" w:rsidR="00056937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lý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trao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lastRenderedPageBreak/>
              <w:t>đổi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 w:rsidR="00056937">
              <w:rPr>
                <w:rFonts w:cs="Arial"/>
                <w:color w:val="000000" w:themeColor="text1"/>
              </w:rPr>
              <w:t>tin</w:t>
            </w:r>
          </w:p>
          <w:p w14:paraId="2C90C472" w14:textId="2C7E49F2" w:rsidR="00560812" w:rsidRDefault="00056937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5BE92FB1" w14:textId="5A6FF694" w:rsidR="0099174A" w:rsidRDefault="00056937" w:rsidP="00B36152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thực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hiện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dự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p w14:paraId="79D4B4F4" w14:textId="77777777" w:rsidR="00B36152" w:rsidRPr="00B36152" w:rsidRDefault="00B36152" w:rsidP="00B36152">
      <w:pPr>
        <w:ind w:left="360"/>
        <w:rPr>
          <w:rFonts w:cs="Arial"/>
          <w:color w:val="000000" w:themeColor="text1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D400D9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8" w:history="1">
              <w:r w:rsidR="00B36152" w:rsidRPr="000D3C91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D400D9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9" w:history="1">
              <w:r w:rsidR="00B36152" w:rsidRPr="000D3C91">
                <w:rPr>
                  <w:rStyle w:val="Hyperlink"/>
                </w:rPr>
                <w:t>hung</w:t>
              </w:r>
              <w:r w:rsidR="00B36152" w:rsidRPr="000D3C91">
                <w:rPr>
                  <w:rStyle w:val="Hyperlink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D400D9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0" w:history="1">
              <w:r w:rsidR="00B36152" w:rsidRPr="000D3C91">
                <w:rPr>
                  <w:rStyle w:val="Hyperlink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D400D9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1" w:history="1">
              <w:r w:rsidR="00B366BF" w:rsidRPr="000D3C91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5D51E759" w:rsidR="00B3139A" w:rsidRDefault="00B3139A" w:rsidP="00B3139A">
      <w:pPr>
        <w:rPr>
          <w:rFonts w:cs="Arial"/>
          <w:color w:val="000000" w:themeColor="text1"/>
        </w:rPr>
      </w:pPr>
    </w:p>
    <w:p w14:paraId="2A253672" w14:textId="70A68994" w:rsidR="00B366BF" w:rsidRDefault="00B366BF" w:rsidP="00B3139A">
      <w:pPr>
        <w:rPr>
          <w:rFonts w:cs="Arial"/>
          <w:color w:val="000000" w:themeColor="text1"/>
        </w:rPr>
      </w:pPr>
    </w:p>
    <w:p w14:paraId="3FF8EE9F" w14:textId="253FF893" w:rsidR="00B366BF" w:rsidRDefault="00B366BF" w:rsidP="00B3139A">
      <w:pPr>
        <w:rPr>
          <w:rFonts w:cs="Arial"/>
          <w:color w:val="000000" w:themeColor="text1"/>
        </w:rPr>
      </w:pPr>
    </w:p>
    <w:p w14:paraId="222FF80B" w14:textId="1D2A8692" w:rsidR="00B366BF" w:rsidRDefault="00B366BF" w:rsidP="00B3139A">
      <w:pPr>
        <w:rPr>
          <w:rFonts w:cs="Arial"/>
          <w:color w:val="000000" w:themeColor="text1"/>
        </w:rPr>
      </w:pPr>
    </w:p>
    <w:p w14:paraId="0379466A" w14:textId="51CEF2B9" w:rsidR="00B366BF" w:rsidRDefault="00B366BF" w:rsidP="00B3139A">
      <w:pPr>
        <w:rPr>
          <w:rFonts w:cs="Arial"/>
          <w:color w:val="000000" w:themeColor="text1"/>
        </w:rPr>
      </w:pPr>
    </w:p>
    <w:p w14:paraId="0B4277A8" w14:textId="33987E3D" w:rsidR="00B366BF" w:rsidRDefault="00B366BF" w:rsidP="00B3139A">
      <w:pPr>
        <w:rPr>
          <w:rFonts w:cs="Arial"/>
          <w:color w:val="000000" w:themeColor="text1"/>
        </w:rPr>
      </w:pPr>
    </w:p>
    <w:p w14:paraId="7C2FA6EC" w14:textId="77777777" w:rsidR="00B366BF" w:rsidRPr="00D34D43" w:rsidRDefault="00B366BF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7431316"/>
      <w:proofErr w:type="spellStart"/>
      <w:r w:rsidRPr="00D34D43">
        <w:rPr>
          <w:rFonts w:cs="Arial"/>
          <w:color w:val="000000" w:themeColor="text1"/>
        </w:rPr>
        <w:lastRenderedPageBreak/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780B0339" w:rsidR="00344D7B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7431317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8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ListParagrap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A7AA43A" w:rsidR="00B366BF" w:rsidRDefault="00B366BF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40520F9" w14:textId="594ED2CB" w:rsid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thể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hiện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thị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danh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sách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các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bữa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ăn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mà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cập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nhật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lên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hệ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thống</w:t>
      </w:r>
      <w:proofErr w:type="spellEnd"/>
      <w:r>
        <w:rPr>
          <w:rFonts w:cs="Arial"/>
          <w:color w:val="000000" w:themeColor="text1"/>
          <w:spacing w:val="-6"/>
        </w:rPr>
        <w:t>.</w:t>
      </w:r>
    </w:p>
    <w:p w14:paraId="18317488" w14:textId="475A5AB5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chức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năng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tìm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kiếm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theo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thông</w:t>
      </w:r>
      <w:proofErr w:type="spellEnd"/>
      <w:r>
        <w:rPr>
          <w:rFonts w:cs="Arial"/>
          <w:color w:val="000000" w:themeColor="text1"/>
          <w:spacing w:val="-6"/>
        </w:rPr>
        <w:t xml:space="preserve"> tin.</w:t>
      </w:r>
    </w:p>
    <w:p w14:paraId="78943E7E" w14:textId="0063B391" w:rsidR="00907651" w:rsidRPr="00056937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0B6B2F51" w14:textId="0278415E" w:rsidR="00056937" w:rsidRP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Có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chức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năng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bình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luận</w:t>
      </w:r>
      <w:proofErr w:type="spellEnd"/>
      <w:r>
        <w:rPr>
          <w:rFonts w:cs="Arial"/>
          <w:color w:val="000000" w:themeColor="text1"/>
          <w:spacing w:val="-7"/>
        </w:rPr>
        <w:t xml:space="preserve">/ </w:t>
      </w:r>
      <w:proofErr w:type="spellStart"/>
      <w:r>
        <w:rPr>
          <w:rFonts w:cs="Arial"/>
          <w:color w:val="000000" w:themeColor="text1"/>
          <w:spacing w:val="-7"/>
        </w:rPr>
        <w:t>tư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vấn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bữa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ăn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cho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6E0CCD78" w14:textId="308EA313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Trò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chuyện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với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 xml:space="preserve"> qua </w:t>
      </w:r>
      <w:proofErr w:type="spellStart"/>
      <w:r>
        <w:rPr>
          <w:rFonts w:cs="Arial"/>
          <w:color w:val="000000" w:themeColor="text1"/>
          <w:spacing w:val="-7"/>
        </w:rPr>
        <w:t>chatbox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1B044A1F" w14:textId="189B6BC2" w:rsidR="00B366BF" w:rsidRPr="00B366BF" w:rsidRDefault="00907651" w:rsidP="00AC51E4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085D0878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01CAFB21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0D688BB" w14:textId="304B7AB2" w:rsidR="00056937" w:rsidRPr="00056937" w:rsidRDefault="00056937" w:rsidP="00056937">
      <w:pPr>
        <w:pStyle w:val="ListParagraph"/>
        <w:numPr>
          <w:ilvl w:val="0"/>
          <w:numId w:val="1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điều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>: Windows XP, Windows 7, Windows 8, Windows 10.</w:t>
      </w:r>
    </w:p>
    <w:p w14:paraId="1268B011" w14:textId="51C73592" w:rsidR="00B366BF" w:rsidRDefault="00B366BF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  <w:r w:rsidR="00056937">
        <w:rPr>
          <w:rFonts w:cs="Arial"/>
          <w:color w:val="000000" w:themeColor="text1"/>
        </w:rPr>
        <w:t>.</w:t>
      </w:r>
    </w:p>
    <w:p w14:paraId="35321A8E" w14:textId="058AF32D" w:rsidR="0088721E" w:rsidRDefault="0088721E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796E019" w14:textId="3DA093F9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DD9847A" w14:textId="41FF40AB" w:rsidR="00D83EEB" w:rsidRDefault="00C74641" w:rsidP="00C74641">
      <w:pPr>
        <w:pStyle w:val="Heading2"/>
        <w:rPr>
          <w:color w:val="000000" w:themeColor="text1"/>
        </w:rPr>
      </w:pPr>
      <w:bookmarkStart w:id="9" w:name="_Toc27431318"/>
      <w:proofErr w:type="spellStart"/>
      <w:r w:rsidRPr="00C74641">
        <w:rPr>
          <w:color w:val="000000" w:themeColor="text1"/>
        </w:rPr>
        <w:t>Mô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hình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hoạt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động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hiện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thời</w:t>
      </w:r>
      <w:proofErr w:type="spellEnd"/>
      <w:r w:rsidRPr="00C74641">
        <w:rPr>
          <w:color w:val="000000" w:themeColor="text1"/>
        </w:rPr>
        <w:t xml:space="preserve"> – </w:t>
      </w:r>
      <w:proofErr w:type="spellStart"/>
      <w:r w:rsidRPr="00C74641">
        <w:rPr>
          <w:color w:val="000000" w:themeColor="text1"/>
        </w:rPr>
        <w:t>nghiệp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vụ</w:t>
      </w:r>
      <w:bookmarkEnd w:id="9"/>
      <w:proofErr w:type="spellEnd"/>
    </w:p>
    <w:p w14:paraId="775AE3E1" w14:textId="7231231A" w:rsidR="00C74641" w:rsidRPr="00C74641" w:rsidRDefault="00C74641" w:rsidP="00C74641"/>
    <w:p w14:paraId="3437687F" w14:textId="03B535C3" w:rsidR="00D83EEB" w:rsidRDefault="00D400D9" w:rsidP="00D83EEB">
      <w:pPr>
        <w:pStyle w:val="ListParagraph"/>
        <w:ind w:left="720"/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58F463" wp14:editId="7FDF6A04">
            <wp:simplePos x="0" y="0"/>
            <wp:positionH relativeFrom="column">
              <wp:posOffset>2757170</wp:posOffset>
            </wp:positionH>
            <wp:positionV relativeFrom="paragraph">
              <wp:posOffset>50800</wp:posOffset>
            </wp:positionV>
            <wp:extent cx="1308100" cy="1308100"/>
            <wp:effectExtent l="0" t="0" r="6350" b="0"/>
            <wp:wrapThrough wrapText="bothSides">
              <wp:wrapPolygon edited="0">
                <wp:start x="4404" y="629"/>
                <wp:lineTo x="0" y="11324"/>
                <wp:lineTo x="0" y="13212"/>
                <wp:lineTo x="5662" y="16357"/>
                <wp:lineTo x="4718" y="18874"/>
                <wp:lineTo x="5033" y="20761"/>
                <wp:lineTo x="10066" y="20761"/>
                <wp:lineTo x="10695" y="20132"/>
                <wp:lineTo x="10381" y="17930"/>
                <wp:lineTo x="9437" y="16357"/>
                <wp:lineTo x="21390" y="16357"/>
                <wp:lineTo x="21390" y="14784"/>
                <wp:lineTo x="21076" y="2831"/>
                <wp:lineTo x="17616" y="1573"/>
                <wp:lineTo x="6606" y="629"/>
                <wp:lineTo x="4404" y="629"/>
              </wp:wrapPolygon>
            </wp:wrapThrough>
            <wp:docPr id="34" name="Picture 34" descr="Image result for manage people ic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anage people icon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7EB6C7" wp14:editId="081EA469">
            <wp:simplePos x="0" y="0"/>
            <wp:positionH relativeFrom="column">
              <wp:posOffset>4382770</wp:posOffset>
            </wp:positionH>
            <wp:positionV relativeFrom="paragraph">
              <wp:posOffset>6350</wp:posOffset>
            </wp:positionV>
            <wp:extent cx="2066925" cy="1504315"/>
            <wp:effectExtent l="0" t="0" r="9525" b="635"/>
            <wp:wrapThrough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hrough>
            <wp:docPr id="35" name="Picture 35" descr="Image result for social media ads probl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ocial media ads problem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D9">
        <w:drawing>
          <wp:anchor distT="0" distB="0" distL="114300" distR="114300" simplePos="0" relativeHeight="251665408" behindDoc="0" locked="0" layoutInCell="1" allowOverlap="1" wp14:anchorId="574C3078" wp14:editId="641FB047">
            <wp:simplePos x="0" y="0"/>
            <wp:positionH relativeFrom="column">
              <wp:posOffset>13970</wp:posOffset>
            </wp:positionH>
            <wp:positionV relativeFrom="paragraph">
              <wp:posOffset>6350</wp:posOffset>
            </wp:positionV>
            <wp:extent cx="2362200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2A729" w14:textId="74BE0A02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454F9A72" w14:textId="0BC179A5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3410985" w14:textId="70729B6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0C1D73AC" w14:textId="7E159D3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3415DA82" w14:textId="289991DE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1CAB77F8" w14:textId="223B5DC4" w:rsidR="00D83EEB" w:rsidRDefault="00D400D9" w:rsidP="00D400D9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Hiện</w:t>
      </w:r>
      <w:proofErr w:type="spellEnd"/>
      <w:r>
        <w:rPr>
          <w:rFonts w:cs="Arial"/>
          <w:color w:val="000000" w:themeColor="text1"/>
        </w:rPr>
        <w:t xml:space="preserve"> nay,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chưa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Các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quản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lý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dinh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dưỡng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công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sổ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sách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chưa</w:t>
      </w:r>
      <w:proofErr w:type="spellEnd"/>
      <w:r w:rsidR="007843DC">
        <w:rPr>
          <w:rFonts w:cs="Arial"/>
          <w:color w:val="000000" w:themeColor="text1"/>
        </w:rPr>
        <w:t xml:space="preserve"> tin </w:t>
      </w:r>
      <w:proofErr w:type="spellStart"/>
      <w:r w:rsidR="007843DC">
        <w:rPr>
          <w:rFonts w:cs="Arial"/>
          <w:color w:val="000000" w:themeColor="text1"/>
        </w:rPr>
        <w:t>học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hóa</w:t>
      </w:r>
      <w:proofErr w:type="spellEnd"/>
      <w:r w:rsidR="007843DC"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Việc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liên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lạc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tư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vấn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của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với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bệnh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nhân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yếu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điện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thoại</w:t>
      </w:r>
      <w:proofErr w:type="spellEnd"/>
      <w:r w:rsidR="007843DC">
        <w:rPr>
          <w:rFonts w:cs="Arial"/>
          <w:color w:val="000000" w:themeColor="text1"/>
        </w:rPr>
        <w:t xml:space="preserve">, tin </w:t>
      </w:r>
      <w:proofErr w:type="spellStart"/>
      <w:r w:rsidR="007843DC">
        <w:rPr>
          <w:rFonts w:cs="Arial"/>
          <w:color w:val="000000" w:themeColor="text1"/>
        </w:rPr>
        <w:t>nhắn</w:t>
      </w:r>
      <w:proofErr w:type="spellEnd"/>
      <w:r w:rsidR="007843DC">
        <w:rPr>
          <w:rFonts w:cs="Arial"/>
          <w:color w:val="000000" w:themeColor="text1"/>
        </w:rPr>
        <w:t xml:space="preserve"> SMS, </w:t>
      </w:r>
      <w:proofErr w:type="spellStart"/>
      <w:r w:rsidR="007843DC">
        <w:rPr>
          <w:rFonts w:cs="Arial"/>
          <w:color w:val="000000" w:themeColor="text1"/>
        </w:rPr>
        <w:t>Zalo</w:t>
      </w:r>
      <w:proofErr w:type="spellEnd"/>
      <w:r w:rsidR="007843DC">
        <w:rPr>
          <w:rFonts w:cs="Arial"/>
          <w:color w:val="000000" w:themeColor="text1"/>
        </w:rPr>
        <w:t>, Facebook.</w:t>
      </w:r>
    </w:p>
    <w:p w14:paraId="0D93DE6C" w14:textId="4744B9D5" w:rsidR="00D83EEB" w:rsidRPr="007843DC" w:rsidRDefault="007843DC" w:rsidP="007843DC">
      <w:pPr>
        <w:ind w:firstLine="576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lastRenderedPageBreak/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phát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lớn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dịch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vụ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Tiếp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nhiều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làm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phiền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</w:p>
    <w:p w14:paraId="7188314F" w14:textId="5C88699E" w:rsidR="00947316" w:rsidRPr="00D34D43" w:rsidRDefault="004C3D61" w:rsidP="00A9178E">
      <w:pPr>
        <w:pStyle w:val="Heading2"/>
        <w:rPr>
          <w:rFonts w:cs="Arial"/>
          <w:color w:val="000000" w:themeColor="text1"/>
        </w:rPr>
      </w:pPr>
      <w:bookmarkStart w:id="10" w:name="_Toc27431319"/>
      <w:r>
        <w:rPr>
          <w:noProof/>
        </w:rPr>
        <w:drawing>
          <wp:anchor distT="0" distB="0" distL="114300" distR="114300" simplePos="0" relativeHeight="251672576" behindDoc="0" locked="0" layoutInCell="1" allowOverlap="1" wp14:anchorId="1255D134" wp14:editId="107E1C76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1695450" cy="1149350"/>
            <wp:effectExtent l="0" t="0" r="0" b="0"/>
            <wp:wrapThrough wrapText="bothSides">
              <wp:wrapPolygon edited="0">
                <wp:start x="0" y="0"/>
                <wp:lineTo x="0" y="21123"/>
                <wp:lineTo x="21357" y="21123"/>
                <wp:lineTo x="21357" y="0"/>
                <wp:lineTo x="0" y="0"/>
              </wp:wrapPolygon>
            </wp:wrapThrough>
            <wp:docPr id="38" name="Picture 38" descr="Image result for social networ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ocial network&quot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FE20A12" wp14:editId="34E96B67">
            <wp:simplePos x="0" y="0"/>
            <wp:positionH relativeFrom="margin">
              <wp:posOffset>63500</wp:posOffset>
            </wp:positionH>
            <wp:positionV relativeFrom="paragraph">
              <wp:posOffset>428625</wp:posOffset>
            </wp:positionV>
            <wp:extent cx="1936750" cy="1290955"/>
            <wp:effectExtent l="0" t="0" r="6350" b="4445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36" name="Picture 36" descr="Image result for smile doc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mile doctor&quot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7316" w:rsidRPr="00D34D43">
        <w:rPr>
          <w:rFonts w:cs="Arial"/>
          <w:color w:val="000000" w:themeColor="text1"/>
        </w:rPr>
        <w:t>Mô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hình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hoạt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động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dự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kiến</w:t>
      </w:r>
      <w:bookmarkEnd w:id="10"/>
      <w:proofErr w:type="spellEnd"/>
    </w:p>
    <w:p w14:paraId="5D3006BF" w14:textId="7848B779" w:rsidR="00837007" w:rsidRPr="00D34D43" w:rsidRDefault="004C3D61" w:rsidP="00837007">
      <w:pPr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B145A" wp14:editId="0826512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1209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341" y="20992"/>
                <wp:lineTo x="21341" y="0"/>
                <wp:lineTo x="0" y="0"/>
              </wp:wrapPolygon>
            </wp:wrapThrough>
            <wp:docPr id="37" name="Picture 37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E166" w14:textId="11E8AE68" w:rsidR="007843DC" w:rsidRDefault="007843DC" w:rsidP="00837007">
      <w:pPr>
        <w:rPr>
          <w:rFonts w:cs="Arial"/>
          <w:color w:val="000000" w:themeColor="text1"/>
        </w:rPr>
      </w:pPr>
    </w:p>
    <w:p w14:paraId="1DA7AAD5" w14:textId="2DB14DAF" w:rsidR="008D37BB" w:rsidRPr="00D34D43" w:rsidRDefault="00B264B3" w:rsidP="0083700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khoản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mình</w:t>
      </w:r>
      <w:proofErr w:type="spellEnd"/>
      <w:r>
        <w:rPr>
          <w:rFonts w:cs="Arial"/>
          <w:color w:val="000000" w:themeColor="text1"/>
        </w:rPr>
        <w:t xml:space="preserve">. Sau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dõi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ngày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nhận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đầy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món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nào</w:t>
      </w:r>
      <w:proofErr w:type="spellEnd"/>
      <w:r>
        <w:rPr>
          <w:rFonts w:cs="Arial"/>
          <w:color w:val="000000" w:themeColor="text1"/>
        </w:rPr>
        <w:t xml:space="preserve">, … </w:t>
      </w:r>
      <w:proofErr w:type="spellStart"/>
      <w:r>
        <w:rPr>
          <w:rFonts w:cs="Arial"/>
          <w:color w:val="000000" w:themeColor="text1"/>
        </w:rPr>
        <w:t>từ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hợp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. 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trở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dễ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hơn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danh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truy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xuất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ID. </w:t>
      </w:r>
      <w:proofErr w:type="spellStart"/>
      <w:r>
        <w:rPr>
          <w:rFonts w:cs="Arial"/>
          <w:color w:val="000000" w:themeColor="text1"/>
        </w:rPr>
        <w:t>Ngoài</w:t>
      </w:r>
      <w:proofErr w:type="spellEnd"/>
      <w:r>
        <w:rPr>
          <w:rFonts w:cs="Arial"/>
          <w:color w:val="000000" w:themeColor="text1"/>
        </w:rPr>
        <w:t xml:space="preserve"> ra,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nơi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bất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câu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hỏi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gải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>.</w:t>
      </w:r>
    </w:p>
    <w:p w14:paraId="1118375C" w14:textId="79F8264D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1" w:name="_Toc27431320"/>
      <w:proofErr w:type="spellStart"/>
      <w:r w:rsidRPr="00D34D43">
        <w:rPr>
          <w:rFonts w:cs="Arial"/>
          <w:color w:val="000000" w:themeColor="text1"/>
        </w:rPr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1"/>
      <w:proofErr w:type="spellEnd"/>
    </w:p>
    <w:p w14:paraId="7843327D" w14:textId="26E6E057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7DC7FD2A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094DD65F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1B72005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2" w:name="_Toc27431321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2"/>
    </w:p>
    <w:p w14:paraId="02DFB56A" w14:textId="6B9B03B8" w:rsidR="000A7380" w:rsidRPr="00585011" w:rsidRDefault="000A7380" w:rsidP="00C23CE1">
      <w:pPr>
        <w:pStyle w:val="Heading2"/>
      </w:pPr>
      <w:bookmarkStart w:id="13" w:name="_Toc27431322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3"/>
      <w:proofErr w:type="spellEnd"/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lastRenderedPageBreak/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Heading2"/>
      </w:pPr>
      <w:bookmarkStart w:id="14" w:name="_Toc27431323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4"/>
      <w:proofErr w:type="spellEnd"/>
    </w:p>
    <w:p w14:paraId="5CCA3106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5" w:name="_Toc27431324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5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6" w:name="_Toc2743132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6"/>
      <w:proofErr w:type="spellEnd"/>
    </w:p>
    <w:p w14:paraId="6D2D530E" w14:textId="5CA8F67C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04056307" w14:textId="1B78DDE5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4C3D61">
        <w:rPr>
          <w:rFonts w:cs="Arial"/>
          <w:color w:val="000000" w:themeColor="text1"/>
        </w:rPr>
        <w:t xml:space="preserve">: </w:t>
      </w:r>
      <w:proofErr w:type="spellStart"/>
      <w:r w:rsidR="004C3D61">
        <w:rPr>
          <w:rFonts w:cs="Arial"/>
          <w:color w:val="000000" w:themeColor="text1"/>
        </w:rPr>
        <w:t>thông</w:t>
      </w:r>
      <w:proofErr w:type="spellEnd"/>
      <w:r w:rsidR="004C3D61">
        <w:rPr>
          <w:rFonts w:cs="Arial"/>
          <w:color w:val="000000" w:themeColor="text1"/>
        </w:rPr>
        <w:t xml:space="preserve"> tin </w:t>
      </w:r>
      <w:proofErr w:type="spellStart"/>
      <w:r w:rsidR="004C3D61">
        <w:rPr>
          <w:rFonts w:cs="Arial"/>
          <w:color w:val="000000" w:themeColor="text1"/>
        </w:rPr>
        <w:t>được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trích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xuất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từ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máy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chủ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của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hệ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thống</w:t>
      </w:r>
      <w:proofErr w:type="spellEnd"/>
      <w:r w:rsidR="004C3D61">
        <w:rPr>
          <w:rFonts w:cs="Arial"/>
          <w:color w:val="000000" w:themeColor="text1"/>
        </w:rPr>
        <w:t>.</w:t>
      </w:r>
    </w:p>
    <w:p w14:paraId="622848F7" w14:textId="53AF2BE8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. </w:t>
      </w:r>
    </w:p>
    <w:p w14:paraId="2C44CE79" w14:textId="44748BAF" w:rsidR="00342043" w:rsidRPr="00D34D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về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sớm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ảnh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mô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tả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56099C9E" w:rsidR="003420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từng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comment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cụ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49CA2EF8" w14:textId="568AA8C1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Giải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 xml:space="preserve">/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thức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thuận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.</w:t>
      </w:r>
    </w:p>
    <w:p w14:paraId="2078D42C" w14:textId="079A3D7B" w:rsidR="00BB7A26" w:rsidRPr="00D34D43" w:rsidRDefault="00BB7A26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lấy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</w:p>
    <w:p w14:paraId="7BAAB606" w14:textId="77777777" w:rsidR="00B34199" w:rsidRPr="00D34D43" w:rsidRDefault="00B34199" w:rsidP="00B34199">
      <w:pPr>
        <w:pStyle w:val="Heading2"/>
        <w:rPr>
          <w:rFonts w:cs="Arial"/>
          <w:color w:val="000000" w:themeColor="text1"/>
        </w:rPr>
      </w:pPr>
      <w:bookmarkStart w:id="17" w:name="_Toc27431326"/>
      <w:r w:rsidRPr="00D34D43">
        <w:rPr>
          <w:rFonts w:cs="Arial"/>
          <w:color w:val="000000" w:themeColor="text1"/>
        </w:rPr>
        <w:t>Work Breakdown Structure</w:t>
      </w:r>
      <w:bookmarkEnd w:id="17"/>
    </w:p>
    <w:p w14:paraId="5F15F937" w14:textId="4F8EA21B" w:rsidR="00B34199" w:rsidRPr="00D34D43" w:rsidRDefault="00B34199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Vẽ</w:t>
      </w:r>
      <w:proofErr w:type="spellEnd"/>
      <w:r w:rsidRPr="00D34D43">
        <w:rPr>
          <w:rFonts w:cs="Arial"/>
          <w:color w:val="000000" w:themeColor="text1"/>
        </w:rPr>
        <w:t xml:space="preserve"> WBS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khoảng</w:t>
      </w:r>
      <w:proofErr w:type="spellEnd"/>
      <w:r w:rsidRPr="00D34D43">
        <w:rPr>
          <w:rFonts w:cs="Arial"/>
          <w:color w:val="000000" w:themeColor="text1"/>
        </w:rPr>
        <w:t xml:space="preserve"> 5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</w:p>
    <w:p w14:paraId="2DEDCC89" w14:textId="0762FFC5" w:rsidR="00AD72E3" w:rsidRPr="00D34D43" w:rsidRDefault="00AD72E3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tâm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tới</w:t>
      </w:r>
      <w:proofErr w:type="spellEnd"/>
      <w:r w:rsidRPr="00D34D43">
        <w:rPr>
          <w:rFonts w:cs="Arial"/>
          <w:color w:val="000000" w:themeColor="text1"/>
        </w:rPr>
        <w:t xml:space="preserve"> deadline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tầm</w:t>
      </w:r>
      <w:proofErr w:type="spellEnd"/>
      <w:r w:rsidRPr="00D34D43">
        <w:rPr>
          <w:rFonts w:cs="Arial"/>
          <w:color w:val="000000" w:themeColor="text1"/>
        </w:rPr>
        <w:t xml:space="preserve"> 90%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="008E766C" w:rsidRPr="00D34D43">
        <w:rPr>
          <w:rFonts w:cs="Arial"/>
          <w:color w:val="000000" w:themeColor="text1"/>
        </w:rPr>
        <w:t>.</w:t>
      </w:r>
      <w:r w:rsidR="00572F5B" w:rsidRPr="00D34D43">
        <w:rPr>
          <w:rFonts w:cs="Arial"/>
          <w:color w:val="000000" w:themeColor="text1"/>
        </w:rPr>
        <w:t xml:space="preserve"> 10% </w:t>
      </w:r>
      <w:proofErr w:type="spellStart"/>
      <w:r w:rsidR="00572F5B" w:rsidRPr="00D34D43">
        <w:rPr>
          <w:rFonts w:cs="Arial"/>
          <w:color w:val="000000" w:themeColor="text1"/>
        </w:rPr>
        <w:t>còn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lại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là</w:t>
      </w:r>
      <w:proofErr w:type="spellEnd"/>
      <w:r w:rsidR="00572F5B" w:rsidRPr="00D34D43">
        <w:rPr>
          <w:rFonts w:cs="Arial"/>
          <w:color w:val="000000" w:themeColor="text1"/>
        </w:rPr>
        <w:t xml:space="preserve"> buffer.</w:t>
      </w:r>
    </w:p>
    <w:p w14:paraId="7CB60D16" w14:textId="7C752AC3" w:rsidR="002814C8" w:rsidRPr="00D34D43" w:rsidRDefault="002814C8" w:rsidP="00E31DB9">
      <w:pPr>
        <w:pStyle w:val="Heading2"/>
        <w:rPr>
          <w:rFonts w:cs="Arial"/>
          <w:color w:val="000000" w:themeColor="text1"/>
        </w:rPr>
      </w:pPr>
      <w:bookmarkStart w:id="18" w:name="_Toc27431327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8"/>
      <w:proofErr w:type="spellEnd"/>
    </w:p>
    <w:p w14:paraId="4CAA1D6E" w14:textId="4D0F048F" w:rsidR="00612FB1" w:rsidRPr="00D34D43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i/>
          <w:iCs/>
          <w:color w:val="000000" w:themeColor="text1"/>
        </w:rPr>
        <w:t>Từ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WBS</w:t>
      </w:r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x</w:t>
      </w:r>
      <w:r w:rsidRPr="00D34D43">
        <w:rPr>
          <w:rFonts w:cs="Arial"/>
          <w:i/>
          <w:iCs/>
          <w:color w:val="000000" w:themeColor="text1"/>
        </w:rPr>
        <w:t>ác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định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đường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găng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và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</w:t>
      </w:r>
      <w:r w:rsidR="00572F5B" w:rsidRPr="00D34D43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D34D43">
        <w:rPr>
          <w:rFonts w:cs="Arial"/>
          <w:i/>
          <w:iCs/>
          <w:color w:val="000000" w:themeColor="text1"/>
        </w:rPr>
        <w:t>.</w:t>
      </w:r>
    </w:p>
    <w:p w14:paraId="33628FB7" w14:textId="64E40FE1" w:rsidR="00D466C7" w:rsidRDefault="002814C8" w:rsidP="00E31DB9">
      <w:pPr>
        <w:pStyle w:val="Heading2"/>
        <w:rPr>
          <w:rFonts w:cs="Arial"/>
          <w:color w:val="000000" w:themeColor="text1"/>
        </w:rPr>
      </w:pPr>
      <w:bookmarkStart w:id="19" w:name="_Toc2743132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19"/>
      <w:proofErr w:type="spellEnd"/>
    </w:p>
    <w:p w14:paraId="1C42119E" w14:textId="77777777" w:rsidR="008D37BB" w:rsidRPr="008D37BB" w:rsidRDefault="008D37BB" w:rsidP="008D37B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03E8282E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  <w:p w14:paraId="2181BE3A" w14:textId="6B1F40BC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nhiều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truy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cùng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một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lúc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>.</w:t>
            </w:r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3CDB798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  <w:p w14:paraId="096B847A" w14:textId="60E6F955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sập</w:t>
            </w:r>
            <w:proofErr w:type="spellEnd"/>
            <w:r w:rsidR="00BB7A26">
              <w:rPr>
                <w:rFonts w:cs="Arial"/>
                <w:color w:val="000000" w:themeColor="text1"/>
                <w:szCs w:val="24"/>
              </w:rPr>
              <w:t>.</w:t>
            </w:r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201DFA7B" w14:textId="43D261BE" w:rsidR="00794FD9" w:rsidRPr="00794FD9" w:rsidRDefault="00E31DB9" w:rsidP="00794FD9">
      <w:pPr>
        <w:pStyle w:val="Heading1"/>
        <w:rPr>
          <w:rFonts w:cs="Arial"/>
          <w:color w:val="000000" w:themeColor="text1"/>
        </w:rPr>
      </w:pPr>
      <w:bookmarkStart w:id="20" w:name="_Toc27431329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0"/>
      <w:proofErr w:type="spellEnd"/>
    </w:p>
    <w:p w14:paraId="44E85B20" w14:textId="71829558" w:rsidR="003E6A70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BB7A26">
        <w:rPr>
          <w:rFonts w:cs="Arial"/>
          <w:color w:val="000000" w:themeColor="text1"/>
        </w:rPr>
        <w:t xml:space="preserve">1.200.750.000 </w:t>
      </w:r>
      <w:r w:rsidR="000D05BB" w:rsidRPr="00D34D43">
        <w:rPr>
          <w:rFonts w:cs="Arial"/>
          <w:color w:val="000000" w:themeColor="text1"/>
        </w:rPr>
        <w:t>VNĐ</w:t>
      </w:r>
    </w:p>
    <w:p w14:paraId="2AB9C1A0" w14:textId="066D571F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nhâp</w:t>
      </w:r>
      <w:proofErr w:type="spellEnd"/>
      <w:r>
        <w:rPr>
          <w:rFonts w:cs="Arial"/>
          <w:color w:val="000000" w:themeColor="text1"/>
        </w:rPr>
        <w:t>: 5</w:t>
      </w:r>
      <w:r>
        <w:rPr>
          <w:rFonts w:cs="Arial"/>
          <w:color w:val="000000" w:themeColor="text1"/>
        </w:rPr>
        <w:t xml:space="preserve">0.000.000 </w:t>
      </w:r>
      <w:r w:rsidRPr="00D34D43">
        <w:rPr>
          <w:rFonts w:cs="Arial"/>
          <w:color w:val="000000" w:themeColor="text1"/>
        </w:rPr>
        <w:t>VNĐ</w:t>
      </w:r>
    </w:p>
    <w:p w14:paraId="57CF6A1B" w14:textId="1E48D2A3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: 500</w:t>
      </w:r>
      <w:r>
        <w:rPr>
          <w:rFonts w:cs="Arial"/>
          <w:color w:val="000000" w:themeColor="text1"/>
        </w:rPr>
        <w:t xml:space="preserve">.000.000 </w:t>
      </w:r>
      <w:r w:rsidRPr="00D34D43">
        <w:rPr>
          <w:rFonts w:cs="Arial"/>
          <w:color w:val="000000" w:themeColor="text1"/>
        </w:rPr>
        <w:t>VNĐ</w:t>
      </w:r>
    </w:p>
    <w:p w14:paraId="39E38D9E" w14:textId="7E811557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>: 200</w:t>
      </w:r>
      <w:r>
        <w:rPr>
          <w:rFonts w:cs="Arial"/>
          <w:color w:val="000000" w:themeColor="text1"/>
        </w:rPr>
        <w:t xml:space="preserve">.000.000 </w:t>
      </w:r>
      <w:r w:rsidRPr="00D34D43">
        <w:rPr>
          <w:rFonts w:cs="Arial"/>
          <w:color w:val="000000" w:themeColor="text1"/>
        </w:rPr>
        <w:t>VNĐ</w:t>
      </w:r>
    </w:p>
    <w:p w14:paraId="4D2CF3AB" w14:textId="36B12AE6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>: 100.</w:t>
      </w:r>
      <w:r>
        <w:rPr>
          <w:rFonts w:cs="Arial"/>
          <w:color w:val="000000" w:themeColor="text1"/>
        </w:rPr>
        <w:t xml:space="preserve">000.000 </w:t>
      </w:r>
      <w:r w:rsidRPr="00D34D43">
        <w:rPr>
          <w:rFonts w:cs="Arial"/>
          <w:color w:val="000000" w:themeColor="text1"/>
        </w:rPr>
        <w:t>VNĐ</w:t>
      </w:r>
    </w:p>
    <w:p w14:paraId="7FB2D8C7" w14:textId="1DC77938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>: 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2BF577F3" w14:textId="20A072A4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chuyện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05FB6F70" w14:textId="46EDE38A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lastRenderedPageBreak/>
        <w:t>Kiểm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15</w:t>
      </w:r>
      <w:r>
        <w:rPr>
          <w:rFonts w:cs="Arial"/>
          <w:color w:val="000000" w:themeColor="text1"/>
        </w:rPr>
        <w:t>0.</w:t>
      </w:r>
      <w:r w:rsidR="00794FD9">
        <w:rPr>
          <w:rFonts w:cs="Arial"/>
          <w:color w:val="000000" w:themeColor="text1"/>
        </w:rPr>
        <w:t>75</w:t>
      </w:r>
      <w:r>
        <w:rPr>
          <w:rFonts w:cs="Arial"/>
          <w:color w:val="000000" w:themeColor="text1"/>
        </w:rPr>
        <w:t xml:space="preserve">0.000 </w:t>
      </w:r>
      <w:r w:rsidRPr="00D34D43">
        <w:rPr>
          <w:rFonts w:cs="Arial"/>
          <w:color w:val="000000" w:themeColor="text1"/>
        </w:rPr>
        <w:t>VNĐ</w:t>
      </w:r>
    </w:p>
    <w:p w14:paraId="2F3EF1C9" w14:textId="5D623CC5" w:rsidR="00794FD9" w:rsidRDefault="00794FD9" w:rsidP="00794FD9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chính</w:t>
      </w:r>
      <w:proofErr w:type="spellEnd"/>
      <w:r>
        <w:rPr>
          <w:rFonts w:cs="Arial"/>
          <w:color w:val="000000" w:themeColor="text1"/>
        </w:rPr>
        <w:t>:</w:t>
      </w:r>
    </w:p>
    <w:p w14:paraId="1CC23AFE" w14:textId="09FB6BAF" w:rsid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>: 100.000.000 VNĐ</w:t>
      </w:r>
    </w:p>
    <w:p w14:paraId="531ED6C2" w14:textId="02780DDD" w:rsidR="00794FD9" w:rsidRP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tạo</w:t>
      </w:r>
      <w:proofErr w:type="spellEnd"/>
      <w:r>
        <w:rPr>
          <w:rFonts w:cs="Arial"/>
          <w:color w:val="000000" w:themeColor="text1"/>
        </w:rPr>
        <w:t>: 300.000.000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0CD19980" w:rsidR="00DA55BB" w:rsidRPr="00D34D43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786D11A1" w:rsidR="00DA55BB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794FD9">
        <w:rPr>
          <w:rFonts w:cs="Arial"/>
          <w:color w:val="000000" w:themeColor="text1"/>
        </w:rPr>
        <w:t xml:space="preserve">Sau 2 </w:t>
      </w:r>
      <w:proofErr w:type="spellStart"/>
      <w:r w:rsidRPr="00794FD9">
        <w:rPr>
          <w:rFonts w:cs="Arial"/>
          <w:color w:val="000000" w:themeColor="text1"/>
        </w:rPr>
        <w:t>năm</w:t>
      </w:r>
      <w:proofErr w:type="spellEnd"/>
      <w:r w:rsidRPr="00794FD9">
        <w:rPr>
          <w:rFonts w:cs="Arial"/>
          <w:color w:val="000000" w:themeColor="text1"/>
        </w:rPr>
        <w:t xml:space="preserve">, </w:t>
      </w:r>
      <w:proofErr w:type="spellStart"/>
      <w:r w:rsidRPr="00794FD9">
        <w:rPr>
          <w:rFonts w:cs="Arial"/>
          <w:color w:val="000000" w:themeColor="text1"/>
        </w:rPr>
        <w:t>nếu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khách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hàng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muốn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sửa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lỗi</w:t>
      </w:r>
      <w:proofErr w:type="spellEnd"/>
      <w:r w:rsidRPr="00794FD9">
        <w:rPr>
          <w:rFonts w:cs="Arial"/>
          <w:color w:val="000000" w:themeColor="text1"/>
        </w:rPr>
        <w:t xml:space="preserve"> hay </w:t>
      </w:r>
      <w:proofErr w:type="spellStart"/>
      <w:r w:rsidRPr="00794FD9">
        <w:rPr>
          <w:rFonts w:cs="Arial"/>
          <w:color w:val="000000" w:themeColor="text1"/>
        </w:rPr>
        <w:t>thêm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tính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năng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cho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phần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mềm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thì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sẽ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trao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đổi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tùy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thuộc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vào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độ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phức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tạp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của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trình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để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ra </w:t>
      </w:r>
      <w:proofErr w:type="spellStart"/>
      <w:r w:rsidRPr="00794FD9">
        <w:rPr>
          <w:rFonts w:cs="Arial"/>
          <w:color w:val="000000" w:themeColor="text1"/>
        </w:rPr>
        <w:t>giá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thành</w:t>
      </w:r>
      <w:proofErr w:type="spellEnd"/>
      <w:r w:rsidRPr="00794FD9">
        <w:rPr>
          <w:rFonts w:cs="Arial"/>
          <w:color w:val="000000" w:themeColor="text1"/>
        </w:rPr>
        <w:t xml:space="preserve"> </w:t>
      </w:r>
    </w:p>
    <w:p w14:paraId="0B4A3E09" w14:textId="77777777" w:rsidR="00794FD9" w:rsidRPr="00794FD9" w:rsidRDefault="00794FD9" w:rsidP="00794FD9">
      <w:pPr>
        <w:ind w:left="360"/>
        <w:rPr>
          <w:rFonts w:cs="Arial"/>
          <w:color w:val="000000" w:themeColor="text1"/>
        </w:rPr>
      </w:pPr>
    </w:p>
    <w:p w14:paraId="0B8440D8" w14:textId="114B7DF5" w:rsidR="00794FD9" w:rsidRDefault="00794FD9" w:rsidP="00794FD9">
      <w:pPr>
        <w:rPr>
          <w:rFonts w:cs="Arial"/>
          <w:color w:val="000000" w:themeColor="text1"/>
        </w:rPr>
      </w:pPr>
      <w:proofErr w:type="spellStart"/>
      <w:r w:rsidRPr="00794FD9">
        <w:rPr>
          <w:rFonts w:cs="Arial"/>
          <w:b/>
          <w:bCs/>
          <w:color w:val="000000" w:themeColor="text1"/>
        </w:rPr>
        <w:t>Tổng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chi </w:t>
      </w:r>
      <w:proofErr w:type="spellStart"/>
      <w:r w:rsidRPr="00794FD9">
        <w:rPr>
          <w:rFonts w:cs="Arial"/>
          <w:b/>
          <w:bCs/>
          <w:color w:val="000000" w:themeColor="text1"/>
        </w:rPr>
        <w:t>phí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của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dự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án</w:t>
      </w:r>
      <w:proofErr w:type="spellEnd"/>
      <w:r w:rsidRPr="00794FD9">
        <w:rPr>
          <w:rFonts w:cs="Arial"/>
          <w:b/>
          <w:bCs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1.600.750.000 VNĐ</w:t>
      </w:r>
    </w:p>
    <w:p w14:paraId="182BDB03" w14:textId="77777777" w:rsidR="00794FD9" w:rsidRPr="00794FD9" w:rsidRDefault="00794FD9" w:rsidP="00794FD9">
      <w:pPr>
        <w:rPr>
          <w:rFonts w:cs="Arial"/>
          <w:color w:val="000000" w:themeColor="text1"/>
        </w:rPr>
      </w:pP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21" w:name="_Toc2743133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1"/>
      <w:proofErr w:type="spellEnd"/>
    </w:p>
    <w:p w14:paraId="32007B6F" w14:textId="67A4DC7A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</w:t>
      </w:r>
      <w:r w:rsidR="00794FD9">
        <w:rPr>
          <w:rFonts w:cs="Arial"/>
          <w:color w:val="000000" w:themeColor="text1"/>
        </w:rPr>
        <w:t>.</w:t>
      </w:r>
      <w:r w:rsidR="003C189D" w:rsidRPr="00D34D43">
        <w:rPr>
          <w:rFonts w:cs="Arial"/>
          <w:color w:val="000000" w:themeColor="text1"/>
        </w:rPr>
        <w:t>000</w:t>
      </w:r>
    </w:p>
    <w:p w14:paraId="49FE857A" w14:textId="7D956732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900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51D7432D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</w:t>
      </w:r>
      <w:r w:rsidR="00794FD9">
        <w:rPr>
          <w:rFonts w:cs="Arial"/>
          <w:color w:val="000000" w:themeColor="text1"/>
          <w:lang w:val="fr-FR"/>
        </w:rPr>
        <w:t>15</w:t>
      </w:r>
      <w:r w:rsidR="003C189D" w:rsidRPr="00D34D43">
        <w:rPr>
          <w:rFonts w:cs="Arial"/>
          <w:color w:val="000000" w:themeColor="text1"/>
          <w:lang w:val="fr-FR"/>
        </w:rPr>
        <w:t xml:space="preserve">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0DE2D2C3" w:rsidR="009D5FF7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r w:rsidR="00794FD9">
        <w:rPr>
          <w:rFonts w:cs="Arial"/>
          <w:color w:val="000000" w:themeColor="text1"/>
          <w:lang w:val="fr-FR"/>
        </w:rPr>
        <w:t>U</w:t>
      </w:r>
      <w:r w:rsidRPr="00D34D43">
        <w:rPr>
          <w:rFonts w:cs="Arial"/>
          <w:color w:val="000000" w:themeColor="text1"/>
          <w:lang w:val="fr-FR"/>
        </w:rPr>
        <w:t xml:space="preserve">nit </w:t>
      </w:r>
      <w:r w:rsidR="00794FD9">
        <w:rPr>
          <w:rFonts w:cs="Arial"/>
          <w:color w:val="000000" w:themeColor="text1"/>
          <w:lang w:val="fr-FR"/>
        </w:rPr>
        <w:t>T</w:t>
      </w:r>
      <w:r w:rsidRPr="00D34D43">
        <w:rPr>
          <w:rFonts w:cs="Arial"/>
          <w:color w:val="000000" w:themeColor="text1"/>
          <w:lang w:val="fr-FR"/>
        </w:rPr>
        <w:t>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5C8F976" w14:textId="03174BBB" w:rsidR="00794FD9" w:rsidRPr="00794FD9" w:rsidRDefault="00794FD9" w:rsidP="00794FD9">
      <w:pPr>
        <w:pStyle w:val="ListParagraph"/>
        <w:numPr>
          <w:ilvl w:val="0"/>
          <w:numId w:val="21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t>Khoảng</w:t>
      </w:r>
      <w:proofErr w:type="spellEnd"/>
      <w:r>
        <w:rPr>
          <w:rFonts w:cs="Arial"/>
          <w:color w:val="000000" w:themeColor="text1"/>
          <w:lang w:val="fr-FR"/>
        </w:rPr>
        <w:t xml:space="preserve"> 1200 Unit Test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605AED05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UnitTest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gồm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Pr="00D34D43">
        <w:rPr>
          <w:rFonts w:cs="Arial"/>
          <w:color w:val="000000" w:themeColor="text1"/>
          <w:lang w:val="fr-FR"/>
        </w:rPr>
        <w:t>thành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phần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chính</w:t>
      </w:r>
      <w:proofErr w:type="spellEnd"/>
      <w:r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76DAEECC" w14:textId="4D3DA4A3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1B43C889" w14:textId="4A38EC7D" w:rsidR="000C7932" w:rsidRDefault="000C7932" w:rsidP="000C7932">
      <w:pPr>
        <w:ind w:left="360"/>
        <w:rPr>
          <w:rFonts w:cs="Arial"/>
          <w:color w:val="000000" w:themeColor="text1"/>
          <w:lang w:val="fr-FR"/>
        </w:rPr>
      </w:pPr>
    </w:p>
    <w:p w14:paraId="04D55AC5" w14:textId="0807E580" w:rsidR="00794FD9" w:rsidRDefault="00794FD9" w:rsidP="000C7932">
      <w:pPr>
        <w:ind w:left="360"/>
        <w:rPr>
          <w:rFonts w:cs="Arial"/>
          <w:color w:val="000000" w:themeColor="text1"/>
          <w:lang w:val="fr-FR"/>
        </w:rPr>
      </w:pPr>
    </w:p>
    <w:p w14:paraId="31FC203D" w14:textId="62BE5E5F" w:rsidR="00794FD9" w:rsidRDefault="00794FD9" w:rsidP="000C7932">
      <w:pPr>
        <w:ind w:left="360"/>
        <w:rPr>
          <w:rFonts w:cs="Arial"/>
          <w:color w:val="000000" w:themeColor="text1"/>
          <w:lang w:val="fr-FR"/>
        </w:rPr>
      </w:pPr>
    </w:p>
    <w:p w14:paraId="3C374B30" w14:textId="17356586" w:rsidR="00794FD9" w:rsidRDefault="00794FD9" w:rsidP="000C7932">
      <w:pPr>
        <w:ind w:left="360"/>
        <w:rPr>
          <w:rFonts w:cs="Arial"/>
          <w:color w:val="000000" w:themeColor="text1"/>
          <w:lang w:val="fr-FR"/>
        </w:rPr>
      </w:pPr>
    </w:p>
    <w:p w14:paraId="76847E66" w14:textId="53F1FC26" w:rsidR="00EF585A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056329A1" w14:textId="2C1FCA7D" w:rsidR="00EF585A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5AA7E7F6" w14:textId="77777777" w:rsidR="00EF585A" w:rsidRPr="00D34D43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22" w:name="_Toc27431331"/>
      <w:proofErr w:type="spellStart"/>
      <w:r w:rsidRPr="00D34D43">
        <w:rPr>
          <w:rFonts w:cs="Arial"/>
          <w:color w:val="000000" w:themeColor="text1"/>
        </w:rPr>
        <w:lastRenderedPageBreak/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2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95C4972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3" w:name="_Toc27431332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3"/>
      <w:proofErr w:type="spellEnd"/>
    </w:p>
    <w:p w14:paraId="747A69AF" w14:textId="03D381F4" w:rsidR="00EF585A" w:rsidRPr="00EF585A" w:rsidRDefault="00EF585A" w:rsidP="00EF585A">
      <w:pPr>
        <w:rPr>
          <w:lang w:eastAsia="en-US" w:bidi="ar-SA"/>
        </w:rPr>
      </w:pP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MVC:</w:t>
      </w:r>
    </w:p>
    <w:p w14:paraId="1ED42124" w14:textId="5A00EDD0" w:rsidR="003429D5" w:rsidRPr="003429D5" w:rsidRDefault="00F30534" w:rsidP="003429D5">
      <w:pPr>
        <w:rPr>
          <w:lang w:eastAsia="en-US" w:bidi="ar-SA"/>
        </w:rPr>
      </w:pPr>
      <w:r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4" w:name="_Toc27431333"/>
      <w:proofErr w:type="spellStart"/>
      <w:r w:rsidRPr="00D34D43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4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5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6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7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8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29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0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bookmarkStart w:id="31" w:name="_GoBack"/>
      <w:bookmarkEnd w:id="31"/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lastRenderedPageBreak/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2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3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4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4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5" w:name="_Toc27431334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5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6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 xml:space="preserve">Thời gian đăng </w:t>
            </w: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32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9" w:name="_Hlk533535164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9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40" w:name="_Toc27431335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40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41" w:name="_Toc27431336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1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42" w:name="_Toc27431337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2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6C317951" w14:textId="2A7B109D" w:rsidR="006C3A9C" w:rsidRPr="00EF585A" w:rsidRDefault="003A3FFF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gramStart"/>
      <w:r w:rsidR="00EF585A">
        <w:rPr>
          <w:rFonts w:cs="Arial"/>
          <w:color w:val="000000" w:themeColor="text1"/>
        </w:rPr>
        <w:t xml:space="preserve">“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proofErr w:type="gram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sẽ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trách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nhiệm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hướng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dẫn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đào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tạo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để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sử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dụng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. </w:t>
      </w:r>
      <w:proofErr w:type="spellStart"/>
      <w:r w:rsidR="00EF585A">
        <w:rPr>
          <w:rFonts w:cs="Arial"/>
          <w:color w:val="000000" w:themeColor="text1"/>
        </w:rPr>
        <w:t>Trong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thời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gian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trì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n</w:t>
      </w:r>
      <w:r w:rsidR="00C70C9D" w:rsidRPr="00EF585A">
        <w:rPr>
          <w:rFonts w:cs="Arial"/>
          <w:color w:val="000000" w:themeColor="text1"/>
        </w:rPr>
        <w:t>ếu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vấn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đề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gì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xảy</w:t>
      </w:r>
      <w:proofErr w:type="spellEnd"/>
      <w:r w:rsidR="00C70C9D" w:rsidRPr="00EF585A">
        <w:rPr>
          <w:rFonts w:cs="Arial"/>
          <w:color w:val="000000" w:themeColor="text1"/>
        </w:rPr>
        <w:t xml:space="preserve"> ra </w:t>
      </w:r>
      <w:proofErr w:type="spellStart"/>
      <w:r w:rsidR="00C70C9D" w:rsidRPr="00EF585A">
        <w:rPr>
          <w:rFonts w:cs="Arial"/>
          <w:color w:val="000000" w:themeColor="text1"/>
        </w:rPr>
        <w:t>chúng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tôi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thể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và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bảo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ngay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từ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hoặc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sẽ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trực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tiếp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đến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bệnh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viện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. </w:t>
      </w:r>
      <w:r w:rsidR="00EF585A">
        <w:rPr>
          <w:rFonts w:cs="Arial"/>
          <w:color w:val="000000" w:themeColor="text1"/>
        </w:rPr>
        <w:t>“</w:t>
      </w: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60398F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 xml:space="preserve">“Anh </w:t>
      </w:r>
      <w:proofErr w:type="spellStart"/>
      <w:r w:rsidR="00EF585A">
        <w:rPr>
          <w:rFonts w:cs="Arial"/>
          <w:color w:val="000000" w:themeColor="text1"/>
        </w:rPr>
        <w:t>yên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tâm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của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chạy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được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mọi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điều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>. “</w:t>
      </w:r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0E855CE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375D16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0C7678B6" w14:textId="28156B9B" w:rsidR="00460E60" w:rsidRPr="00D34D43" w:rsidRDefault="00460E60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proofErr w:type="spellStart"/>
      <w:r w:rsidR="00EF585A">
        <w:rPr>
          <w:rFonts w:cs="Arial"/>
          <w:color w:val="000000" w:themeColor="text1"/>
        </w:rPr>
        <w:t>Với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dự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án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trị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giá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tự</w:t>
      </w:r>
      <w:proofErr w:type="spellEnd"/>
      <w:r w:rsidR="00375D16">
        <w:rPr>
          <w:rFonts w:cs="Arial"/>
          <w:color w:val="000000" w:themeColor="text1"/>
        </w:rPr>
        <w:t xml:space="preserve"> 100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trở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xuống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không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 xml:space="preserve">, </w:t>
      </w:r>
      <w:proofErr w:type="spellStart"/>
      <w:r w:rsidR="00375D16">
        <w:rPr>
          <w:rFonts w:cs="Arial"/>
          <w:color w:val="000000" w:themeColor="text1"/>
        </w:rPr>
        <w:t>trong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tình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huống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10%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. </w:t>
      </w:r>
      <w:proofErr w:type="spellStart"/>
      <w:r w:rsidR="00375D16">
        <w:rPr>
          <w:rFonts w:cs="Arial"/>
          <w:color w:val="000000" w:themeColor="text1"/>
        </w:rPr>
        <w:t>Vậy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tổng</w:t>
      </w:r>
      <w:proofErr w:type="spellEnd"/>
      <w:r w:rsidR="00375D16">
        <w:rPr>
          <w:rFonts w:cs="Arial"/>
          <w:color w:val="000000" w:themeColor="text1"/>
        </w:rPr>
        <w:t xml:space="preserve">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mời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bia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tư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thêm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cho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>”</w:t>
      </w:r>
    </w:p>
    <w:p w14:paraId="09CB4D98" w14:textId="62F60E87" w:rsidR="00460E60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2CF3AE29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B6D36FC" w14:textId="47E31E1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6F062933" w14:textId="03F96DFD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2FD4706" w14:textId="5B63308C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74A4E71" w14:textId="30962575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B27C7CF" w14:textId="00B0DD19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C1EB2B8" w14:textId="2CB7E1A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2558A00F" w14:textId="77777777" w:rsidR="00375D16" w:rsidRPr="00D34D43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3" w:name="_Toc27431338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3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4" w:name="_Toc27431339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4"/>
      <w:proofErr w:type="spellEnd"/>
    </w:p>
    <w:p w14:paraId="727D6E3F" w14:textId="634AB685" w:rsidR="00D1020B" w:rsidRPr="00D34D43" w:rsidRDefault="00D1020B" w:rsidP="005E2D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Git</w:t>
      </w:r>
      <w:r w:rsidR="00687A4B" w:rsidRPr="00D34D43">
        <w:rPr>
          <w:rFonts w:cs="Arial"/>
          <w:color w:val="000000" w:themeColor="text1"/>
        </w:rPr>
        <w:t xml:space="preserve">, </w:t>
      </w:r>
      <w:proofErr w:type="spellStart"/>
      <w:r w:rsidR="00687A4B" w:rsidRPr="00D34D43">
        <w:rPr>
          <w:rFonts w:cs="Arial"/>
          <w:color w:val="000000" w:themeColor="text1"/>
        </w:rPr>
        <w:t>hoặc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các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công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cụ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phân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tích</w:t>
      </w:r>
      <w:proofErr w:type="spellEnd"/>
      <w:r w:rsidR="00687A4B" w:rsidRPr="00D34D43">
        <w:rPr>
          <w:rFonts w:cs="Arial"/>
          <w:color w:val="000000" w:themeColor="text1"/>
        </w:rPr>
        <w:t xml:space="preserve"> code</w:t>
      </w:r>
      <w:r w:rsidRPr="00D34D43">
        <w:rPr>
          <w:rFonts w:cs="Arial"/>
          <w:color w:val="000000" w:themeColor="text1"/>
        </w:rPr>
        <w:t>,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xuất</w:t>
      </w:r>
      <w:proofErr w:type="spellEnd"/>
      <w:r w:rsidR="006A739D" w:rsidRPr="00D34D43">
        <w:rPr>
          <w:rFonts w:cs="Arial"/>
          <w:color w:val="000000" w:themeColor="text1"/>
        </w:rPr>
        <w:t xml:space="preserve"> ra </w:t>
      </w:r>
      <w:r w:rsidR="00924FA9" w:rsidRPr="00D34D43">
        <w:rPr>
          <w:rFonts w:cs="Arial"/>
          <w:color w:val="000000" w:themeColor="text1"/>
        </w:rPr>
        <w:t>3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thông</w:t>
      </w:r>
      <w:proofErr w:type="spellEnd"/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kê</w:t>
      </w:r>
      <w:proofErr w:type="spellEnd"/>
      <w:r w:rsidR="00ED43BF" w:rsidRPr="00D34D43">
        <w:rPr>
          <w:rFonts w:cs="Arial"/>
          <w:color w:val="000000" w:themeColor="text1"/>
        </w:rPr>
        <w:t xml:space="preserve">. </w:t>
      </w:r>
      <w:proofErr w:type="spellStart"/>
      <w:r w:rsidR="00ED43BF" w:rsidRPr="00D34D43">
        <w:rPr>
          <w:rFonts w:cs="Arial"/>
          <w:color w:val="000000" w:themeColor="text1"/>
        </w:rPr>
        <w:t>Gợi</w:t>
      </w:r>
      <w:proofErr w:type="spellEnd"/>
      <w:r w:rsidR="00ED43BF" w:rsidRPr="00D34D43">
        <w:rPr>
          <w:rFonts w:cs="Arial"/>
          <w:color w:val="000000" w:themeColor="text1"/>
        </w:rPr>
        <w:t xml:space="preserve"> ý</w:t>
      </w:r>
      <w:r w:rsidR="00A46FF8" w:rsidRPr="00D34D43">
        <w:rPr>
          <w:rFonts w:cs="Arial"/>
          <w:color w:val="000000" w:themeColor="text1"/>
        </w:rPr>
        <w:t xml:space="preserve"> </w:t>
      </w:r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188DB984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6C7229F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15</w:t>
            </w: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3783039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16</w:t>
            </w: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3B54346C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11</w:t>
            </w: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102ADE98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0EA8F35F" w14:textId="5DEDA7EE" w:rsidR="00375D16" w:rsidRPr="00375D16" w:rsidRDefault="005B16A9" w:rsidP="00375D16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5" w:name="_Toc27431340"/>
      <w:proofErr w:type="spellStart"/>
      <w:r w:rsidRPr="00D34D43">
        <w:rPr>
          <w:rFonts w:cs="Arial"/>
          <w:color w:val="000000" w:themeColor="text1"/>
        </w:rPr>
        <w:lastRenderedPageBreak/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5"/>
      <w:proofErr w:type="spellEnd"/>
    </w:p>
    <w:p w14:paraId="35E6B112" w14:textId="1C8C6250" w:rsidR="00816042" w:rsidRPr="00D34D43" w:rsidRDefault="00816042" w:rsidP="00816042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0C1F52" w:rsidRPr="00D34D43">
        <w:rPr>
          <w:rFonts w:cs="Arial"/>
          <w:color w:val="000000" w:themeColor="text1"/>
        </w:rPr>
        <w:t>Planner</w:t>
      </w:r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xuất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r w:rsidR="00EC046A" w:rsidRPr="00D34D43">
        <w:rPr>
          <w:rFonts w:cs="Arial"/>
          <w:color w:val="000000" w:themeColor="text1"/>
        </w:rPr>
        <w:t>2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</w:t>
      </w:r>
      <w:r w:rsidR="00F7259E" w:rsidRPr="00D34D43">
        <w:rPr>
          <w:rFonts w:cs="Arial"/>
          <w:color w:val="000000" w:themeColor="text1"/>
        </w:rPr>
        <w:t>ố</w:t>
      </w:r>
      <w:r w:rsidRPr="00D34D43">
        <w:rPr>
          <w:rFonts w:cs="Arial"/>
          <w:color w:val="000000" w:themeColor="text1"/>
        </w:rPr>
        <w:t>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Gợi</w:t>
      </w:r>
      <w:proofErr w:type="spellEnd"/>
      <w:r w:rsidRPr="00D34D43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315D" w14:textId="0F5D1A4D" w:rsidR="0083556E" w:rsidRPr="00D34D43" w:rsidRDefault="00D4281D" w:rsidP="00D4281D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21628436" w14:textId="77777777" w:rsidR="00024773" w:rsidRPr="00D34D4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060416D9" w14:textId="11190A25" w:rsidR="0083556E" w:rsidRDefault="0083556E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br w:type="textWrapping" w:clear="all"/>
      </w:r>
    </w:p>
    <w:p w14:paraId="08A6F06E" w14:textId="07626E47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662D43C0" w14:textId="718D1229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4BFEA0EF" w14:textId="0270DC5A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3EC20EE9" w14:textId="35C2CC8D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0D2E07C8" w14:textId="39ED2CDE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5ADF16BD" w14:textId="3B78458D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1010F37D" w14:textId="7559BDE6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0ED7294D" w14:textId="6F58357A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2608869A" w14:textId="0C04802F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23B6394F" w14:textId="77777777" w:rsidR="00375D16" w:rsidRPr="00D34D43" w:rsidRDefault="00375D16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ListParagraph"/>
        <w:ind w:left="720"/>
        <w:rPr>
          <w:rFonts w:cs="Arial"/>
          <w:color w:val="000000" w:themeColor="text1"/>
        </w:rPr>
      </w:pPr>
    </w:p>
    <w:p w14:paraId="4216749E" w14:textId="081FE4CC" w:rsidR="0083556E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427" w14:textId="0B0A2915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D6C719" w14:textId="39EAA276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9675404" w14:textId="4B16E922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8FAA6ED" w14:textId="272D4224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E4F2032" w14:textId="2F828D4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3E72B3EF" w14:textId="55E415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A184DAC" w14:textId="1480D578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D8A0B17" w14:textId="11F0C679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CFAB951" w14:textId="0DAFBB40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9AF4BDC" w14:textId="44FE06F2" w:rsidR="005B16A9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05D4B74" w14:textId="1DE0AFC8" w:rsidR="005B16A9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FC45C94" w14:textId="3B207A33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7FCC799" w14:textId="678226F3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71D277A" w14:textId="048015B7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0CDCF45" w14:textId="32954FFA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529EF5B" w14:textId="54D03F1D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4121932" w14:textId="77777777" w:rsidR="00585011" w:rsidRPr="00D34D43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77777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6" w:name="_Toc27431341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6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6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103C1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44FF4" w14:textId="77777777" w:rsidR="00981718" w:rsidRDefault="00981718">
      <w:r>
        <w:separator/>
      </w:r>
    </w:p>
    <w:p w14:paraId="45AC298B" w14:textId="77777777" w:rsidR="00981718" w:rsidRDefault="00981718"/>
  </w:endnote>
  <w:endnote w:type="continuationSeparator" w:id="0">
    <w:p w14:paraId="5BC919D8" w14:textId="77777777" w:rsidR="00981718" w:rsidRDefault="00981718">
      <w:r>
        <w:continuationSeparator/>
      </w:r>
    </w:p>
    <w:p w14:paraId="4CF157CC" w14:textId="77777777" w:rsidR="00981718" w:rsidRDefault="009817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D400D9" w:rsidRDefault="00D400D9"/>
  <w:p w14:paraId="7F403060" w14:textId="77777777" w:rsidR="00D400D9" w:rsidRDefault="00D400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D400D9" w:rsidRPr="007C5C70" w:rsidRDefault="00D400D9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D400D9" w:rsidRDefault="00D400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90780" w14:textId="77777777" w:rsidR="00981718" w:rsidRDefault="00981718">
      <w:r>
        <w:separator/>
      </w:r>
    </w:p>
    <w:p w14:paraId="30217AFD" w14:textId="77777777" w:rsidR="00981718" w:rsidRDefault="00981718"/>
  </w:footnote>
  <w:footnote w:type="continuationSeparator" w:id="0">
    <w:p w14:paraId="0B7D08B8" w14:textId="77777777" w:rsidR="00981718" w:rsidRDefault="00981718">
      <w:r>
        <w:continuationSeparator/>
      </w:r>
    </w:p>
    <w:p w14:paraId="56C44266" w14:textId="77777777" w:rsidR="00981718" w:rsidRDefault="009817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D400D9" w:rsidRDefault="00D400D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D400D9" w:rsidRPr="00941E1D" w:rsidRDefault="00D400D9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D400D9" w:rsidRPr="00D51159" w:rsidRDefault="00D400D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D400D9" w:rsidRPr="00D51159" w:rsidRDefault="00D400D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D400D9" w:rsidRDefault="00D400D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D400D9" w:rsidRDefault="00D400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1931314"/>
    <w:multiLevelType w:val="hybridMultilevel"/>
    <w:tmpl w:val="4476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4818B4"/>
    <w:multiLevelType w:val="hybridMultilevel"/>
    <w:tmpl w:val="DA18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D816D4"/>
    <w:multiLevelType w:val="hybridMultilevel"/>
    <w:tmpl w:val="0144E622"/>
    <w:lvl w:ilvl="0" w:tplc="EDDC9644">
      <w:start w:val="2"/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49292D"/>
    <w:multiLevelType w:val="hybridMultilevel"/>
    <w:tmpl w:val="CB087506"/>
    <w:lvl w:ilvl="0" w:tplc="861E97FA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6266A"/>
    <w:multiLevelType w:val="hybridMultilevel"/>
    <w:tmpl w:val="92A66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9"/>
  </w:num>
  <w:num w:numId="4">
    <w:abstractNumId w:val="28"/>
  </w:num>
  <w:num w:numId="5">
    <w:abstractNumId w:val="31"/>
  </w:num>
  <w:num w:numId="6">
    <w:abstractNumId w:val="21"/>
  </w:num>
  <w:num w:numId="7">
    <w:abstractNumId w:val="35"/>
  </w:num>
  <w:num w:numId="8">
    <w:abstractNumId w:val="32"/>
  </w:num>
  <w:num w:numId="9">
    <w:abstractNumId w:val="19"/>
  </w:num>
  <w:num w:numId="10">
    <w:abstractNumId w:val="25"/>
  </w:num>
  <w:num w:numId="11">
    <w:abstractNumId w:val="26"/>
  </w:num>
  <w:num w:numId="12">
    <w:abstractNumId w:val="27"/>
  </w:num>
  <w:num w:numId="13">
    <w:abstractNumId w:val="24"/>
  </w:num>
  <w:num w:numId="14">
    <w:abstractNumId w:val="34"/>
  </w:num>
  <w:num w:numId="15">
    <w:abstractNumId w:val="17"/>
  </w:num>
  <w:num w:numId="16">
    <w:abstractNumId w:val="33"/>
  </w:num>
  <w:num w:numId="17">
    <w:abstractNumId w:val="30"/>
  </w:num>
  <w:num w:numId="18">
    <w:abstractNumId w:val="18"/>
  </w:num>
  <w:num w:numId="19">
    <w:abstractNumId w:val="23"/>
  </w:num>
  <w:num w:numId="20">
    <w:abstractNumId w:val="20"/>
  </w:num>
  <w:num w:numId="21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5693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75D16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3D61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31F37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43DC"/>
    <w:rsid w:val="0078665F"/>
    <w:rsid w:val="00787BC6"/>
    <w:rsid w:val="00790978"/>
    <w:rsid w:val="00791779"/>
    <w:rsid w:val="0079293C"/>
    <w:rsid w:val="00794FD9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55F45"/>
    <w:rsid w:val="00960F1C"/>
    <w:rsid w:val="0096261C"/>
    <w:rsid w:val="009626D5"/>
    <w:rsid w:val="0096683F"/>
    <w:rsid w:val="009716BD"/>
    <w:rsid w:val="00974A72"/>
    <w:rsid w:val="00981718"/>
    <w:rsid w:val="0098177E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264B3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B7A26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4641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00D9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EEB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585A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inh.nn@h3b.com.vn" TargetMode="External"/><Relationship Id="rId18" Type="http://schemas.openxmlformats.org/officeDocument/2006/relationships/hyperlink" Target="mailto:binh.nn@h3b.com.vn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mailto:huy.bk@h3b.com.v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rinh.nn@soict.hust.edu.vn" TargetMode="External"/><Relationship Id="rId29" Type="http://schemas.openxmlformats.org/officeDocument/2006/relationships/image" Target="media/image9.jpeg"/><Relationship Id="rId11" Type="http://schemas.openxmlformats.org/officeDocument/2006/relationships/hyperlink" Target="file:///D:\Desktop\Qu&#7843;n%20l&#253;%20D&#7921;%20&#225;n%20CNTT\docs\tien.nd@soict.hust.edu.vn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HungNguyen501/Qu-n-l-d-n-CNTT.git" TargetMode="External"/><Relationship Id="rId19" Type="http://schemas.openxmlformats.org/officeDocument/2006/relationships/hyperlink" Target="mailto:hung.nd@h3b.com.v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shorturl.at/xACN8" TargetMode="External"/><Relationship Id="rId14" Type="http://schemas.openxmlformats.org/officeDocument/2006/relationships/hyperlink" Target="mailto:hung.nd@h3b.com.vn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://www.h3b.com.vn" TargetMode="External"/><Relationship Id="rId17" Type="http://schemas.openxmlformats.org/officeDocument/2006/relationships/hyperlink" Target="mailto:phuong.bb@soict.hust.edu.vn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github.com/HungNguyen501/Qu-n-l-d-n-CNTT.git" TargetMode="External"/><Relationship Id="rId20" Type="http://schemas.openxmlformats.org/officeDocument/2006/relationships/hyperlink" Target="mailto:hung.vv@h3b.com.vn" TargetMode="External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tien.nd@soict.hust.edu.v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D04AAC-3E09-4B6F-8CDF-1D89E4BB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25</Pages>
  <Words>3207</Words>
  <Characters>18284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21449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299</cp:revision>
  <cp:lastPrinted>2008-03-13T11:02:00Z</cp:lastPrinted>
  <dcterms:created xsi:type="dcterms:W3CDTF">2018-10-22T04:18:00Z</dcterms:created>
  <dcterms:modified xsi:type="dcterms:W3CDTF">2019-12-16T16:29:00Z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