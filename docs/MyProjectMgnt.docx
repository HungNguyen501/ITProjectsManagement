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CC0484C" w14:textId="77777777" w:rsidR="0083556E" w:rsidRPr="00D34D43" w:rsidRDefault="00E41BF0" w:rsidP="00755BAC">
      <w:pPr>
        <w:jc w:val="left"/>
        <w:rPr>
          <w:rFonts w:cs="Arial"/>
          <w:color w:val="000000" w:themeColor="text1"/>
          <w:sz w:val="28"/>
          <w:szCs w:val="28"/>
        </w:rPr>
      </w:pPr>
      <w:r w:rsidRPr="00D34D43">
        <w:rPr>
          <w:rFonts w:cs="Arial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013F5CC" wp14:editId="39D643B8">
            <wp:simplePos x="0" y="0"/>
            <wp:positionH relativeFrom="column">
              <wp:posOffset>134620</wp:posOffset>
            </wp:positionH>
            <wp:positionV relativeFrom="paragraph">
              <wp:posOffset>114300</wp:posOffset>
            </wp:positionV>
            <wp:extent cx="1081659" cy="809625"/>
            <wp:effectExtent l="133350" t="114300" r="118745" b="161925"/>
            <wp:wrapThrough wrapText="bothSides">
              <wp:wrapPolygon edited="0">
                <wp:start x="-2283" y="-3049"/>
                <wp:lineTo x="-2664" y="21346"/>
                <wp:lineTo x="-1903" y="25412"/>
                <wp:lineTo x="22450" y="25412"/>
                <wp:lineTo x="23591" y="22362"/>
                <wp:lineTo x="23211" y="-3049"/>
                <wp:lineTo x="-2283" y="-3049"/>
              </wp:wrapPolygon>
            </wp:wrapThrough>
            <wp:docPr id="3" name="Hình ảnh 3" descr="A drawing of a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1659" cy="809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85044" w14:textId="16A9D796" w:rsidR="00755BAC" w:rsidRPr="00D34D43" w:rsidRDefault="00755BAC" w:rsidP="00755BAC">
      <w:pPr>
        <w:jc w:val="left"/>
        <w:rPr>
          <w:rFonts w:cs="Arial"/>
          <w:color w:val="000000" w:themeColor="text1"/>
          <w:sz w:val="28"/>
          <w:szCs w:val="28"/>
        </w:rPr>
      </w:pP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ty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cổ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phần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giải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pháp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công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nghệ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tin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và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truyền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</w:t>
      </w:r>
      <w:proofErr w:type="spellStart"/>
      <w:r w:rsidRPr="00D34D43">
        <w:rPr>
          <w:rFonts w:cs="Arial"/>
          <w:color w:val="000000" w:themeColor="text1"/>
          <w:sz w:val="28"/>
          <w:szCs w:val="28"/>
        </w:rPr>
        <w:t>thông</w:t>
      </w:r>
      <w:proofErr w:type="spellEnd"/>
      <w:r w:rsidRPr="00D34D43">
        <w:rPr>
          <w:rFonts w:cs="Arial"/>
          <w:color w:val="000000" w:themeColor="text1"/>
          <w:sz w:val="28"/>
          <w:szCs w:val="28"/>
        </w:rPr>
        <w:t xml:space="preserve"> H3B</w:t>
      </w:r>
    </w:p>
    <w:p w14:paraId="05E66CAD" w14:textId="3EBC088F" w:rsidR="00F34A9B" w:rsidRPr="00D34D43" w:rsidRDefault="00F34A9B">
      <w:pPr>
        <w:spacing w:line="240" w:lineRule="auto"/>
        <w:rPr>
          <w:rFonts w:cs="Arial"/>
          <w:b/>
          <w:color w:val="000000" w:themeColor="text1"/>
          <w:sz w:val="32"/>
          <w:szCs w:val="32"/>
        </w:rPr>
      </w:pPr>
    </w:p>
    <w:p w14:paraId="73E3CA56" w14:textId="77777777" w:rsidR="00F34A9B" w:rsidRPr="00D34D43" w:rsidRDefault="00F34A9B">
      <w:pPr>
        <w:rPr>
          <w:rFonts w:cs="Arial"/>
          <w:color w:val="000000" w:themeColor="text1"/>
          <w:sz w:val="32"/>
          <w:szCs w:val="32"/>
        </w:rPr>
      </w:pPr>
    </w:p>
    <w:p w14:paraId="2C4F8B6F" w14:textId="573E049C" w:rsidR="00A367CF" w:rsidRPr="00D34D43" w:rsidRDefault="00A367CF">
      <w:pPr>
        <w:rPr>
          <w:rFonts w:cs="Arial"/>
          <w:color w:val="000000" w:themeColor="text1"/>
          <w:sz w:val="32"/>
          <w:szCs w:val="32"/>
        </w:rPr>
      </w:pPr>
    </w:p>
    <w:p w14:paraId="47297BDE" w14:textId="77777777" w:rsidR="007A1D1D" w:rsidRPr="00D34D43" w:rsidRDefault="007A1D1D" w:rsidP="00103C11">
      <w:pPr>
        <w:jc w:val="center"/>
        <w:rPr>
          <w:rFonts w:cs="Arial"/>
          <w:color w:val="000000" w:themeColor="text1"/>
          <w:sz w:val="32"/>
          <w:szCs w:val="32"/>
        </w:rPr>
      </w:pPr>
    </w:p>
    <w:p w14:paraId="65039D03" w14:textId="71193D36" w:rsidR="00F34A9B" w:rsidRPr="00D34D43" w:rsidRDefault="0063484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r w:rsidRPr="00D34D43">
        <w:rPr>
          <w:rFonts w:cs="Arial"/>
          <w:b/>
          <w:color w:val="000000" w:themeColor="text1"/>
          <w:sz w:val="58"/>
          <w:szCs w:val="48"/>
        </w:rPr>
        <w:t>DỰ ÁN:</w:t>
      </w:r>
    </w:p>
    <w:p w14:paraId="68EF86D4" w14:textId="54CF6FF1" w:rsidR="007A1D1D" w:rsidRPr="00D34D43" w:rsidRDefault="007A1D1D" w:rsidP="00103C11">
      <w:pPr>
        <w:pBdr>
          <w:bottom w:val="single" w:sz="4" w:space="0" w:color="808080"/>
        </w:pBdr>
        <w:jc w:val="center"/>
        <w:rPr>
          <w:rFonts w:cs="Arial"/>
          <w:b/>
          <w:color w:val="000000" w:themeColor="text1"/>
          <w:sz w:val="58"/>
          <w:szCs w:val="48"/>
        </w:rPr>
      </w:pP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Xây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dựng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AB0B50" w:rsidRPr="00D34D43">
        <w:rPr>
          <w:rFonts w:cs="Arial"/>
          <w:b/>
          <w:color w:val="000000" w:themeColor="text1"/>
          <w:sz w:val="58"/>
          <w:szCs w:val="48"/>
        </w:rPr>
        <w:t>H</w:t>
      </w:r>
      <w:r w:rsidR="002C6F5E" w:rsidRPr="00D34D43">
        <w:rPr>
          <w:rFonts w:cs="Arial"/>
          <w:b/>
          <w:color w:val="000000" w:themeColor="text1"/>
          <w:sz w:val="58"/>
          <w:szCs w:val="48"/>
        </w:rPr>
        <w:t>ệ</w:t>
      </w:r>
      <w:proofErr w:type="spellEnd"/>
      <w:r w:rsidR="002C6F5E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2C6F5E" w:rsidRPr="00D34D43">
        <w:rPr>
          <w:rFonts w:cs="Arial"/>
          <w:b/>
          <w:color w:val="000000" w:themeColor="text1"/>
          <w:sz w:val="58"/>
          <w:szCs w:val="48"/>
        </w:rPr>
        <w:t>thống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r w:rsidR="00AB0B50" w:rsidRPr="00D34D43">
        <w:rPr>
          <w:rFonts w:cs="Arial"/>
          <w:b/>
          <w:color w:val="000000" w:themeColor="text1"/>
          <w:sz w:val="58"/>
          <w:szCs w:val="48"/>
        </w:rPr>
        <w:t>W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ebsite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quản</w:t>
      </w:r>
      <w:proofErr w:type="spellEnd"/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lý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thông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tin</w:t>
      </w:r>
      <w:r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 w:val="58"/>
          <w:szCs w:val="48"/>
        </w:rPr>
        <w:t>dinh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dưỡng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của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bệnh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nhân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dành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cho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bác</w:t>
      </w:r>
      <w:proofErr w:type="spellEnd"/>
      <w:r w:rsidR="00E41BF0" w:rsidRPr="00D34D43">
        <w:rPr>
          <w:rFonts w:cs="Arial"/>
          <w:b/>
          <w:color w:val="000000" w:themeColor="text1"/>
          <w:sz w:val="58"/>
          <w:szCs w:val="48"/>
        </w:rPr>
        <w:t xml:space="preserve"> </w:t>
      </w:r>
      <w:proofErr w:type="spellStart"/>
      <w:r w:rsidR="00E41BF0" w:rsidRPr="00D34D43">
        <w:rPr>
          <w:rFonts w:cs="Arial"/>
          <w:b/>
          <w:color w:val="000000" w:themeColor="text1"/>
          <w:sz w:val="58"/>
          <w:szCs w:val="48"/>
        </w:rPr>
        <w:t>sĩ</w:t>
      </w:r>
      <w:proofErr w:type="spellEnd"/>
    </w:p>
    <w:p w14:paraId="07D84872" w14:textId="14EEDEBB" w:rsidR="00F34A9B" w:rsidRPr="00D34D43" w:rsidRDefault="0063484D" w:rsidP="00E83396">
      <w:pPr>
        <w:rPr>
          <w:rFonts w:cs="Arial"/>
          <w:color w:val="000000" w:themeColor="text1"/>
        </w:rPr>
      </w:pPr>
      <w:r w:rsidRPr="00D34D43">
        <w:rPr>
          <w:rFonts w:cs="Arial"/>
          <w:i/>
          <w:color w:val="000000" w:themeColor="text1"/>
        </w:rPr>
        <w:t xml:space="preserve"> </w:t>
      </w:r>
    </w:p>
    <w:p w14:paraId="0F5FE94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6D83F9B0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</w:p>
    <w:p w14:paraId="7B0ED30A" w14:textId="77777777" w:rsidR="00F34A9B" w:rsidRPr="00D34D43" w:rsidRDefault="00F34A9B">
      <w:pPr>
        <w:tabs>
          <w:tab w:val="left" w:pos="6415"/>
        </w:tabs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02C31B73" w14:textId="77777777" w:rsidR="00F34A9B" w:rsidRPr="00D34D43" w:rsidRDefault="00F34A9B">
      <w:pPr>
        <w:rPr>
          <w:rFonts w:cs="Arial"/>
          <w:color w:val="000000" w:themeColor="text1"/>
        </w:rPr>
      </w:pPr>
    </w:p>
    <w:p w14:paraId="2696DA3F" w14:textId="77777777" w:rsidR="008B4872" w:rsidRPr="00D34D43" w:rsidRDefault="008B4872">
      <w:pPr>
        <w:widowControl/>
        <w:suppressAutoHyphens w:val="0"/>
        <w:spacing w:after="0" w:line="240" w:lineRule="auto"/>
        <w:jc w:val="left"/>
        <w:rPr>
          <w:rFonts w:cs="Arial"/>
          <w:b/>
          <w:bCs/>
          <w:caps/>
          <w:color w:val="000000" w:themeColor="text1"/>
          <w:lang w:eastAsia="ar-SA" w:bidi="ar-SA"/>
        </w:rPr>
      </w:pPr>
      <w:r w:rsidRPr="00D34D43">
        <w:rPr>
          <w:rFonts w:cs="Arial"/>
          <w:color w:val="000000" w:themeColor="text1"/>
        </w:rPr>
        <w:br w:type="page"/>
      </w:r>
    </w:p>
    <w:p w14:paraId="42980964" w14:textId="0EBA1FDA" w:rsidR="00F34A9B" w:rsidRPr="00D34D43" w:rsidRDefault="005553C8" w:rsidP="008B0FCD">
      <w:pPr>
        <w:pStyle w:val="NormalH"/>
        <w:rPr>
          <w:rFonts w:ascii="Arial" w:hAnsi="Arial" w:cs="Arial"/>
          <w:color w:val="000000" w:themeColor="text1"/>
          <w:sz w:val="30"/>
          <w:szCs w:val="30"/>
        </w:rPr>
      </w:pPr>
      <w:r w:rsidRPr="00D34D43">
        <w:rPr>
          <w:rFonts w:ascii="Arial" w:hAnsi="Arial" w:cs="Arial"/>
          <w:color w:val="000000" w:themeColor="text1"/>
          <w:sz w:val="30"/>
          <w:szCs w:val="30"/>
        </w:rPr>
        <w:lastRenderedPageBreak/>
        <w:t>mục lục</w:t>
      </w:r>
    </w:p>
    <w:p w14:paraId="5DAD0FDA" w14:textId="77777777" w:rsidR="00F34A9B" w:rsidRPr="00D34D43" w:rsidRDefault="00F34A9B">
      <w:pPr>
        <w:pStyle w:val="TOC3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4070E9D3" w14:textId="6283BB98" w:rsidR="008D37BB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 w:rsidRPr="00D34D43">
        <w:rPr>
          <w:rFonts w:cs="Arial"/>
          <w:color w:val="000000" w:themeColor="text1"/>
          <w:u w:val="single"/>
        </w:rPr>
        <w:fldChar w:fldCharType="begin"/>
      </w:r>
      <w:r w:rsidRPr="00D34D43">
        <w:rPr>
          <w:rFonts w:cs="Arial"/>
          <w:color w:val="000000" w:themeColor="text1"/>
          <w:u w:val="single"/>
        </w:rPr>
        <w:instrText xml:space="preserve"> TOC \o "1-3" \h \z \u </w:instrText>
      </w:r>
      <w:r w:rsidRPr="00D34D43">
        <w:rPr>
          <w:rFonts w:cs="Arial"/>
          <w:color w:val="000000" w:themeColor="text1"/>
          <w:u w:val="single"/>
        </w:rPr>
        <w:fldChar w:fldCharType="separate"/>
      </w:r>
      <w:hyperlink w:anchor="_Toc27384583" w:history="1">
        <w:r w:rsidR="008D37BB" w:rsidRPr="002D7940">
          <w:rPr>
            <w:rStyle w:val="Hyperlink"/>
            <w:rFonts w:cs="Arial"/>
            <w:noProof/>
          </w:rPr>
          <w:t>1.</w:t>
        </w:r>
        <w:r w:rsidR="008D37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8D37BB" w:rsidRPr="002D7940">
          <w:rPr>
            <w:rStyle w:val="Hyperlink"/>
            <w:rFonts w:cs="Arial"/>
            <w:noProof/>
          </w:rPr>
          <w:t>Giới thiệu dự án</w:t>
        </w:r>
        <w:r w:rsidR="008D37BB">
          <w:rPr>
            <w:noProof/>
            <w:webHidden/>
          </w:rPr>
          <w:tab/>
        </w:r>
        <w:r w:rsidR="008D37BB">
          <w:rPr>
            <w:noProof/>
            <w:webHidden/>
          </w:rPr>
          <w:fldChar w:fldCharType="begin"/>
        </w:r>
        <w:r w:rsidR="008D37BB">
          <w:rPr>
            <w:noProof/>
            <w:webHidden/>
          </w:rPr>
          <w:instrText xml:space="preserve"> PAGEREF _Toc27384583 \h </w:instrText>
        </w:r>
        <w:r w:rsidR="008D37BB">
          <w:rPr>
            <w:noProof/>
            <w:webHidden/>
          </w:rPr>
        </w:r>
        <w:r w:rsidR="008D37BB">
          <w:rPr>
            <w:noProof/>
            <w:webHidden/>
          </w:rPr>
          <w:fldChar w:fldCharType="separate"/>
        </w:r>
        <w:r w:rsidR="008D37BB">
          <w:rPr>
            <w:noProof/>
            <w:webHidden/>
          </w:rPr>
          <w:t>9</w:t>
        </w:r>
        <w:r w:rsidR="008D37BB">
          <w:rPr>
            <w:noProof/>
            <w:webHidden/>
          </w:rPr>
          <w:fldChar w:fldCharType="end"/>
        </w:r>
      </w:hyperlink>
    </w:p>
    <w:p w14:paraId="46C71DCA" w14:textId="17E89C4A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84" w:history="1">
        <w:r w:rsidRPr="002D7940">
          <w:rPr>
            <w:rStyle w:val="Hyperlink"/>
            <w:rFonts w:cs="Arial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Mô tả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CEBBED" w14:textId="4DA556C1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85" w:history="1">
        <w:r w:rsidRPr="002D7940">
          <w:rPr>
            <w:rStyle w:val="Hyperlink"/>
            <w:rFonts w:cs="Arial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Công cụ quản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0C625E" w14:textId="0EFDB02D" w:rsidR="008D37BB" w:rsidRDefault="008D37B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84586" w:history="1">
        <w:r w:rsidRPr="002D7940">
          <w:rPr>
            <w:rStyle w:val="Hyperlink"/>
            <w:rFonts w:cs="Arial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Các nhân sự tham gia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267FE0" w14:textId="15055A00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87" w:history="1">
        <w:r w:rsidRPr="002D7940">
          <w:rPr>
            <w:rStyle w:val="Hyperlink"/>
            <w:rFonts w:cs="Arial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Thông tin liên hệ phía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04720A" w14:textId="5B74AFBD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88" w:history="1">
        <w:r w:rsidRPr="002D7940">
          <w:rPr>
            <w:rStyle w:val="Hyperlink"/>
            <w:rFonts w:cs="Arial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Thông tin liên hệ phía công 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97D647" w14:textId="1E2693A2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89" w:history="1">
        <w:r w:rsidRPr="002D7940">
          <w:rPr>
            <w:rStyle w:val="Hyperlink"/>
            <w:rFonts w:cs="Arial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Phân chia vai trò của khách hàng và thành viên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4044A2C" w14:textId="444C53F2" w:rsidR="008D37BB" w:rsidRDefault="008D37B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84590" w:history="1">
        <w:r w:rsidRPr="002D7940">
          <w:rPr>
            <w:rStyle w:val="Hyperlink"/>
            <w:rFonts w:cs="Arial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Khảo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39E2E6F" w14:textId="2149BA49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91" w:history="1">
        <w:r w:rsidRPr="002D7940">
          <w:rPr>
            <w:rStyle w:val="Hyperlink"/>
            <w:rFonts w:cs="Arial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Yêu cầu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6837DB" w14:textId="04A5F0EB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92" w:history="1">
        <w:r w:rsidRPr="002D7940">
          <w:rPr>
            <w:rStyle w:val="Hyperlink"/>
            <w:rFonts w:cs="Arial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Mô hình hoạt động dự kiến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33BD19" w14:textId="3760C2A2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93" w:history="1">
        <w:r w:rsidRPr="002D7940">
          <w:rPr>
            <w:rStyle w:val="Hyperlink"/>
            <w:rFonts w:cs="Arial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Phạm vi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EA618B" w14:textId="45A1C000" w:rsidR="008D37BB" w:rsidRDefault="008D37B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84594" w:history="1">
        <w:r w:rsidRPr="002D7940">
          <w:rPr>
            <w:rStyle w:val="Hyperlink"/>
            <w:rFonts w:cs="Arial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Giao tiếp/Trao đổi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  <w:bookmarkStart w:id="0" w:name="_GoBack"/>
      <w:bookmarkEnd w:id="0"/>
    </w:p>
    <w:p w14:paraId="38ACD5E8" w14:textId="61025748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95" w:history="1">
        <w:r w:rsidRPr="002D7940">
          <w:rPr>
            <w:rStyle w:val="Hyperlink"/>
            <w:rFonts w:cs="Arial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Quy định về họp với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96F8E6" w14:textId="12B486FD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96" w:history="1">
        <w:r w:rsidRPr="002D7940">
          <w:rPr>
            <w:rStyle w:val="Hyperlink"/>
            <w:rFonts w:cs="Arial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Quy định về họp nội bộ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D784AC" w14:textId="1E7DDC7F" w:rsidR="008D37BB" w:rsidRDefault="008D37B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84597" w:history="1">
        <w:r w:rsidRPr="002D7940">
          <w:rPr>
            <w:rStyle w:val="Hyperlink"/>
            <w:rFonts w:cs="Arial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Ước lượng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096A4A" w14:textId="45023148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98" w:history="1">
        <w:r w:rsidRPr="002D7940">
          <w:rPr>
            <w:rStyle w:val="Hyperlink"/>
            <w:rFonts w:cs="Arial"/>
            <w:noProof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Ước lượng tính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3F6E60" w14:textId="06BC1FFF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599" w:history="1">
        <w:r w:rsidRPr="002D7940">
          <w:rPr>
            <w:rStyle w:val="Hyperlink"/>
            <w:rFonts w:cs="Arial"/>
            <w:noProof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Work Breakdown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A7A3C61" w14:textId="239A0469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600" w:history="1">
        <w:r w:rsidRPr="002D7940">
          <w:rPr>
            <w:rStyle w:val="Hyperlink"/>
            <w:rFonts w:cs="Arial"/>
            <w:noProof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Ước lượng thời gian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6B3777" w14:textId="6BB28A42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601" w:history="1">
        <w:r w:rsidRPr="002D7940">
          <w:rPr>
            <w:rStyle w:val="Hyperlink"/>
            <w:rFonts w:cs="Arial"/>
            <w:noProof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Ước lượng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3BD573" w14:textId="72ED1B82" w:rsidR="008D37BB" w:rsidRDefault="008D37B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84602" w:history="1">
        <w:r w:rsidRPr="002D7940">
          <w:rPr>
            <w:rStyle w:val="Hyperlink"/>
            <w:rFonts w:cs="Arial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Ước lượng giá thành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789B7A" w14:textId="38064B77" w:rsidR="008D37BB" w:rsidRDefault="008D37B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84603" w:history="1">
        <w:r w:rsidRPr="002D7940">
          <w:rPr>
            <w:rStyle w:val="Hyperlink"/>
            <w:rFonts w:cs="Arial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Ước lượng chất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F19D85" w14:textId="0313D534" w:rsidR="008D37BB" w:rsidRDefault="008D37B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84604" w:history="1">
        <w:r w:rsidRPr="002D7940">
          <w:rPr>
            <w:rStyle w:val="Hyperlink"/>
            <w:rFonts w:cs="Arial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Phân tích thiết kế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534B716" w14:textId="2F05AF0F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605" w:history="1">
        <w:r w:rsidRPr="002D7940">
          <w:rPr>
            <w:rStyle w:val="Hyperlink"/>
            <w:rFonts w:cs="Arial"/>
            <w:noProof/>
            <w:lang w:eastAsia="en-US"/>
          </w:rPr>
          <w:t>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  <w:lang w:eastAsia="en-US"/>
          </w:rPr>
          <w:t>Mô hình tích hợp phần cứng/phần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606A35" w14:textId="65A019EC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606" w:history="1">
        <w:r w:rsidRPr="002D7940">
          <w:rPr>
            <w:rStyle w:val="Hyperlink"/>
            <w:rFonts w:cs="Arial"/>
            <w:noProof/>
            <w:lang w:eastAsia="en-US"/>
          </w:rPr>
          <w:t>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  <w:lang w:eastAsia="en-US"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7D75B54" w14:textId="5830E3C3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607" w:history="1">
        <w:r w:rsidRPr="002D7940">
          <w:rPr>
            <w:rStyle w:val="Hyperlink"/>
            <w:rFonts w:cs="Arial"/>
            <w:noProof/>
            <w:lang w:eastAsia="en-US"/>
          </w:rPr>
          <w:t>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  <w:lang w:eastAsia="en-US"/>
          </w:rPr>
          <w:t>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D78AD1" w14:textId="3C74703A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608" w:history="1">
        <w:r w:rsidRPr="002D7940">
          <w:rPr>
            <w:rStyle w:val="Hyperlink"/>
            <w:rFonts w:cs="Arial"/>
            <w:noProof/>
            <w:lang w:eastAsia="en-US"/>
          </w:rPr>
          <w:t>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  <w:lang w:eastAsia="en-US"/>
          </w:rPr>
          <w:t>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6F563F2" w14:textId="14A60506" w:rsidR="008D37BB" w:rsidRDefault="008D37B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84609" w:history="1">
        <w:r w:rsidRPr="002D7940">
          <w:rPr>
            <w:rStyle w:val="Hyperlink"/>
            <w:rFonts w:cs="Arial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Giám sát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F0803AB" w14:textId="0A1690E8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610" w:history="1">
        <w:r w:rsidRPr="002D7940">
          <w:rPr>
            <w:rStyle w:val="Hyperlink"/>
            <w:rFonts w:cs="Arial"/>
            <w:noProof/>
          </w:rPr>
          <w:t>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Trả lời câu hỏi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819F45" w14:textId="50BD21CE" w:rsidR="008D37BB" w:rsidRDefault="008D37B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84611" w:history="1">
        <w:r w:rsidRPr="002D7940">
          <w:rPr>
            <w:rStyle w:val="Hyperlink"/>
            <w:rFonts w:cs="Arial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Đóng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4C80656" w14:textId="71B56773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612" w:history="1">
        <w:r w:rsidRPr="002D7940">
          <w:rPr>
            <w:rStyle w:val="Hyperlink"/>
            <w:rFonts w:cs="Arial"/>
            <w:bCs/>
            <w:noProof/>
          </w:rPr>
          <w:t>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bCs/>
            <w:noProof/>
          </w:rPr>
          <w:t>Quản lý mã 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A7FD24" w14:textId="7F43EF6D" w:rsidR="008D37BB" w:rsidRDefault="008D37B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84613" w:history="1">
        <w:r w:rsidRPr="002D7940">
          <w:rPr>
            <w:rStyle w:val="Hyperlink"/>
            <w:rFonts w:cs="Arial"/>
            <w:noProof/>
          </w:rPr>
          <w:t>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</w:rPr>
          <w:t>Quản lý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FA71723" w14:textId="29445B2C" w:rsidR="008D37BB" w:rsidRDefault="008D37B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84614" w:history="1">
        <w:r w:rsidRPr="002D7940">
          <w:rPr>
            <w:rStyle w:val="Hyperlink"/>
            <w:rFonts w:cs="Arial"/>
            <w:noProof/>
            <w:lang w:eastAsia="en-US"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Pr="002D7940">
          <w:rPr>
            <w:rStyle w:val="Hyperlink"/>
            <w:rFonts w:cs="Arial"/>
            <w:noProof/>
            <w:lang w:eastAsia="en-US"/>
          </w:rPr>
          <w:t>Danh mục tài liệu liên quan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_Toc27384614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BA721B3" w14:textId="682F5103" w:rsidR="00727431" w:rsidRPr="00D34D43" w:rsidRDefault="00030EB1" w:rsidP="005F37E7">
      <w:pPr>
        <w:pStyle w:val="TOC3"/>
        <w:rPr>
          <w:rFonts w:cs="Arial"/>
          <w:color w:val="000000" w:themeColor="text1"/>
        </w:rPr>
      </w:pPr>
      <w:r w:rsidRPr="00D34D43">
        <w:rPr>
          <w:rFonts w:eastAsia="Tahoma" w:cs="Arial"/>
          <w:color w:val="000000" w:themeColor="text1"/>
          <w:u w:val="single"/>
        </w:rPr>
        <w:fldChar w:fldCharType="end"/>
      </w:r>
      <w:r w:rsidR="00F34A9B" w:rsidRPr="00D34D43">
        <w:rPr>
          <w:rFonts w:cs="Arial"/>
          <w:color w:val="000000" w:themeColor="text1"/>
        </w:rPr>
        <w:t xml:space="preserve"> </w:t>
      </w:r>
      <w:r w:rsidR="00727431" w:rsidRPr="00D34D43">
        <w:rPr>
          <w:rFonts w:cs="Arial"/>
          <w:color w:val="000000" w:themeColor="text1"/>
        </w:rPr>
        <w:br w:type="page"/>
      </w:r>
    </w:p>
    <w:p w14:paraId="2F391810" w14:textId="68A69BB3" w:rsidR="00224F53" w:rsidRPr="00D34D43" w:rsidRDefault="00224F53" w:rsidP="009A4C41">
      <w:pPr>
        <w:pStyle w:val="NormalH"/>
        <w:rPr>
          <w:rFonts w:ascii="Arial" w:hAnsi="Arial" w:cs="Arial"/>
          <w:color w:val="000000" w:themeColor="text1"/>
        </w:rPr>
      </w:pPr>
      <w:r w:rsidRPr="00D34D43">
        <w:rPr>
          <w:rFonts w:ascii="Arial" w:hAnsi="Arial" w:cs="Arial"/>
          <w:color w:val="000000" w:themeColor="text1"/>
        </w:rPr>
        <w:lastRenderedPageBreak/>
        <w:t xml:space="preserve">YÊU CẦU </w:t>
      </w:r>
      <w:r w:rsidR="002963B3" w:rsidRPr="00D34D43">
        <w:rPr>
          <w:rFonts w:ascii="Arial" w:hAnsi="Arial" w:cs="Arial"/>
          <w:color w:val="000000" w:themeColor="text1"/>
        </w:rPr>
        <w:t xml:space="preserve">BẮT BUỘC </w:t>
      </w:r>
      <w:r w:rsidRPr="00D34D43">
        <w:rPr>
          <w:rFonts w:ascii="Arial" w:hAnsi="Arial" w:cs="Arial"/>
          <w:color w:val="000000" w:themeColor="text1"/>
        </w:rPr>
        <w:t>CỦA BÀI TẬP Lớn</w:t>
      </w:r>
    </w:p>
    <w:p w14:paraId="42E595DD" w14:textId="22B7C0AD" w:rsidR="00122C66" w:rsidRPr="00D34D43" w:rsidRDefault="00224F53" w:rsidP="00A44839">
      <w:pPr>
        <w:jc w:val="center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(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để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tham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khảo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cách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làm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bài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tập</w:t>
      </w:r>
      <w:proofErr w:type="spellEnd"/>
      <w:r w:rsidR="00853766" w:rsidRPr="00D34D43">
        <w:rPr>
          <w:rFonts w:cs="Arial"/>
          <w:color w:val="000000" w:themeColor="text1"/>
        </w:rPr>
        <w:t xml:space="preserve"> </w:t>
      </w:r>
      <w:proofErr w:type="spellStart"/>
      <w:r w:rsidR="00853766" w:rsidRPr="00D34D43">
        <w:rPr>
          <w:rFonts w:cs="Arial"/>
          <w:color w:val="000000" w:themeColor="text1"/>
        </w:rPr>
        <w:t>lớn</w:t>
      </w:r>
      <w:proofErr w:type="spellEnd"/>
      <w:r w:rsidR="003613A4" w:rsidRPr="00D34D43">
        <w:rPr>
          <w:rFonts w:cs="Arial"/>
          <w:color w:val="000000" w:themeColor="text1"/>
        </w:rPr>
        <w:t xml:space="preserve">. </w:t>
      </w:r>
      <w:proofErr w:type="spellStart"/>
      <w:r w:rsidR="003613A4" w:rsidRPr="00D34D43">
        <w:rPr>
          <w:rFonts w:cs="Arial"/>
          <w:color w:val="000000" w:themeColor="text1"/>
        </w:rPr>
        <w:t>Trong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122C66" w:rsidRPr="00D34D43">
        <w:rPr>
          <w:rFonts w:cs="Arial"/>
          <w:color w:val="000000" w:themeColor="text1"/>
        </w:rPr>
        <w:t>Quản</w:t>
      </w:r>
      <w:proofErr w:type="spellEnd"/>
      <w:r w:rsidR="00122C66" w:rsidRPr="00D34D43">
        <w:rPr>
          <w:rFonts w:cs="Arial"/>
          <w:color w:val="000000" w:themeColor="text1"/>
        </w:rPr>
        <w:t xml:space="preserve"> </w:t>
      </w:r>
      <w:proofErr w:type="spellStart"/>
      <w:r w:rsidR="00122C66" w:rsidRPr="00D34D43">
        <w:rPr>
          <w:rFonts w:cs="Arial"/>
          <w:color w:val="000000" w:themeColor="text1"/>
        </w:rPr>
        <w:t>lý</w:t>
      </w:r>
      <w:proofErr w:type="spellEnd"/>
      <w:r w:rsidR="00122C66" w:rsidRPr="00D34D43">
        <w:rPr>
          <w:rFonts w:cs="Arial"/>
          <w:color w:val="000000" w:themeColor="text1"/>
        </w:rPr>
        <w:t xml:space="preserve"> </w:t>
      </w:r>
      <w:proofErr w:type="spellStart"/>
      <w:r w:rsidR="00122C66" w:rsidRPr="00D34D43">
        <w:rPr>
          <w:rFonts w:cs="Arial"/>
          <w:color w:val="000000" w:themeColor="text1"/>
        </w:rPr>
        <w:t>dự</w:t>
      </w:r>
      <w:proofErr w:type="spellEnd"/>
      <w:r w:rsidR="00122C66" w:rsidRPr="00D34D43">
        <w:rPr>
          <w:rFonts w:cs="Arial"/>
          <w:color w:val="000000" w:themeColor="text1"/>
        </w:rPr>
        <w:t xml:space="preserve"> </w:t>
      </w:r>
      <w:proofErr w:type="spellStart"/>
      <w:r w:rsidR="00122C66" w:rsidRPr="00D34D43">
        <w:rPr>
          <w:rFonts w:cs="Arial"/>
          <w:color w:val="000000" w:themeColor="text1"/>
        </w:rPr>
        <w:t>án</w:t>
      </w:r>
      <w:proofErr w:type="spellEnd"/>
      <w:r w:rsidR="003613A4" w:rsidRPr="00D34D43">
        <w:rPr>
          <w:rFonts w:cs="Arial"/>
          <w:color w:val="000000" w:themeColor="text1"/>
        </w:rPr>
        <w:t xml:space="preserve">, </w:t>
      </w:r>
      <w:proofErr w:type="spellStart"/>
      <w:r w:rsidR="003613A4" w:rsidRPr="00D34D43">
        <w:rPr>
          <w:rFonts w:cs="Arial"/>
          <w:color w:val="000000" w:themeColor="text1"/>
        </w:rPr>
        <w:t>các</w:t>
      </w:r>
      <w:proofErr w:type="spellEnd"/>
      <w:r w:rsidR="003613A4" w:rsidRPr="00D34D43">
        <w:rPr>
          <w:rFonts w:cs="Arial"/>
          <w:color w:val="000000" w:themeColor="text1"/>
        </w:rPr>
        <w:t xml:space="preserve"> qui </w:t>
      </w:r>
      <w:proofErr w:type="spellStart"/>
      <w:r w:rsidR="003613A4" w:rsidRPr="00D34D43">
        <w:rPr>
          <w:rFonts w:cs="Arial"/>
          <w:color w:val="000000" w:themeColor="text1"/>
        </w:rPr>
        <w:t>tắc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tương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tự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cũng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sẽ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được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viết</w:t>
      </w:r>
      <w:proofErr w:type="spellEnd"/>
      <w:r w:rsidR="003613A4" w:rsidRPr="00D34D43">
        <w:rPr>
          <w:rFonts w:cs="Arial"/>
          <w:color w:val="000000" w:themeColor="text1"/>
        </w:rPr>
        <w:t xml:space="preserve"> ra </w:t>
      </w:r>
      <w:proofErr w:type="spellStart"/>
      <w:r w:rsidR="008D4E35" w:rsidRPr="00D34D43">
        <w:rPr>
          <w:rFonts w:cs="Arial"/>
          <w:color w:val="000000" w:themeColor="text1"/>
        </w:rPr>
        <w:t>và</w:t>
      </w:r>
      <w:proofErr w:type="spellEnd"/>
      <w:r w:rsidR="008D4E35" w:rsidRPr="00D34D43">
        <w:rPr>
          <w:rFonts w:cs="Arial"/>
          <w:color w:val="000000" w:themeColor="text1"/>
        </w:rPr>
        <w:t xml:space="preserve"> </w:t>
      </w:r>
      <w:proofErr w:type="spellStart"/>
      <w:r w:rsidR="008D4E35" w:rsidRPr="00D34D43">
        <w:rPr>
          <w:rFonts w:cs="Arial"/>
          <w:color w:val="000000" w:themeColor="text1"/>
        </w:rPr>
        <w:t>phải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bảo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đảm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cả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nhóm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phải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tuân</w:t>
      </w:r>
      <w:proofErr w:type="spellEnd"/>
      <w:r w:rsidR="003613A4" w:rsidRPr="00D34D43">
        <w:rPr>
          <w:rFonts w:cs="Arial"/>
          <w:color w:val="000000" w:themeColor="text1"/>
        </w:rPr>
        <w:t xml:space="preserve"> </w:t>
      </w:r>
      <w:proofErr w:type="spellStart"/>
      <w:r w:rsidR="003613A4" w:rsidRPr="00D34D43">
        <w:rPr>
          <w:rFonts w:cs="Arial"/>
          <w:color w:val="000000" w:themeColor="text1"/>
        </w:rPr>
        <w:t>th</w:t>
      </w:r>
      <w:r w:rsidR="00770814" w:rsidRPr="00D34D43">
        <w:rPr>
          <w:rFonts w:cs="Arial"/>
          <w:color w:val="000000" w:themeColor="text1"/>
        </w:rPr>
        <w:t>ủ</w:t>
      </w:r>
      <w:proofErr w:type="spellEnd"/>
      <w:r w:rsidR="008D4E35" w:rsidRPr="00D34D43">
        <w:rPr>
          <w:rFonts w:cs="Arial"/>
          <w:color w:val="000000" w:themeColor="text1"/>
        </w:rPr>
        <w:t>.</w:t>
      </w:r>
      <w:r w:rsidR="00122C66" w:rsidRPr="00D34D43">
        <w:rPr>
          <w:rFonts w:cs="Arial"/>
          <w:color w:val="000000" w:themeColor="text1"/>
        </w:rPr>
        <w:t>)</w:t>
      </w:r>
    </w:p>
    <w:p w14:paraId="72AAB5AF" w14:textId="77777777" w:rsidR="00A44839" w:rsidRPr="00D34D43" w:rsidRDefault="00A44839" w:rsidP="00A44839">
      <w:pPr>
        <w:rPr>
          <w:rFonts w:cs="Arial"/>
          <w:color w:val="000000" w:themeColor="text1"/>
        </w:rPr>
      </w:pPr>
    </w:p>
    <w:p w14:paraId="0D147F48" w14:textId="5C038F45" w:rsidR="00A44839" w:rsidRPr="00D34D43" w:rsidRDefault="00A44839" w:rsidP="00A44839">
      <w:pPr>
        <w:rPr>
          <w:rStyle w:val="Strong"/>
          <w:rFonts w:cs="Arial"/>
          <w:color w:val="000000" w:themeColor="text1"/>
        </w:rPr>
      </w:pPr>
      <w:r w:rsidRPr="00D34D43">
        <w:rPr>
          <w:rStyle w:val="Strong"/>
          <w:rFonts w:cs="Arial"/>
          <w:color w:val="000000" w:themeColor="text1"/>
        </w:rPr>
        <w:t>V</w:t>
      </w:r>
      <w:r w:rsidR="00AC5ED2" w:rsidRPr="00D34D43">
        <w:rPr>
          <w:rStyle w:val="Strong"/>
          <w:rFonts w:cs="Arial"/>
          <w:color w:val="000000" w:themeColor="text1"/>
        </w:rPr>
        <w:t>Ề TỔ CHỨ</w:t>
      </w:r>
      <w:r w:rsidR="004A60F2" w:rsidRPr="00D34D43">
        <w:rPr>
          <w:rStyle w:val="Strong"/>
          <w:rFonts w:cs="Arial"/>
          <w:color w:val="000000" w:themeColor="text1"/>
        </w:rPr>
        <w:t>C</w:t>
      </w:r>
    </w:p>
    <w:p w14:paraId="7470A983" w14:textId="267EC4F5" w:rsidR="00A44839" w:rsidRPr="00D34D43" w:rsidRDefault="00A44839" w:rsidP="00252621">
      <w:pPr>
        <w:pStyle w:val="ListParagraph"/>
        <w:numPr>
          <w:ilvl w:val="0"/>
          <w:numId w:val="2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4 </w:t>
      </w:r>
      <w:proofErr w:type="spellStart"/>
      <w:r w:rsidR="008A60DC" w:rsidRPr="00D34D43">
        <w:rPr>
          <w:rFonts w:cs="Arial"/>
          <w:color w:val="000000" w:themeColor="text1"/>
        </w:rPr>
        <w:t>sinh</w:t>
      </w:r>
      <w:proofErr w:type="spellEnd"/>
      <w:r w:rsidR="008A60DC" w:rsidRPr="00D34D43">
        <w:rPr>
          <w:rFonts w:cs="Arial"/>
          <w:color w:val="000000" w:themeColor="text1"/>
        </w:rPr>
        <w:t xml:space="preserve"> </w:t>
      </w:r>
      <w:proofErr w:type="spellStart"/>
      <w:r w:rsidR="008A60DC" w:rsidRPr="00D34D43">
        <w:rPr>
          <w:rFonts w:cs="Arial"/>
          <w:color w:val="000000" w:themeColor="text1"/>
        </w:rPr>
        <w:t>viên</w:t>
      </w:r>
      <w:proofErr w:type="spellEnd"/>
    </w:p>
    <w:p w14:paraId="6856A6CB" w14:textId="530C9787" w:rsidR="009F0F85" w:rsidRPr="00D34D43" w:rsidRDefault="009F0F85" w:rsidP="00252621">
      <w:pPr>
        <w:pStyle w:val="ListParagraph"/>
        <w:numPr>
          <w:ilvl w:val="0"/>
          <w:numId w:val="2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2020</w:t>
      </w:r>
      <w:r w:rsidR="005D09D2" w:rsidRPr="00D34D43">
        <w:rPr>
          <w:rFonts w:cs="Arial"/>
          <w:color w:val="000000" w:themeColor="text1"/>
        </w:rPr>
        <w:t xml:space="preserve">/01/01 </w:t>
      </w:r>
      <w:proofErr w:type="spellStart"/>
      <w:r w:rsidR="005D09D2" w:rsidRPr="00D34D43">
        <w:rPr>
          <w:rFonts w:cs="Arial"/>
          <w:color w:val="000000" w:themeColor="text1"/>
        </w:rPr>
        <w:t>được</w:t>
      </w:r>
      <w:proofErr w:type="spellEnd"/>
      <w:r w:rsidR="005D09D2" w:rsidRPr="00D34D43">
        <w:rPr>
          <w:rFonts w:cs="Arial"/>
          <w:color w:val="000000" w:themeColor="text1"/>
        </w:rPr>
        <w:t xml:space="preserve"> </w:t>
      </w:r>
      <w:proofErr w:type="spellStart"/>
      <w:r w:rsidR="005D09D2" w:rsidRPr="00D34D43">
        <w:rPr>
          <w:rFonts w:cs="Arial"/>
          <w:color w:val="000000" w:themeColor="text1"/>
        </w:rPr>
        <w:t>coi</w:t>
      </w:r>
      <w:proofErr w:type="spellEnd"/>
      <w:r w:rsidR="005D09D2" w:rsidRPr="00D34D43">
        <w:rPr>
          <w:rFonts w:cs="Arial"/>
          <w:color w:val="000000" w:themeColor="text1"/>
        </w:rPr>
        <w:t xml:space="preserve"> </w:t>
      </w:r>
      <w:proofErr w:type="spellStart"/>
      <w:r w:rsidR="005D09D2" w:rsidRPr="00D34D43">
        <w:rPr>
          <w:rFonts w:cs="Arial"/>
          <w:color w:val="000000" w:themeColor="text1"/>
        </w:rPr>
        <w:t>là</w:t>
      </w:r>
      <w:proofErr w:type="spellEnd"/>
      <w:r w:rsidR="005D09D2" w:rsidRPr="00D34D43">
        <w:rPr>
          <w:rFonts w:cs="Arial"/>
          <w:color w:val="000000" w:themeColor="text1"/>
        </w:rPr>
        <w:t xml:space="preserve"> </w:t>
      </w:r>
      <w:proofErr w:type="spellStart"/>
      <w:r w:rsidR="005D09D2" w:rsidRPr="00D34D43">
        <w:rPr>
          <w:rFonts w:cs="Arial"/>
          <w:color w:val="000000" w:themeColor="text1"/>
        </w:rPr>
        <w:t>ngày</w:t>
      </w:r>
      <w:proofErr w:type="spellEnd"/>
      <w:r w:rsidR="005D09D2" w:rsidRPr="00D34D43">
        <w:rPr>
          <w:rFonts w:cs="Arial"/>
          <w:color w:val="000000" w:themeColor="text1"/>
        </w:rPr>
        <w:t xml:space="preserve"> </w:t>
      </w:r>
      <w:r w:rsidR="004A60F2" w:rsidRPr="00D34D43">
        <w:rPr>
          <w:rFonts w:cs="Arial"/>
          <w:color w:val="000000" w:themeColor="text1"/>
        </w:rPr>
        <w:t xml:space="preserve">G, </w:t>
      </w:r>
      <w:proofErr w:type="spellStart"/>
      <w:r w:rsidR="004A60F2" w:rsidRPr="00D34D43">
        <w:rPr>
          <w:rFonts w:cs="Arial"/>
          <w:color w:val="000000" w:themeColor="text1"/>
        </w:rPr>
        <w:t>ngày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nộp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bài</w:t>
      </w:r>
      <w:proofErr w:type="spellEnd"/>
      <w:r w:rsidR="004A60F2" w:rsidRPr="00D34D43">
        <w:rPr>
          <w:rFonts w:cs="Arial"/>
          <w:color w:val="000000" w:themeColor="text1"/>
        </w:rPr>
        <w:t xml:space="preserve">, </w:t>
      </w:r>
      <w:proofErr w:type="spellStart"/>
      <w:r w:rsidR="004A60F2" w:rsidRPr="00D34D43">
        <w:rPr>
          <w:rFonts w:cs="Arial"/>
          <w:color w:val="000000" w:themeColor="text1"/>
        </w:rPr>
        <w:t>ngày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kiểm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tra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để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áp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dụng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cho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4A60F2" w:rsidRPr="00D34D43">
        <w:rPr>
          <w:rFonts w:cs="Arial"/>
          <w:color w:val="000000" w:themeColor="text1"/>
        </w:rPr>
        <w:t>mọi</w:t>
      </w:r>
      <w:proofErr w:type="spellEnd"/>
      <w:r w:rsidR="004A60F2" w:rsidRPr="00D34D43">
        <w:rPr>
          <w:rFonts w:cs="Arial"/>
          <w:color w:val="000000" w:themeColor="text1"/>
        </w:rPr>
        <w:t xml:space="preserve"> </w:t>
      </w:r>
      <w:proofErr w:type="spellStart"/>
      <w:r w:rsidR="001E2510" w:rsidRPr="00D34D43">
        <w:rPr>
          <w:rFonts w:cs="Arial"/>
          <w:color w:val="000000" w:themeColor="text1"/>
        </w:rPr>
        <w:t>thông</w:t>
      </w:r>
      <w:proofErr w:type="spellEnd"/>
      <w:r w:rsidR="001E2510" w:rsidRPr="00D34D43">
        <w:rPr>
          <w:rFonts w:cs="Arial"/>
          <w:color w:val="000000" w:themeColor="text1"/>
        </w:rPr>
        <w:t xml:space="preserve"> tin </w:t>
      </w:r>
      <w:proofErr w:type="spellStart"/>
      <w:r w:rsidR="001E2510" w:rsidRPr="00D34D43">
        <w:rPr>
          <w:rFonts w:cs="Arial"/>
          <w:color w:val="000000" w:themeColor="text1"/>
        </w:rPr>
        <w:t>bên</w:t>
      </w:r>
      <w:proofErr w:type="spellEnd"/>
      <w:r w:rsidR="001E2510" w:rsidRPr="00D34D43">
        <w:rPr>
          <w:rFonts w:cs="Arial"/>
          <w:color w:val="000000" w:themeColor="text1"/>
        </w:rPr>
        <w:t xml:space="preserve"> </w:t>
      </w:r>
      <w:proofErr w:type="spellStart"/>
      <w:r w:rsidR="001E2510" w:rsidRPr="00D34D43">
        <w:rPr>
          <w:rFonts w:cs="Arial"/>
          <w:color w:val="000000" w:themeColor="text1"/>
        </w:rPr>
        <w:t>dưới</w:t>
      </w:r>
      <w:proofErr w:type="spellEnd"/>
    </w:p>
    <w:p w14:paraId="56D04E45" w14:textId="77777777" w:rsidR="00C64416" w:rsidRPr="00D34D43" w:rsidRDefault="00C64416" w:rsidP="00C64416">
      <w:pPr>
        <w:ind w:left="360"/>
        <w:rPr>
          <w:rFonts w:cs="Arial"/>
          <w:color w:val="000000" w:themeColor="text1"/>
        </w:rPr>
      </w:pPr>
    </w:p>
    <w:p w14:paraId="7D494D8D" w14:textId="6125B57F" w:rsidR="00C64416" w:rsidRPr="00D34D43" w:rsidRDefault="00AC5ED2" w:rsidP="00C64416">
      <w:pPr>
        <w:rPr>
          <w:rFonts w:cs="Arial"/>
          <w:color w:val="000000" w:themeColor="text1"/>
        </w:rPr>
      </w:pPr>
      <w:r w:rsidRPr="00D34D43">
        <w:rPr>
          <w:rStyle w:val="Strong"/>
          <w:rFonts w:cs="Arial"/>
          <w:color w:val="000000" w:themeColor="text1"/>
        </w:rPr>
        <w:t>VỀ QUẢN LÝ MÃ NGUỒN</w:t>
      </w:r>
    </w:p>
    <w:p w14:paraId="5326159C" w14:textId="2B9577B3" w:rsidR="00253719" w:rsidRPr="00D34D43" w:rsidRDefault="00253719" w:rsidP="00C64416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nguồn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Git.</w:t>
      </w:r>
    </w:p>
    <w:p w14:paraId="4990C3B2" w14:textId="6DA0F6B9" w:rsidR="00253719" w:rsidRPr="00D34D43" w:rsidRDefault="00253719" w:rsidP="00252621">
      <w:pPr>
        <w:pStyle w:val="ListParagraph"/>
        <w:numPr>
          <w:ilvl w:val="0"/>
          <w:numId w:val="3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SV </w:t>
      </w:r>
      <w:proofErr w:type="spellStart"/>
      <w:r w:rsidRPr="00D34D43">
        <w:rPr>
          <w:rFonts w:cs="Arial"/>
          <w:color w:val="000000" w:themeColor="text1"/>
        </w:rPr>
        <w:t>đều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GitHub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4CF788C9" w14:textId="4AEFEFF3" w:rsidR="00253719" w:rsidRPr="00D34D43" w:rsidRDefault="00253719" w:rsidP="00252621">
      <w:pPr>
        <w:pStyle w:val="ListParagraph"/>
        <w:numPr>
          <w:ilvl w:val="0"/>
          <w:numId w:val="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Repository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="00F55141" w:rsidRPr="00D34D43">
        <w:rPr>
          <w:rFonts w:cs="Arial"/>
          <w:color w:val="000000" w:themeColor="text1"/>
        </w:rPr>
        <w:t xml:space="preserve"> </w:t>
      </w:r>
      <w:proofErr w:type="spellStart"/>
      <w:r w:rsidR="00F55141" w:rsidRPr="00D34D43">
        <w:rPr>
          <w:rFonts w:cs="Arial"/>
          <w:color w:val="000000" w:themeColor="text1"/>
        </w:rPr>
        <w:t>chứa</w:t>
      </w:r>
      <w:proofErr w:type="spellEnd"/>
      <w:r w:rsidR="00F55141" w:rsidRPr="00D34D43">
        <w:rPr>
          <w:rFonts w:cs="Arial"/>
          <w:color w:val="000000" w:themeColor="text1"/>
        </w:rPr>
        <w:t xml:space="preserve"> </w:t>
      </w:r>
      <w:proofErr w:type="spellStart"/>
      <w:r w:rsidR="00F55141" w:rsidRPr="00D34D43">
        <w:rPr>
          <w:rFonts w:cs="Arial"/>
          <w:color w:val="000000" w:themeColor="text1"/>
        </w:rPr>
        <w:t>toàn</w:t>
      </w:r>
      <w:proofErr w:type="spellEnd"/>
      <w:r w:rsidR="00F55141" w:rsidRPr="00D34D43">
        <w:rPr>
          <w:rFonts w:cs="Arial"/>
          <w:color w:val="000000" w:themeColor="text1"/>
        </w:rPr>
        <w:t xml:space="preserve"> </w:t>
      </w:r>
      <w:proofErr w:type="spellStart"/>
      <w:r w:rsidR="00F55141" w:rsidRPr="00D34D43">
        <w:rPr>
          <w:rFonts w:cs="Arial"/>
          <w:color w:val="000000" w:themeColor="text1"/>
        </w:rPr>
        <w:t>bộ</w:t>
      </w:r>
      <w:proofErr w:type="spellEnd"/>
      <w:r w:rsidR="00F55141" w:rsidRPr="00D34D43">
        <w:rPr>
          <w:rFonts w:cs="Arial"/>
          <w:color w:val="000000" w:themeColor="text1"/>
        </w:rPr>
        <w:t xml:space="preserve"> </w:t>
      </w:r>
      <w:proofErr w:type="spellStart"/>
      <w:r w:rsidR="00F55141" w:rsidRPr="00D34D43">
        <w:rPr>
          <w:rFonts w:cs="Arial"/>
          <w:color w:val="000000" w:themeColor="text1"/>
        </w:rPr>
        <w:t>chương</w:t>
      </w:r>
      <w:proofErr w:type="spellEnd"/>
      <w:r w:rsidR="00F55141" w:rsidRPr="00D34D43">
        <w:rPr>
          <w:rFonts w:cs="Arial"/>
          <w:color w:val="000000" w:themeColor="text1"/>
        </w:rPr>
        <w:t xml:space="preserve"> </w:t>
      </w:r>
      <w:proofErr w:type="spellStart"/>
      <w:r w:rsidR="00F55141" w:rsidRPr="00D34D43">
        <w:rPr>
          <w:rFonts w:cs="Arial"/>
          <w:color w:val="000000" w:themeColor="text1"/>
        </w:rPr>
        <w:t>trình</w:t>
      </w:r>
      <w:proofErr w:type="spellEnd"/>
    </w:p>
    <w:p w14:paraId="34E32D39" w14:textId="77777777" w:rsidR="00A84D40" w:rsidRPr="00D34D43" w:rsidRDefault="00B65C9D" w:rsidP="00252621">
      <w:pPr>
        <w:pStyle w:val="ListParagraph"/>
        <w:numPr>
          <w:ilvl w:val="0"/>
          <w:numId w:val="3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Repo</w:t>
      </w:r>
      <w:r w:rsidR="00A7166E" w:rsidRPr="00D34D43">
        <w:rPr>
          <w:rFonts w:cs="Arial"/>
          <w:color w:val="000000" w:themeColor="text1"/>
        </w:rPr>
        <w:t xml:space="preserve">sitory </w:t>
      </w:r>
      <w:proofErr w:type="spellStart"/>
      <w:r w:rsidR="00A7166E" w:rsidRPr="00D34D43">
        <w:rPr>
          <w:rFonts w:cs="Arial"/>
          <w:color w:val="000000" w:themeColor="text1"/>
        </w:rPr>
        <w:t>được</w:t>
      </w:r>
      <w:proofErr w:type="spellEnd"/>
      <w:r w:rsidR="00A7166E" w:rsidRPr="00D34D43">
        <w:rPr>
          <w:rFonts w:cs="Arial"/>
          <w:color w:val="000000" w:themeColor="text1"/>
        </w:rPr>
        <w:t xml:space="preserve"> </w:t>
      </w:r>
      <w:proofErr w:type="spellStart"/>
      <w:r w:rsidR="00A7166E" w:rsidRPr="00D34D43">
        <w:rPr>
          <w:rFonts w:cs="Arial"/>
          <w:color w:val="000000" w:themeColor="text1"/>
        </w:rPr>
        <w:t>tổ</w:t>
      </w:r>
      <w:proofErr w:type="spellEnd"/>
      <w:r w:rsidR="00A7166E" w:rsidRPr="00D34D43">
        <w:rPr>
          <w:rFonts w:cs="Arial"/>
          <w:color w:val="000000" w:themeColor="text1"/>
        </w:rPr>
        <w:t xml:space="preserve"> </w:t>
      </w:r>
      <w:proofErr w:type="spellStart"/>
      <w:r w:rsidR="00A7166E" w:rsidRPr="00D34D43">
        <w:rPr>
          <w:rFonts w:cs="Arial"/>
          <w:color w:val="000000" w:themeColor="text1"/>
        </w:rPr>
        <w:t>chức</w:t>
      </w:r>
      <w:proofErr w:type="spellEnd"/>
      <w:r w:rsidR="00A7166E" w:rsidRPr="00D34D43">
        <w:rPr>
          <w:rFonts w:cs="Arial"/>
          <w:color w:val="000000" w:themeColor="text1"/>
        </w:rPr>
        <w:t xml:space="preserve"> </w:t>
      </w:r>
      <w:proofErr w:type="spellStart"/>
      <w:r w:rsidR="0096683F" w:rsidRPr="00D34D43">
        <w:rPr>
          <w:rFonts w:cs="Arial"/>
          <w:color w:val="000000" w:themeColor="text1"/>
        </w:rPr>
        <w:t>với</w:t>
      </w:r>
      <w:proofErr w:type="spellEnd"/>
      <w:r w:rsidR="0096683F" w:rsidRPr="00D34D43">
        <w:rPr>
          <w:rFonts w:cs="Arial"/>
          <w:color w:val="000000" w:themeColor="text1"/>
        </w:rPr>
        <w:t xml:space="preserve"> 4 </w:t>
      </w:r>
      <w:proofErr w:type="spellStart"/>
      <w:r w:rsidR="0096683F" w:rsidRPr="00D34D43">
        <w:rPr>
          <w:rFonts w:cs="Arial"/>
          <w:color w:val="000000" w:themeColor="text1"/>
        </w:rPr>
        <w:t>thư</w:t>
      </w:r>
      <w:proofErr w:type="spellEnd"/>
      <w:r w:rsidR="0096683F" w:rsidRPr="00D34D43">
        <w:rPr>
          <w:rFonts w:cs="Arial"/>
          <w:color w:val="000000" w:themeColor="text1"/>
        </w:rPr>
        <w:t xml:space="preserve"> </w:t>
      </w:r>
      <w:proofErr w:type="spellStart"/>
      <w:r w:rsidR="0096683F" w:rsidRPr="00D34D43">
        <w:rPr>
          <w:rFonts w:cs="Arial"/>
          <w:color w:val="000000" w:themeColor="text1"/>
        </w:rPr>
        <w:t>mục</w:t>
      </w:r>
      <w:proofErr w:type="spellEnd"/>
      <w:r w:rsidR="0096683F" w:rsidRPr="00D34D43">
        <w:rPr>
          <w:rFonts w:cs="Arial"/>
          <w:color w:val="000000" w:themeColor="text1"/>
        </w:rPr>
        <w:t>:</w:t>
      </w:r>
      <w:r w:rsidR="00A84D40" w:rsidRPr="00D34D43">
        <w:rPr>
          <w:rFonts w:cs="Arial"/>
          <w:noProof/>
          <w:color w:val="000000" w:themeColor="text1"/>
        </w:rPr>
        <w:t xml:space="preserve"> </w:t>
      </w:r>
    </w:p>
    <w:p w14:paraId="15195018" w14:textId="7AE31270" w:rsidR="00253719" w:rsidRPr="00D34D43" w:rsidRDefault="00CA32C8" w:rsidP="00A84D40">
      <w:pPr>
        <w:pStyle w:val="ListParagraph"/>
        <w:ind w:left="144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74474866" wp14:editId="0693E056">
            <wp:extent cx="2880625" cy="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7994" cy="92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Pr="00D34D43" w:rsidRDefault="009E1B22" w:rsidP="00252621">
      <w:pPr>
        <w:pStyle w:val="ListParagraph"/>
        <w:numPr>
          <w:ilvl w:val="2"/>
          <w:numId w:val="3"/>
        </w:numPr>
        <w:ind w:left="1620"/>
        <w:rPr>
          <w:rFonts w:cs="Arial"/>
          <w:color w:val="000000" w:themeColor="text1"/>
        </w:rPr>
      </w:pPr>
      <w:r w:rsidRPr="00D34D43">
        <w:rPr>
          <w:rFonts w:cs="Arial"/>
          <w:b/>
          <w:bCs/>
          <w:color w:val="000000" w:themeColor="text1"/>
        </w:rPr>
        <w:t>d</w:t>
      </w:r>
      <w:r w:rsidR="00A84D40" w:rsidRPr="00D34D43">
        <w:rPr>
          <w:rFonts w:cs="Arial"/>
          <w:b/>
          <w:bCs/>
          <w:color w:val="000000" w:themeColor="text1"/>
        </w:rPr>
        <w:t>ocs:</w:t>
      </w:r>
      <w:r w:rsidR="00A84D40" w:rsidRPr="00D34D43">
        <w:rPr>
          <w:rFonts w:cs="Arial"/>
          <w:color w:val="000000" w:themeColor="text1"/>
        </w:rPr>
        <w:t xml:space="preserve"> </w:t>
      </w:r>
      <w:proofErr w:type="spellStart"/>
      <w:r w:rsidR="00A84D40" w:rsidRPr="00D34D43">
        <w:rPr>
          <w:rFonts w:cs="Arial"/>
          <w:color w:val="000000" w:themeColor="text1"/>
        </w:rPr>
        <w:t>chứa</w:t>
      </w:r>
      <w:proofErr w:type="spellEnd"/>
      <w:r w:rsidR="00A84D40" w:rsidRPr="00D34D43">
        <w:rPr>
          <w:rFonts w:cs="Arial"/>
          <w:color w:val="000000" w:themeColor="text1"/>
        </w:rPr>
        <w:t xml:space="preserve"> </w:t>
      </w:r>
      <w:proofErr w:type="spellStart"/>
      <w:r w:rsidR="00A84D40" w:rsidRPr="00D34D43">
        <w:rPr>
          <w:rFonts w:cs="Arial"/>
          <w:color w:val="000000" w:themeColor="text1"/>
        </w:rPr>
        <w:t>tài</w:t>
      </w:r>
      <w:proofErr w:type="spellEnd"/>
      <w:r w:rsidR="00A84D40" w:rsidRPr="00D34D43">
        <w:rPr>
          <w:rFonts w:cs="Arial"/>
          <w:color w:val="000000" w:themeColor="text1"/>
        </w:rPr>
        <w:t xml:space="preserve"> </w:t>
      </w:r>
      <w:proofErr w:type="spellStart"/>
      <w:r w:rsidR="00A84D40" w:rsidRPr="00D34D43">
        <w:rPr>
          <w:rFonts w:cs="Arial"/>
          <w:color w:val="000000" w:themeColor="text1"/>
        </w:rPr>
        <w:t>liệu</w:t>
      </w:r>
      <w:proofErr w:type="spellEnd"/>
      <w:r w:rsidR="00A84D40" w:rsidRPr="00D34D43">
        <w:rPr>
          <w:rFonts w:cs="Arial"/>
          <w:color w:val="000000" w:themeColor="text1"/>
        </w:rPr>
        <w:t xml:space="preserve"> </w:t>
      </w:r>
      <w:proofErr w:type="spellStart"/>
      <w:r w:rsidR="00A84D40" w:rsidRPr="00D34D43">
        <w:rPr>
          <w:rFonts w:cs="Arial"/>
          <w:color w:val="000000" w:themeColor="text1"/>
        </w:rPr>
        <w:t>dự</w:t>
      </w:r>
      <w:proofErr w:type="spellEnd"/>
      <w:r w:rsidR="00A84D40" w:rsidRPr="00D34D43">
        <w:rPr>
          <w:rFonts w:cs="Arial"/>
          <w:color w:val="000000" w:themeColor="text1"/>
        </w:rPr>
        <w:t xml:space="preserve"> </w:t>
      </w:r>
      <w:proofErr w:type="spellStart"/>
      <w:r w:rsidR="00A84D40" w:rsidRPr="00D34D43">
        <w:rPr>
          <w:rFonts w:cs="Arial"/>
          <w:color w:val="000000" w:themeColor="text1"/>
        </w:rPr>
        <w:t>án</w:t>
      </w:r>
      <w:proofErr w:type="spellEnd"/>
      <w:r w:rsidR="00E24534" w:rsidRPr="00D34D43">
        <w:rPr>
          <w:rFonts w:cs="Arial"/>
          <w:color w:val="000000" w:themeColor="text1"/>
        </w:rPr>
        <w:t xml:space="preserve"> </w:t>
      </w:r>
      <w:proofErr w:type="spellStart"/>
      <w:r w:rsidR="00E24534" w:rsidRPr="00D34D43">
        <w:rPr>
          <w:rFonts w:cs="Arial"/>
          <w:color w:val="000000" w:themeColor="text1"/>
        </w:rPr>
        <w:t>tự</w:t>
      </w:r>
      <w:proofErr w:type="spellEnd"/>
      <w:r w:rsidR="00E24534" w:rsidRPr="00D34D43">
        <w:rPr>
          <w:rFonts w:cs="Arial"/>
          <w:color w:val="000000" w:themeColor="text1"/>
        </w:rPr>
        <w:t xml:space="preserve"> </w:t>
      </w:r>
      <w:proofErr w:type="spellStart"/>
      <w:r w:rsidR="00E24534" w:rsidRPr="00D34D43">
        <w:rPr>
          <w:rFonts w:cs="Arial"/>
          <w:color w:val="000000" w:themeColor="text1"/>
        </w:rPr>
        <w:t>viết</w:t>
      </w:r>
      <w:proofErr w:type="spellEnd"/>
      <w:r w:rsidR="000342ED" w:rsidRPr="00D34D43">
        <w:rPr>
          <w:rFonts w:cs="Arial"/>
          <w:color w:val="000000" w:themeColor="text1"/>
        </w:rPr>
        <w:t>.</w:t>
      </w:r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Đây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là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thư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mục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nội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bộ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của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dự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án</w:t>
      </w:r>
      <w:proofErr w:type="spellEnd"/>
      <w:r w:rsidR="00F41A82" w:rsidRPr="00D34D43">
        <w:rPr>
          <w:rFonts w:cs="Arial"/>
          <w:color w:val="000000" w:themeColor="text1"/>
        </w:rPr>
        <w:t>.</w:t>
      </w:r>
      <w:r w:rsidR="000342ED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Trong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học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phần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này</w:t>
      </w:r>
      <w:proofErr w:type="spellEnd"/>
      <w:r w:rsidR="00FD4755" w:rsidRPr="00D34D43">
        <w:rPr>
          <w:rFonts w:cs="Arial"/>
          <w:color w:val="000000" w:themeColor="text1"/>
        </w:rPr>
        <w:t xml:space="preserve">, SV </w:t>
      </w:r>
      <w:proofErr w:type="spellStart"/>
      <w:r w:rsidR="00FD4755" w:rsidRPr="00D34D43">
        <w:rPr>
          <w:rFonts w:cs="Arial"/>
          <w:color w:val="000000" w:themeColor="text1"/>
        </w:rPr>
        <w:t>phải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để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="00E24534" w:rsidRPr="00D34D43">
        <w:rPr>
          <w:rFonts w:cs="Arial"/>
          <w:color w:val="000000" w:themeColor="text1"/>
        </w:rPr>
        <w:t xml:space="preserve"> </w:t>
      </w:r>
      <w:proofErr w:type="spellStart"/>
      <w:r w:rsidR="00E24534" w:rsidRPr="00D34D43">
        <w:rPr>
          <w:rFonts w:cs="Arial"/>
          <w:color w:val="000000" w:themeColor="text1"/>
        </w:rPr>
        <w:t>báo</w:t>
      </w:r>
      <w:proofErr w:type="spellEnd"/>
      <w:r w:rsidR="00E24534" w:rsidRPr="00D34D43">
        <w:rPr>
          <w:rFonts w:cs="Arial"/>
          <w:color w:val="000000" w:themeColor="text1"/>
        </w:rPr>
        <w:t xml:space="preserve"> </w:t>
      </w:r>
      <w:proofErr w:type="spellStart"/>
      <w:r w:rsidR="00E24534" w:rsidRPr="00D34D43">
        <w:rPr>
          <w:rFonts w:cs="Arial"/>
          <w:color w:val="000000" w:themeColor="text1"/>
        </w:rPr>
        <w:t>cáo</w:t>
      </w:r>
      <w:proofErr w:type="spellEnd"/>
      <w:r w:rsidR="00E24534" w:rsidRPr="00D34D43">
        <w:rPr>
          <w:rFonts w:cs="Arial"/>
          <w:color w:val="000000" w:themeColor="text1"/>
        </w:rPr>
        <w:t xml:space="preserve"> </w:t>
      </w:r>
      <w:proofErr w:type="spellStart"/>
      <w:r w:rsidR="00E24534" w:rsidRPr="00D34D43">
        <w:rPr>
          <w:rFonts w:cs="Arial"/>
          <w:color w:val="000000" w:themeColor="text1"/>
        </w:rPr>
        <w:t>này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vào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đây</w:t>
      </w:r>
      <w:proofErr w:type="spellEnd"/>
      <w:r w:rsidR="00FD4755" w:rsidRPr="00D34D43">
        <w:rPr>
          <w:rFonts w:cs="Arial"/>
          <w:color w:val="000000" w:themeColor="text1"/>
        </w:rPr>
        <w:t xml:space="preserve">, </w:t>
      </w:r>
      <w:proofErr w:type="spellStart"/>
      <w:r w:rsidR="00FD4755" w:rsidRPr="00D34D43">
        <w:rPr>
          <w:rFonts w:cs="Arial"/>
          <w:color w:val="000000" w:themeColor="text1"/>
        </w:rPr>
        <w:t>và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cùng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nhau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kết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hợp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soạn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thảo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chung</w:t>
      </w:r>
      <w:proofErr w:type="spellEnd"/>
      <w:r w:rsidR="00FD4755" w:rsidRPr="00D34D43">
        <w:rPr>
          <w:rFonts w:cs="Arial"/>
          <w:color w:val="000000" w:themeColor="text1"/>
        </w:rPr>
        <w:t xml:space="preserve"> </w:t>
      </w:r>
      <w:proofErr w:type="spellStart"/>
      <w:r w:rsidR="00FD4755" w:rsidRPr="00D34D43">
        <w:rPr>
          <w:rFonts w:cs="Arial"/>
          <w:color w:val="000000" w:themeColor="text1"/>
        </w:rPr>
        <w:t>với</w:t>
      </w:r>
      <w:proofErr w:type="spellEnd"/>
      <w:r w:rsidR="00FD4755" w:rsidRPr="00D34D43">
        <w:rPr>
          <w:rFonts w:cs="Arial"/>
          <w:color w:val="000000" w:themeColor="text1"/>
        </w:rPr>
        <w:t xml:space="preserve"> file </w:t>
      </w:r>
      <w:proofErr w:type="spellStart"/>
      <w:r w:rsidR="00FD4755" w:rsidRPr="00D34D43">
        <w:rPr>
          <w:rFonts w:cs="Arial"/>
          <w:color w:val="000000" w:themeColor="text1"/>
        </w:rPr>
        <w:t>này</w:t>
      </w:r>
      <w:proofErr w:type="spellEnd"/>
      <w:r w:rsidR="00E24534" w:rsidRPr="00D34D43">
        <w:rPr>
          <w:rFonts w:cs="Arial"/>
          <w:color w:val="000000" w:themeColor="text1"/>
        </w:rPr>
        <w:t xml:space="preserve">. </w:t>
      </w:r>
    </w:p>
    <w:p w14:paraId="1E80A659" w14:textId="0190FB12" w:rsidR="00BA11C8" w:rsidRPr="00D34D43" w:rsidRDefault="00BA11C8" w:rsidP="00252621">
      <w:pPr>
        <w:pStyle w:val="ListParagraph"/>
        <w:numPr>
          <w:ilvl w:val="2"/>
          <w:numId w:val="3"/>
        </w:numPr>
        <w:ind w:left="1620"/>
        <w:rPr>
          <w:rFonts w:cs="Arial"/>
          <w:color w:val="000000" w:themeColor="text1"/>
        </w:rPr>
      </w:pPr>
      <w:proofErr w:type="gramStart"/>
      <w:r w:rsidRPr="00D34D43">
        <w:rPr>
          <w:rFonts w:cs="Arial"/>
          <w:b/>
          <w:bCs/>
          <w:color w:val="000000" w:themeColor="text1"/>
        </w:rPr>
        <w:t>references </w:t>
      </w:r>
      <w:r w:rsidRPr="00D34D43">
        <w:rPr>
          <w:rFonts w:cs="Arial"/>
          <w:color w:val="000000" w:themeColor="text1"/>
        </w:rPr>
        <w:t>:</w:t>
      </w:r>
      <w:proofErr w:type="gram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thư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mục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chứa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bản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gốc</w:t>
      </w:r>
      <w:proofErr w:type="spellEnd"/>
      <w:r w:rsidR="001307F8" w:rsidRPr="00D34D43">
        <w:rPr>
          <w:rFonts w:cs="Arial"/>
          <w:color w:val="000000" w:themeColor="text1"/>
        </w:rPr>
        <w:t xml:space="preserve">, </w:t>
      </w:r>
      <w:proofErr w:type="spellStart"/>
      <w:r w:rsidR="001307F8" w:rsidRPr="00D34D43">
        <w:rPr>
          <w:rFonts w:cs="Arial"/>
          <w:color w:val="000000" w:themeColor="text1"/>
        </w:rPr>
        <w:t>tài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liệu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tham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khảo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gốc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lấy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về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từ</w:t>
      </w:r>
      <w:proofErr w:type="spellEnd"/>
      <w:r w:rsidR="001307F8" w:rsidRPr="00D34D43">
        <w:rPr>
          <w:rFonts w:cs="Arial"/>
          <w:color w:val="000000" w:themeColor="text1"/>
        </w:rPr>
        <w:t xml:space="preserve"> internet… </w:t>
      </w:r>
      <w:proofErr w:type="spellStart"/>
      <w:r w:rsidR="001307F8" w:rsidRPr="00D34D43">
        <w:rPr>
          <w:rFonts w:cs="Arial"/>
          <w:color w:val="000000" w:themeColor="text1"/>
        </w:rPr>
        <w:t>Ví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dụ</w:t>
      </w:r>
      <w:proofErr w:type="spellEnd"/>
      <w:r w:rsidR="001307F8" w:rsidRPr="00D34D43">
        <w:rPr>
          <w:rFonts w:cs="Arial"/>
          <w:color w:val="000000" w:themeColor="text1"/>
        </w:rPr>
        <w:t xml:space="preserve">, </w:t>
      </w:r>
      <w:proofErr w:type="spellStart"/>
      <w:r w:rsidR="001307F8" w:rsidRPr="00D34D43">
        <w:rPr>
          <w:rFonts w:cs="Arial"/>
          <w:color w:val="000000" w:themeColor="text1"/>
        </w:rPr>
        <w:t>nếu</w:t>
      </w:r>
      <w:proofErr w:type="spellEnd"/>
      <w:r w:rsidR="001307F8" w:rsidRPr="00D34D43">
        <w:rPr>
          <w:rFonts w:cs="Arial"/>
          <w:color w:val="000000" w:themeColor="text1"/>
        </w:rPr>
        <w:t xml:space="preserve"> dev </w:t>
      </w:r>
      <w:proofErr w:type="spellStart"/>
      <w:r w:rsidR="001307F8" w:rsidRPr="00D34D43">
        <w:rPr>
          <w:rFonts w:cs="Arial"/>
          <w:color w:val="000000" w:themeColor="text1"/>
        </w:rPr>
        <w:t>tham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khảo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mã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nguồn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mở</w:t>
      </w:r>
      <w:proofErr w:type="spellEnd"/>
      <w:r w:rsidR="001307F8" w:rsidRPr="00D34D43">
        <w:rPr>
          <w:rFonts w:cs="Arial"/>
          <w:color w:val="000000" w:themeColor="text1"/>
        </w:rPr>
        <w:t xml:space="preserve"> XYZ, </w:t>
      </w:r>
      <w:proofErr w:type="spellStart"/>
      <w:r w:rsidR="001307F8" w:rsidRPr="00D34D43">
        <w:rPr>
          <w:rFonts w:cs="Arial"/>
          <w:color w:val="000000" w:themeColor="text1"/>
        </w:rPr>
        <w:t>thì</w:t>
      </w:r>
      <w:proofErr w:type="spellEnd"/>
      <w:r w:rsidR="001307F8" w:rsidRPr="00D34D43">
        <w:rPr>
          <w:rFonts w:cs="Arial"/>
          <w:color w:val="000000" w:themeColor="text1"/>
        </w:rPr>
        <w:t xml:space="preserve"> dev </w:t>
      </w:r>
      <w:proofErr w:type="spellStart"/>
      <w:r w:rsidR="001307F8" w:rsidRPr="00D34D43">
        <w:rPr>
          <w:rFonts w:cs="Arial"/>
          <w:color w:val="000000" w:themeColor="text1"/>
        </w:rPr>
        <w:t>phải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đưa</w:t>
      </w:r>
      <w:proofErr w:type="spellEnd"/>
      <w:r w:rsidR="001307F8" w:rsidRPr="00D34D43">
        <w:rPr>
          <w:rFonts w:cs="Arial"/>
          <w:color w:val="000000" w:themeColor="text1"/>
        </w:rPr>
        <w:t xml:space="preserve"> file </w:t>
      </w:r>
      <w:proofErr w:type="spellStart"/>
      <w:r w:rsidR="001307F8" w:rsidRPr="00D34D43">
        <w:rPr>
          <w:rFonts w:cs="Arial"/>
          <w:color w:val="000000" w:themeColor="text1"/>
        </w:rPr>
        <w:t>nén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mã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nguồn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mở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gốc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đó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vào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thư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mục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này</w:t>
      </w:r>
      <w:proofErr w:type="spellEnd"/>
      <w:r w:rsidR="001307F8" w:rsidRPr="00D34D43">
        <w:rPr>
          <w:rFonts w:cs="Arial"/>
          <w:color w:val="000000" w:themeColor="text1"/>
        </w:rPr>
        <w:t xml:space="preserve">, </w:t>
      </w:r>
      <w:proofErr w:type="spellStart"/>
      <w:r w:rsidR="001307F8" w:rsidRPr="00D34D43">
        <w:rPr>
          <w:rFonts w:cs="Arial"/>
          <w:color w:val="000000" w:themeColor="text1"/>
        </w:rPr>
        <w:t>đồng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thời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giải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nén</w:t>
      </w:r>
      <w:proofErr w:type="spellEnd"/>
      <w:r w:rsidR="001307F8" w:rsidRPr="00D34D43">
        <w:rPr>
          <w:rFonts w:cs="Arial"/>
          <w:color w:val="000000" w:themeColor="text1"/>
        </w:rPr>
        <w:t xml:space="preserve"> </w:t>
      </w:r>
      <w:proofErr w:type="spellStart"/>
      <w:r w:rsidR="001307F8" w:rsidRPr="00D34D43">
        <w:rPr>
          <w:rFonts w:cs="Arial"/>
          <w:color w:val="000000" w:themeColor="text1"/>
        </w:rPr>
        <w:t>và</w:t>
      </w:r>
      <w:proofErr w:type="spellEnd"/>
      <w:r w:rsidR="001307F8" w:rsidRPr="00D34D43">
        <w:rPr>
          <w:rFonts w:cs="Arial"/>
          <w:color w:val="000000" w:themeColor="text1"/>
        </w:rPr>
        <w:t xml:space="preserve"> co</w:t>
      </w:r>
      <w:r w:rsidR="00B17B99" w:rsidRPr="00D34D43">
        <w:rPr>
          <w:rFonts w:cs="Arial"/>
          <w:color w:val="000000" w:themeColor="text1"/>
        </w:rPr>
        <w:t xml:space="preserve">py </w:t>
      </w:r>
      <w:proofErr w:type="spellStart"/>
      <w:r w:rsidR="00B17B99" w:rsidRPr="00D34D43">
        <w:rPr>
          <w:rFonts w:cs="Arial"/>
          <w:color w:val="000000" w:themeColor="text1"/>
        </w:rPr>
        <w:t>một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proofErr w:type="spellStart"/>
      <w:r w:rsidR="00B17B99" w:rsidRPr="00D34D43">
        <w:rPr>
          <w:rFonts w:cs="Arial"/>
          <w:color w:val="000000" w:themeColor="text1"/>
        </w:rPr>
        <w:t>lần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proofErr w:type="spellStart"/>
      <w:r w:rsidR="00B17B99" w:rsidRPr="00D34D43">
        <w:rPr>
          <w:rFonts w:cs="Arial"/>
          <w:color w:val="000000" w:themeColor="text1"/>
        </w:rPr>
        <w:t>nữa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proofErr w:type="spellStart"/>
      <w:r w:rsidR="00B17B99" w:rsidRPr="00D34D43">
        <w:rPr>
          <w:rFonts w:cs="Arial"/>
          <w:color w:val="000000" w:themeColor="text1"/>
        </w:rPr>
        <w:t>vào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proofErr w:type="spellStart"/>
      <w:r w:rsidR="00B17B99" w:rsidRPr="00D34D43">
        <w:rPr>
          <w:rFonts w:cs="Arial"/>
          <w:color w:val="000000" w:themeColor="text1"/>
        </w:rPr>
        <w:t>thư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proofErr w:type="spellStart"/>
      <w:r w:rsidR="00B17B99" w:rsidRPr="00D34D43">
        <w:rPr>
          <w:rFonts w:cs="Arial"/>
          <w:color w:val="000000" w:themeColor="text1"/>
        </w:rPr>
        <w:t>mục</w:t>
      </w:r>
      <w:proofErr w:type="spellEnd"/>
      <w:r w:rsidR="00B17B99" w:rsidRPr="00D34D43">
        <w:rPr>
          <w:rFonts w:cs="Arial"/>
          <w:color w:val="000000" w:themeColor="text1"/>
        </w:rPr>
        <w:t xml:space="preserve"> </w:t>
      </w:r>
      <w:r w:rsidR="00B17B99" w:rsidRPr="00D34D43">
        <w:rPr>
          <w:rFonts w:cs="Arial"/>
          <w:b/>
          <w:bCs/>
          <w:color w:val="000000" w:themeColor="text1"/>
        </w:rPr>
        <w:t>sources</w:t>
      </w:r>
      <w:r w:rsidR="00875549" w:rsidRPr="00D34D43">
        <w:rPr>
          <w:rFonts w:cs="Arial"/>
          <w:b/>
          <w:bCs/>
          <w:color w:val="000000" w:themeColor="text1"/>
        </w:rPr>
        <w:t>.</w:t>
      </w:r>
      <w:r w:rsidR="00875549" w:rsidRPr="00D34D43">
        <w:rPr>
          <w:rFonts w:cs="Arial"/>
          <w:color w:val="000000" w:themeColor="text1"/>
        </w:rPr>
        <w:t xml:space="preserve"> SV </w:t>
      </w:r>
      <w:proofErr w:type="spellStart"/>
      <w:r w:rsidR="00875549" w:rsidRPr="00D34D43">
        <w:rPr>
          <w:rFonts w:cs="Arial"/>
          <w:color w:val="000000" w:themeColor="text1"/>
        </w:rPr>
        <w:t>chỉ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cần</w:t>
      </w:r>
      <w:proofErr w:type="spellEnd"/>
      <w:r w:rsidR="00875549" w:rsidRPr="00D34D43">
        <w:rPr>
          <w:rFonts w:cs="Arial"/>
          <w:color w:val="000000" w:themeColor="text1"/>
        </w:rPr>
        <w:t xml:space="preserve"> copy </w:t>
      </w:r>
      <w:proofErr w:type="spellStart"/>
      <w:r w:rsidR="00875549" w:rsidRPr="00D34D43">
        <w:rPr>
          <w:rFonts w:cs="Arial"/>
          <w:color w:val="000000" w:themeColor="text1"/>
        </w:rPr>
        <w:t>tượng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trưng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một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vài</w:t>
      </w:r>
      <w:proofErr w:type="spellEnd"/>
      <w:r w:rsidR="00875549" w:rsidRPr="00D34D43">
        <w:rPr>
          <w:rFonts w:cs="Arial"/>
          <w:color w:val="000000" w:themeColor="text1"/>
        </w:rPr>
        <w:t xml:space="preserve"> file text </w:t>
      </w:r>
      <w:proofErr w:type="spellStart"/>
      <w:r w:rsidR="00875549" w:rsidRPr="00D34D43">
        <w:rPr>
          <w:rFonts w:cs="Arial"/>
          <w:color w:val="000000" w:themeColor="text1"/>
        </w:rPr>
        <w:t>vào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đây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là</w:t>
      </w:r>
      <w:proofErr w:type="spellEnd"/>
      <w:r w:rsidR="00875549" w:rsidRPr="00D34D43">
        <w:rPr>
          <w:rFonts w:cs="Arial"/>
          <w:color w:val="000000" w:themeColor="text1"/>
        </w:rPr>
        <w:t xml:space="preserve"> </w:t>
      </w:r>
      <w:proofErr w:type="spellStart"/>
      <w:r w:rsidR="00875549" w:rsidRPr="00D34D43">
        <w:rPr>
          <w:rFonts w:cs="Arial"/>
          <w:color w:val="000000" w:themeColor="text1"/>
        </w:rPr>
        <w:t>được</w:t>
      </w:r>
      <w:proofErr w:type="spellEnd"/>
    </w:p>
    <w:p w14:paraId="446D1F5A" w14:textId="5E5B41A2" w:rsidR="00875549" w:rsidRPr="00D34D43" w:rsidRDefault="00875549" w:rsidP="00252621">
      <w:pPr>
        <w:pStyle w:val="ListParagraph"/>
        <w:numPr>
          <w:ilvl w:val="2"/>
          <w:numId w:val="3"/>
        </w:numPr>
        <w:ind w:left="1620"/>
        <w:rPr>
          <w:rFonts w:cs="Arial"/>
          <w:color w:val="000000" w:themeColor="text1"/>
        </w:rPr>
      </w:pPr>
      <w:r w:rsidRPr="00D34D43">
        <w:rPr>
          <w:rFonts w:cs="Arial"/>
          <w:b/>
          <w:bCs/>
          <w:color w:val="000000" w:themeColor="text1"/>
        </w:rPr>
        <w:t>releases</w:t>
      </w:r>
      <w:r w:rsidRPr="00D34D43">
        <w:rPr>
          <w:rFonts w:cs="Arial"/>
          <w:color w:val="000000" w:themeColor="text1"/>
        </w:rPr>
        <w:t>:</w:t>
      </w:r>
      <w:r w:rsidR="00CA32C8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mỗi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khi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gửi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cho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khách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hàng</w:t>
      </w:r>
      <w:proofErr w:type="spellEnd"/>
      <w:r w:rsidR="0043374D" w:rsidRPr="00D34D43">
        <w:rPr>
          <w:rFonts w:cs="Arial"/>
          <w:color w:val="000000" w:themeColor="text1"/>
        </w:rPr>
        <w:t xml:space="preserve"> (</w:t>
      </w:r>
      <w:proofErr w:type="spellStart"/>
      <w:r w:rsidR="0043374D" w:rsidRPr="00D34D43">
        <w:rPr>
          <w:rFonts w:cs="Arial"/>
          <w:color w:val="000000" w:themeColor="text1"/>
        </w:rPr>
        <w:t>giáo</w:t>
      </w:r>
      <w:proofErr w:type="spellEnd"/>
      <w:r w:rsidR="0043374D" w:rsidRPr="00D34D43">
        <w:rPr>
          <w:rFonts w:cs="Arial"/>
          <w:color w:val="000000" w:themeColor="text1"/>
        </w:rPr>
        <w:t xml:space="preserve"> </w:t>
      </w:r>
      <w:proofErr w:type="spellStart"/>
      <w:r w:rsidR="0043374D" w:rsidRPr="00D34D43">
        <w:rPr>
          <w:rFonts w:cs="Arial"/>
          <w:color w:val="000000" w:themeColor="text1"/>
        </w:rPr>
        <w:t>viên</w:t>
      </w:r>
      <w:proofErr w:type="spellEnd"/>
      <w:r w:rsidR="0043374D" w:rsidRPr="00D34D43">
        <w:rPr>
          <w:rFonts w:cs="Arial"/>
          <w:color w:val="000000" w:themeColor="text1"/>
        </w:rPr>
        <w:t xml:space="preserve">), </w:t>
      </w:r>
      <w:r w:rsidR="00D21A43" w:rsidRPr="00D34D43">
        <w:rPr>
          <w:rFonts w:cs="Arial"/>
          <w:color w:val="000000" w:themeColor="text1"/>
        </w:rPr>
        <w:t xml:space="preserve">SV </w:t>
      </w:r>
      <w:proofErr w:type="spellStart"/>
      <w:r w:rsidR="00D21A43" w:rsidRPr="00D34D43">
        <w:rPr>
          <w:rFonts w:cs="Arial"/>
          <w:color w:val="000000" w:themeColor="text1"/>
        </w:rPr>
        <w:t>sẽ</w:t>
      </w:r>
      <w:proofErr w:type="spellEnd"/>
      <w:r w:rsidR="00D21A43" w:rsidRPr="00D34D43">
        <w:rPr>
          <w:rFonts w:cs="Arial"/>
          <w:color w:val="000000" w:themeColor="text1"/>
        </w:rPr>
        <w:t xml:space="preserve"> </w:t>
      </w:r>
      <w:proofErr w:type="spellStart"/>
      <w:r w:rsidR="00D21A43" w:rsidRPr="00D34D43">
        <w:rPr>
          <w:rFonts w:cs="Arial"/>
          <w:color w:val="000000" w:themeColor="text1"/>
        </w:rPr>
        <w:t>tạo</w:t>
      </w:r>
      <w:proofErr w:type="spellEnd"/>
      <w:r w:rsidR="00D21A43" w:rsidRPr="00D34D43">
        <w:rPr>
          <w:rFonts w:cs="Arial"/>
          <w:color w:val="000000" w:themeColor="text1"/>
        </w:rPr>
        <w:t xml:space="preserve"> ra </w:t>
      </w:r>
      <w:proofErr w:type="spellStart"/>
      <w:r w:rsidR="00D21A43" w:rsidRPr="00D34D43">
        <w:rPr>
          <w:rFonts w:cs="Arial"/>
          <w:color w:val="000000" w:themeColor="text1"/>
        </w:rPr>
        <w:t>một</w:t>
      </w:r>
      <w:proofErr w:type="spellEnd"/>
      <w:r w:rsidR="00D21A43" w:rsidRPr="00D34D43">
        <w:rPr>
          <w:rFonts w:cs="Arial"/>
          <w:color w:val="000000" w:themeColor="text1"/>
        </w:rPr>
        <w:t xml:space="preserve"> </w:t>
      </w:r>
      <w:proofErr w:type="spellStart"/>
      <w:r w:rsidR="00D21A43" w:rsidRPr="00D34D43">
        <w:rPr>
          <w:rFonts w:cs="Arial"/>
          <w:color w:val="000000" w:themeColor="text1"/>
        </w:rPr>
        <w:t>thư</w:t>
      </w:r>
      <w:proofErr w:type="spellEnd"/>
      <w:r w:rsidR="00D21A43" w:rsidRPr="00D34D43">
        <w:rPr>
          <w:rFonts w:cs="Arial"/>
          <w:color w:val="000000" w:themeColor="text1"/>
        </w:rPr>
        <w:t xml:space="preserve"> </w:t>
      </w:r>
      <w:proofErr w:type="spellStart"/>
      <w:r w:rsidR="00D21A43" w:rsidRPr="00D34D43">
        <w:rPr>
          <w:rFonts w:cs="Arial"/>
          <w:color w:val="000000" w:themeColor="text1"/>
        </w:rPr>
        <w:t>mục</w:t>
      </w:r>
      <w:proofErr w:type="spellEnd"/>
      <w:r w:rsidR="00D21A43" w:rsidRPr="00D34D43">
        <w:rPr>
          <w:rFonts w:cs="Arial"/>
          <w:color w:val="000000" w:themeColor="text1"/>
        </w:rPr>
        <w:t xml:space="preserve"> con </w:t>
      </w:r>
      <w:proofErr w:type="spellStart"/>
      <w:r w:rsidR="00D21A43" w:rsidRPr="00D34D43">
        <w:rPr>
          <w:rFonts w:cs="Arial"/>
          <w:color w:val="000000" w:themeColor="text1"/>
        </w:rPr>
        <w:t>có</w:t>
      </w:r>
      <w:proofErr w:type="spellEnd"/>
      <w:r w:rsidR="00D21A43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dạng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b/>
          <w:bCs/>
          <w:i/>
          <w:iCs/>
          <w:color w:val="000000" w:themeColor="text1"/>
        </w:rPr>
        <w:t>yyyymmdd</w:t>
      </w:r>
      <w:proofErr w:type="spellEnd"/>
      <w:r w:rsidR="00F461C3" w:rsidRPr="00D34D43">
        <w:rPr>
          <w:rFonts w:cs="Arial"/>
          <w:b/>
          <w:bCs/>
          <w:i/>
          <w:iCs/>
          <w:color w:val="000000" w:themeColor="text1"/>
        </w:rPr>
        <w:t xml:space="preserve"> </w:t>
      </w:r>
      <w:proofErr w:type="spellStart"/>
      <w:r w:rsidR="00F461C3" w:rsidRPr="00D34D43">
        <w:rPr>
          <w:rFonts w:cs="Arial"/>
          <w:i/>
          <w:iCs/>
          <w:color w:val="000000" w:themeColor="text1"/>
        </w:rPr>
        <w:t>là</w:t>
      </w:r>
      <w:proofErr w:type="spellEnd"/>
      <w:r w:rsidR="00F461C3" w:rsidRPr="00D34D43">
        <w:rPr>
          <w:rFonts w:cs="Arial"/>
          <w:color w:val="000000" w:themeColor="text1"/>
        </w:rPr>
        <w:t xml:space="preserve"> </w:t>
      </w:r>
      <w:proofErr w:type="spellStart"/>
      <w:r w:rsidR="00F461C3" w:rsidRPr="00D34D43">
        <w:rPr>
          <w:rFonts w:cs="Arial"/>
          <w:color w:val="000000" w:themeColor="text1"/>
        </w:rPr>
        <w:t>ngày</w:t>
      </w:r>
      <w:proofErr w:type="spellEnd"/>
      <w:r w:rsidR="00F461C3" w:rsidRPr="00D34D43">
        <w:rPr>
          <w:rFonts w:cs="Arial"/>
          <w:color w:val="000000" w:themeColor="text1"/>
        </w:rPr>
        <w:t xml:space="preserve"> </w:t>
      </w:r>
      <w:proofErr w:type="spellStart"/>
      <w:r w:rsidR="00F461C3" w:rsidRPr="00D34D43">
        <w:rPr>
          <w:rFonts w:cs="Arial"/>
          <w:color w:val="000000" w:themeColor="text1"/>
        </w:rPr>
        <w:t>bàn</w:t>
      </w:r>
      <w:proofErr w:type="spellEnd"/>
      <w:r w:rsidR="00F461C3" w:rsidRPr="00D34D43">
        <w:rPr>
          <w:rFonts w:cs="Arial"/>
          <w:color w:val="000000" w:themeColor="text1"/>
        </w:rPr>
        <w:t xml:space="preserve"> </w:t>
      </w:r>
      <w:proofErr w:type="spellStart"/>
      <w:r w:rsidR="00F461C3" w:rsidRPr="00D34D43">
        <w:rPr>
          <w:rFonts w:cs="Arial"/>
          <w:color w:val="000000" w:themeColor="text1"/>
        </w:rPr>
        <w:t>giao</w:t>
      </w:r>
      <w:proofErr w:type="spellEnd"/>
      <w:r w:rsidR="007A2CA7" w:rsidRPr="00D34D43">
        <w:rPr>
          <w:rFonts w:cs="Arial"/>
          <w:color w:val="000000" w:themeColor="text1"/>
        </w:rPr>
        <w:t xml:space="preserve">, </w:t>
      </w:r>
      <w:proofErr w:type="spellStart"/>
      <w:r w:rsidR="007A2CA7" w:rsidRPr="00D34D43">
        <w:rPr>
          <w:rFonts w:cs="Arial"/>
          <w:color w:val="000000" w:themeColor="text1"/>
        </w:rPr>
        <w:t>và</w:t>
      </w:r>
      <w:proofErr w:type="spellEnd"/>
      <w:r w:rsidR="007A2CA7" w:rsidRPr="00D34D43">
        <w:rPr>
          <w:rFonts w:cs="Arial"/>
          <w:color w:val="000000" w:themeColor="text1"/>
        </w:rPr>
        <w:t xml:space="preserve"> copy </w:t>
      </w:r>
      <w:proofErr w:type="spellStart"/>
      <w:r w:rsidR="007A2CA7" w:rsidRPr="00D34D43">
        <w:rPr>
          <w:rFonts w:cs="Arial"/>
          <w:color w:val="000000" w:themeColor="text1"/>
        </w:rPr>
        <w:t>toàn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bộ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các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tài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liệu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vào</w:t>
      </w:r>
      <w:proofErr w:type="spellEnd"/>
      <w:r w:rsidR="007A2CA7" w:rsidRPr="00D34D43">
        <w:rPr>
          <w:rFonts w:cs="Arial"/>
          <w:color w:val="000000" w:themeColor="text1"/>
        </w:rPr>
        <w:t xml:space="preserve"> </w:t>
      </w:r>
      <w:proofErr w:type="spellStart"/>
      <w:r w:rsidR="007A2CA7" w:rsidRPr="00D34D43">
        <w:rPr>
          <w:rFonts w:cs="Arial"/>
          <w:color w:val="000000" w:themeColor="text1"/>
        </w:rPr>
        <w:t>đó</w:t>
      </w:r>
      <w:proofErr w:type="spellEnd"/>
      <w:r w:rsidR="008346FB" w:rsidRPr="00D34D43">
        <w:rPr>
          <w:rFonts w:cs="Arial"/>
          <w:color w:val="000000" w:themeColor="text1"/>
        </w:rPr>
        <w:t>.</w:t>
      </w:r>
      <w:r w:rsidR="007F1B3F" w:rsidRPr="00D34D43">
        <w:rPr>
          <w:rFonts w:cs="Arial"/>
          <w:color w:val="000000" w:themeColor="text1"/>
        </w:rPr>
        <w:t xml:space="preserve"> </w:t>
      </w:r>
      <w:proofErr w:type="spellStart"/>
      <w:r w:rsidR="007F1B3F" w:rsidRPr="00D34D43">
        <w:rPr>
          <w:rFonts w:cs="Arial"/>
          <w:color w:val="000000" w:themeColor="text1"/>
        </w:rPr>
        <w:t>Trong</w:t>
      </w:r>
      <w:proofErr w:type="spellEnd"/>
      <w:r w:rsidR="007F1B3F" w:rsidRPr="00D34D43">
        <w:rPr>
          <w:rFonts w:cs="Arial"/>
          <w:color w:val="000000" w:themeColor="text1"/>
        </w:rPr>
        <w:t xml:space="preserve"> </w:t>
      </w:r>
      <w:proofErr w:type="spellStart"/>
      <w:r w:rsidR="007F1B3F" w:rsidRPr="00D34D43">
        <w:rPr>
          <w:rFonts w:cs="Arial"/>
          <w:color w:val="000000" w:themeColor="text1"/>
        </w:rPr>
        <w:t>học</w:t>
      </w:r>
      <w:proofErr w:type="spellEnd"/>
      <w:r w:rsidR="007F1B3F" w:rsidRPr="00D34D43">
        <w:rPr>
          <w:rFonts w:cs="Arial"/>
          <w:color w:val="000000" w:themeColor="text1"/>
        </w:rPr>
        <w:t xml:space="preserve"> </w:t>
      </w:r>
      <w:proofErr w:type="spellStart"/>
      <w:r w:rsidR="007F1B3F" w:rsidRPr="00D34D43">
        <w:rPr>
          <w:rFonts w:cs="Arial"/>
          <w:color w:val="000000" w:themeColor="text1"/>
        </w:rPr>
        <w:t>phần</w:t>
      </w:r>
      <w:proofErr w:type="spellEnd"/>
      <w:r w:rsidR="007F1B3F" w:rsidRPr="00D34D43">
        <w:rPr>
          <w:rFonts w:cs="Arial"/>
          <w:color w:val="000000" w:themeColor="text1"/>
        </w:rPr>
        <w:t xml:space="preserve"> </w:t>
      </w:r>
      <w:proofErr w:type="spellStart"/>
      <w:r w:rsidR="007F1B3F" w:rsidRPr="00D34D43">
        <w:rPr>
          <w:rFonts w:cs="Arial"/>
          <w:color w:val="000000" w:themeColor="text1"/>
        </w:rPr>
        <w:t>này</w:t>
      </w:r>
      <w:proofErr w:type="spellEnd"/>
      <w:r w:rsidR="002963B3" w:rsidRPr="00D34D43">
        <w:rPr>
          <w:rFonts w:cs="Arial"/>
          <w:color w:val="000000" w:themeColor="text1"/>
        </w:rPr>
        <w:t>, SV</w:t>
      </w:r>
      <w:r w:rsidR="0062484B" w:rsidRPr="00D34D43">
        <w:rPr>
          <w:rFonts w:cs="Arial"/>
          <w:color w:val="000000" w:themeColor="text1"/>
        </w:rPr>
        <w:t xml:space="preserve"> </w:t>
      </w:r>
      <w:proofErr w:type="spellStart"/>
      <w:r w:rsidR="0062484B" w:rsidRPr="00D34D43">
        <w:rPr>
          <w:rFonts w:cs="Arial"/>
          <w:color w:val="000000" w:themeColor="text1"/>
        </w:rPr>
        <w:t>tạo</w:t>
      </w:r>
      <w:proofErr w:type="spellEnd"/>
      <w:r w:rsidR="0062484B" w:rsidRPr="00D34D43">
        <w:rPr>
          <w:rFonts w:cs="Arial"/>
          <w:color w:val="000000" w:themeColor="text1"/>
        </w:rPr>
        <w:t xml:space="preserve"> </w:t>
      </w:r>
      <w:proofErr w:type="spellStart"/>
      <w:r w:rsidR="0062484B" w:rsidRPr="00D34D43">
        <w:rPr>
          <w:rFonts w:cs="Arial"/>
          <w:color w:val="000000" w:themeColor="text1"/>
        </w:rPr>
        <w:t>tượng</w:t>
      </w:r>
      <w:proofErr w:type="spellEnd"/>
      <w:r w:rsidR="0062484B" w:rsidRPr="00D34D43">
        <w:rPr>
          <w:rFonts w:cs="Arial"/>
          <w:color w:val="000000" w:themeColor="text1"/>
        </w:rPr>
        <w:t xml:space="preserve"> </w:t>
      </w:r>
      <w:proofErr w:type="spellStart"/>
      <w:r w:rsidR="0062484B" w:rsidRPr="00D34D43">
        <w:rPr>
          <w:rFonts w:cs="Arial"/>
          <w:color w:val="000000" w:themeColor="text1"/>
        </w:rPr>
        <w:t>trưng</w:t>
      </w:r>
      <w:proofErr w:type="spellEnd"/>
      <w:r w:rsidR="002417E3" w:rsidRPr="00D34D43">
        <w:rPr>
          <w:rFonts w:cs="Arial"/>
          <w:color w:val="000000" w:themeColor="text1"/>
        </w:rPr>
        <w:t xml:space="preserve"> </w:t>
      </w:r>
      <w:proofErr w:type="spellStart"/>
      <w:r w:rsidR="002417E3" w:rsidRPr="00D34D43">
        <w:rPr>
          <w:rFonts w:cs="Arial"/>
          <w:color w:val="000000" w:themeColor="text1"/>
        </w:rPr>
        <w:t>một</w:t>
      </w:r>
      <w:proofErr w:type="spellEnd"/>
      <w:r w:rsidR="002417E3" w:rsidRPr="00D34D43">
        <w:rPr>
          <w:rFonts w:cs="Arial"/>
          <w:color w:val="000000" w:themeColor="text1"/>
        </w:rPr>
        <w:t xml:space="preserve"> </w:t>
      </w:r>
      <w:proofErr w:type="spellStart"/>
      <w:r w:rsidR="002417E3" w:rsidRPr="00D34D43">
        <w:rPr>
          <w:rFonts w:cs="Arial"/>
          <w:color w:val="000000" w:themeColor="text1"/>
        </w:rPr>
        <w:t>số</w:t>
      </w:r>
      <w:proofErr w:type="spellEnd"/>
      <w:r w:rsidR="0062484B" w:rsidRPr="00D34D43">
        <w:rPr>
          <w:rFonts w:cs="Arial"/>
          <w:color w:val="000000" w:themeColor="text1"/>
        </w:rPr>
        <w:t xml:space="preserve"> </w:t>
      </w:r>
      <w:proofErr w:type="spellStart"/>
      <w:r w:rsidR="00C356CB" w:rsidRPr="00D34D43">
        <w:rPr>
          <w:rFonts w:cs="Arial"/>
          <w:color w:val="000000" w:themeColor="text1"/>
        </w:rPr>
        <w:t>ngày</w:t>
      </w:r>
      <w:proofErr w:type="spellEnd"/>
      <w:r w:rsidR="00C26A31" w:rsidRPr="00D34D43">
        <w:rPr>
          <w:rFonts w:cs="Arial"/>
          <w:color w:val="000000" w:themeColor="text1"/>
        </w:rPr>
        <w:t xml:space="preserve">, </w:t>
      </w:r>
      <w:proofErr w:type="spellStart"/>
      <w:r w:rsidR="00C26A31" w:rsidRPr="00D34D43">
        <w:rPr>
          <w:rFonts w:cs="Arial"/>
          <w:color w:val="000000" w:themeColor="text1"/>
        </w:rPr>
        <w:t>trong</w:t>
      </w:r>
      <w:proofErr w:type="spellEnd"/>
      <w:r w:rsidR="00C26A31" w:rsidRPr="00D34D43">
        <w:rPr>
          <w:rFonts w:cs="Arial"/>
          <w:color w:val="000000" w:themeColor="text1"/>
        </w:rPr>
        <w:t xml:space="preserve"> </w:t>
      </w:r>
      <w:proofErr w:type="spellStart"/>
      <w:r w:rsidR="00C26A31" w:rsidRPr="00D34D43">
        <w:rPr>
          <w:rFonts w:cs="Arial"/>
          <w:color w:val="000000" w:themeColor="text1"/>
        </w:rPr>
        <w:t>đó</w:t>
      </w:r>
      <w:proofErr w:type="spellEnd"/>
      <w:r w:rsidR="00C26A31" w:rsidRPr="00D34D43">
        <w:rPr>
          <w:rFonts w:cs="Arial"/>
          <w:color w:val="000000" w:themeColor="text1"/>
        </w:rPr>
        <w:t xml:space="preserve"> </w:t>
      </w:r>
      <w:proofErr w:type="spellStart"/>
      <w:r w:rsidR="00C26A31" w:rsidRPr="00D34D43">
        <w:rPr>
          <w:rFonts w:cs="Arial"/>
          <w:color w:val="000000" w:themeColor="text1"/>
        </w:rPr>
        <w:t>có</w:t>
      </w:r>
      <w:proofErr w:type="spellEnd"/>
      <w:r w:rsidR="00C26A31" w:rsidRPr="00D34D43">
        <w:rPr>
          <w:rFonts w:cs="Arial"/>
          <w:color w:val="000000" w:themeColor="text1"/>
        </w:rPr>
        <w:t xml:space="preserve"> </w:t>
      </w:r>
      <w:r w:rsidR="00AA2B9A" w:rsidRPr="00D34D43">
        <w:rPr>
          <w:rFonts w:cs="Arial"/>
          <w:color w:val="000000" w:themeColor="text1"/>
        </w:rPr>
        <w:t xml:space="preserve">qui </w:t>
      </w:r>
      <w:proofErr w:type="spellStart"/>
      <w:r w:rsidR="00AA2B9A" w:rsidRPr="00D34D43">
        <w:rPr>
          <w:rFonts w:cs="Arial"/>
          <w:color w:val="000000" w:themeColor="text1"/>
        </w:rPr>
        <w:t>định</w:t>
      </w:r>
      <w:proofErr w:type="spellEnd"/>
      <w:r w:rsidR="00AA2B9A" w:rsidRPr="00D34D43">
        <w:rPr>
          <w:rFonts w:cs="Arial"/>
          <w:color w:val="000000" w:themeColor="text1"/>
        </w:rPr>
        <w:t xml:space="preserve"> </w:t>
      </w:r>
      <w:proofErr w:type="spellStart"/>
      <w:r w:rsidR="00AA2B9A" w:rsidRPr="00D34D43">
        <w:rPr>
          <w:rFonts w:cs="Arial"/>
          <w:color w:val="000000" w:themeColor="text1"/>
        </w:rPr>
        <w:t>lấy</w:t>
      </w:r>
      <w:proofErr w:type="spellEnd"/>
      <w:r w:rsidR="00AA2B9A" w:rsidRPr="00D34D43">
        <w:rPr>
          <w:rFonts w:cs="Arial"/>
          <w:color w:val="000000" w:themeColor="text1"/>
        </w:rPr>
        <w:t xml:space="preserve"> </w:t>
      </w:r>
      <w:proofErr w:type="spellStart"/>
      <w:r w:rsidR="00AA2B9A" w:rsidRPr="00D34D43">
        <w:rPr>
          <w:rFonts w:cs="Arial"/>
          <w:b/>
          <w:bCs/>
          <w:color w:val="000000" w:themeColor="text1"/>
        </w:rPr>
        <w:t>ngày</w:t>
      </w:r>
      <w:proofErr w:type="spellEnd"/>
      <w:r w:rsidR="00AA2B9A" w:rsidRPr="00D34D43">
        <w:rPr>
          <w:rFonts w:cs="Arial"/>
          <w:b/>
          <w:bCs/>
          <w:color w:val="000000" w:themeColor="text1"/>
        </w:rPr>
        <w:t xml:space="preserve"> </w:t>
      </w:r>
      <w:r w:rsidR="001E2510" w:rsidRPr="00D34D43">
        <w:rPr>
          <w:rFonts w:cs="Arial"/>
          <w:b/>
          <w:bCs/>
          <w:color w:val="000000" w:themeColor="text1"/>
        </w:rPr>
        <w:t>G</w:t>
      </w:r>
      <w:r w:rsidR="001E2510" w:rsidRPr="00D34D43">
        <w:rPr>
          <w:rFonts w:cs="Arial"/>
          <w:color w:val="000000" w:themeColor="text1"/>
        </w:rPr>
        <w:t xml:space="preserve"> </w:t>
      </w:r>
      <w:proofErr w:type="spellStart"/>
      <w:r w:rsidR="00AA2B9A" w:rsidRPr="00D34D43">
        <w:rPr>
          <w:rFonts w:cs="Arial"/>
          <w:color w:val="000000" w:themeColor="text1"/>
        </w:rPr>
        <w:t>để</w:t>
      </w:r>
      <w:proofErr w:type="spellEnd"/>
      <w:r w:rsidR="00AA2B9A" w:rsidRPr="00D34D43">
        <w:rPr>
          <w:rFonts w:cs="Arial"/>
          <w:color w:val="000000" w:themeColor="text1"/>
        </w:rPr>
        <w:t xml:space="preserve"> </w:t>
      </w:r>
      <w:proofErr w:type="spellStart"/>
      <w:r w:rsidR="00AA2B9A" w:rsidRPr="00D34D43">
        <w:rPr>
          <w:rFonts w:cs="Arial"/>
          <w:color w:val="000000" w:themeColor="text1"/>
        </w:rPr>
        <w:t>làm</w:t>
      </w:r>
      <w:proofErr w:type="spellEnd"/>
      <w:r w:rsidR="000E3E6E" w:rsidRPr="00D34D43">
        <w:rPr>
          <w:rFonts w:cs="Arial"/>
          <w:color w:val="000000" w:themeColor="text1"/>
        </w:rPr>
        <w:t xml:space="preserve"> </w:t>
      </w:r>
      <w:proofErr w:type="spellStart"/>
      <w:r w:rsidR="000E3E6E" w:rsidRPr="00D34D43">
        <w:rPr>
          <w:rFonts w:cs="Arial"/>
          <w:color w:val="000000" w:themeColor="text1"/>
        </w:rPr>
        <w:t>ngày</w:t>
      </w:r>
      <w:proofErr w:type="spellEnd"/>
      <w:r w:rsidR="000E3E6E" w:rsidRPr="00D34D43">
        <w:rPr>
          <w:rFonts w:cs="Arial"/>
          <w:color w:val="000000" w:themeColor="text1"/>
        </w:rPr>
        <w:t xml:space="preserve"> </w:t>
      </w:r>
      <w:proofErr w:type="spellStart"/>
      <w:r w:rsidR="000E3E6E" w:rsidRPr="00D34D43">
        <w:rPr>
          <w:rFonts w:cs="Arial"/>
          <w:color w:val="000000" w:themeColor="text1"/>
        </w:rPr>
        <w:t>nộp</w:t>
      </w:r>
      <w:proofErr w:type="spellEnd"/>
      <w:r w:rsidR="000E3E6E" w:rsidRPr="00D34D43">
        <w:rPr>
          <w:rFonts w:cs="Arial"/>
          <w:color w:val="000000" w:themeColor="text1"/>
        </w:rPr>
        <w:t xml:space="preserve"> </w:t>
      </w:r>
      <w:r w:rsidR="000342ED" w:rsidRPr="00D34D43">
        <w:rPr>
          <w:rFonts w:cs="Arial"/>
          <w:color w:val="000000" w:themeColor="text1"/>
        </w:rPr>
        <w:t xml:space="preserve">BTL </w:t>
      </w:r>
      <w:proofErr w:type="spellStart"/>
      <w:r w:rsidR="000342ED" w:rsidRPr="00D34D43">
        <w:rPr>
          <w:rFonts w:cs="Arial"/>
          <w:color w:val="000000" w:themeColor="text1"/>
        </w:rPr>
        <w:t>chính</w:t>
      </w:r>
      <w:proofErr w:type="spellEnd"/>
      <w:r w:rsidR="000342ED" w:rsidRPr="00D34D43">
        <w:rPr>
          <w:rFonts w:cs="Arial"/>
          <w:color w:val="000000" w:themeColor="text1"/>
        </w:rPr>
        <w:t xml:space="preserve"> </w:t>
      </w:r>
      <w:proofErr w:type="spellStart"/>
      <w:r w:rsidR="000342ED" w:rsidRPr="00D34D43">
        <w:rPr>
          <w:rFonts w:cs="Arial"/>
          <w:color w:val="000000" w:themeColor="text1"/>
        </w:rPr>
        <w:t>thức</w:t>
      </w:r>
      <w:proofErr w:type="spellEnd"/>
    </w:p>
    <w:p w14:paraId="7ED236C0" w14:textId="3ED6F85E" w:rsidR="007A2CA7" w:rsidRPr="00D34D43" w:rsidRDefault="007A2CA7" w:rsidP="00C64416">
      <w:pPr>
        <w:pStyle w:val="ListParagraph"/>
        <w:ind w:left="162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5803104E" wp14:editId="01B72F42">
            <wp:extent cx="761120" cy="490816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0881" cy="49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Pr="00D34D43" w:rsidRDefault="009245BF" w:rsidP="00252621">
      <w:pPr>
        <w:pStyle w:val="ListParagraph"/>
        <w:numPr>
          <w:ilvl w:val="2"/>
          <w:numId w:val="3"/>
        </w:numPr>
        <w:ind w:left="1620"/>
        <w:rPr>
          <w:rFonts w:cs="Arial"/>
          <w:color w:val="000000" w:themeColor="text1"/>
          <w:lang w:val="fr-FR"/>
        </w:rPr>
      </w:pPr>
      <w:proofErr w:type="gramStart"/>
      <w:r w:rsidRPr="00D34D43">
        <w:rPr>
          <w:rFonts w:cs="Arial"/>
          <w:b/>
          <w:bCs/>
          <w:color w:val="000000" w:themeColor="text1"/>
          <w:lang w:val="fr-FR"/>
        </w:rPr>
        <w:t>sources:</w:t>
      </w:r>
      <w:proofErr w:type="gramEnd"/>
      <w:r w:rsidRPr="00D34D43">
        <w:rPr>
          <w:rFonts w:cs="Arial"/>
          <w:b/>
          <w:bCs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chứa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mã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nguồn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của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sản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phẩm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. </w:t>
      </w:r>
      <w:proofErr w:type="spellStart"/>
      <w:r w:rsidR="00F41A82" w:rsidRPr="00D34D43">
        <w:rPr>
          <w:rFonts w:cs="Arial"/>
          <w:color w:val="000000" w:themeColor="text1"/>
          <w:lang w:val="fr-FR"/>
        </w:rPr>
        <w:t>Trong</w:t>
      </w:r>
      <w:proofErr w:type="spellEnd"/>
      <w:r w:rsidR="00F41A8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D34D43">
        <w:rPr>
          <w:rFonts w:cs="Arial"/>
          <w:color w:val="000000" w:themeColor="text1"/>
          <w:lang w:val="fr-FR"/>
        </w:rPr>
        <w:t>học</w:t>
      </w:r>
      <w:proofErr w:type="spellEnd"/>
      <w:r w:rsidR="00F41A8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D34D43">
        <w:rPr>
          <w:rFonts w:cs="Arial"/>
          <w:color w:val="000000" w:themeColor="text1"/>
          <w:lang w:val="fr-FR"/>
        </w:rPr>
        <w:t>phần</w:t>
      </w:r>
      <w:proofErr w:type="spellEnd"/>
      <w:r w:rsidR="00F41A82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F41A82" w:rsidRPr="00D34D43">
        <w:rPr>
          <w:rFonts w:cs="Arial"/>
          <w:color w:val="000000" w:themeColor="text1"/>
          <w:lang w:val="fr-FR"/>
        </w:rPr>
        <w:t>này</w:t>
      </w:r>
      <w:proofErr w:type="spellEnd"/>
      <w:r w:rsidR="00F41A82" w:rsidRPr="00D34D43">
        <w:rPr>
          <w:rFonts w:cs="Arial"/>
          <w:color w:val="000000" w:themeColor="text1"/>
          <w:lang w:val="fr-FR"/>
        </w:rPr>
        <w:t xml:space="preserve">, </w:t>
      </w:r>
      <w:r w:rsidR="00C30C8F" w:rsidRPr="00D34D43">
        <w:rPr>
          <w:rFonts w:cs="Arial"/>
          <w:color w:val="000000" w:themeColor="text1"/>
          <w:lang w:val="fr-FR"/>
        </w:rPr>
        <w:t xml:space="preserve">SV </w:t>
      </w:r>
      <w:proofErr w:type="spellStart"/>
      <w:r w:rsidR="00C30C8F" w:rsidRPr="00D34D43">
        <w:rPr>
          <w:rFonts w:cs="Arial"/>
          <w:color w:val="000000" w:themeColor="text1"/>
          <w:lang w:val="fr-FR"/>
        </w:rPr>
        <w:t>c</w:t>
      </w:r>
      <w:r w:rsidRPr="00D34D43">
        <w:rPr>
          <w:rFonts w:cs="Arial"/>
          <w:color w:val="000000" w:themeColor="text1"/>
          <w:lang w:val="fr-FR"/>
        </w:rPr>
        <w:t>hỉ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cần</w:t>
      </w:r>
      <w:proofErr w:type="spellEnd"/>
      <w:r w:rsidR="00EA3398" w:rsidRPr="00D34D43">
        <w:rPr>
          <w:rFonts w:cs="Arial"/>
          <w:color w:val="000000" w:themeColor="text1"/>
          <w:lang w:val="fr-FR"/>
        </w:rPr>
        <w:t xml:space="preserve"> copy </w:t>
      </w:r>
      <w:proofErr w:type="spellStart"/>
      <w:r w:rsidR="00EA3398" w:rsidRPr="00D34D43">
        <w:rPr>
          <w:rFonts w:cs="Arial"/>
          <w:color w:val="000000" w:themeColor="text1"/>
          <w:lang w:val="fr-FR"/>
        </w:rPr>
        <w:t>tượng</w:t>
      </w:r>
      <w:proofErr w:type="spellEnd"/>
      <w:r w:rsidR="00EA3398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D34D43">
        <w:rPr>
          <w:rFonts w:cs="Arial"/>
          <w:color w:val="000000" w:themeColor="text1"/>
          <w:lang w:val="fr-FR"/>
        </w:rPr>
        <w:t>trưng</w:t>
      </w:r>
      <w:proofErr w:type="spellEnd"/>
      <w:r w:rsidR="00EA3398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D34D43">
        <w:rPr>
          <w:rFonts w:cs="Arial"/>
          <w:color w:val="000000" w:themeColor="text1"/>
          <w:lang w:val="fr-FR"/>
        </w:rPr>
        <w:t>một</w:t>
      </w:r>
      <w:proofErr w:type="spellEnd"/>
      <w:r w:rsidR="00EA3398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A3398" w:rsidRPr="00D34D43">
        <w:rPr>
          <w:rFonts w:cs="Arial"/>
          <w:color w:val="000000" w:themeColor="text1"/>
          <w:lang w:val="fr-FR"/>
        </w:rPr>
        <w:t>vài</w:t>
      </w:r>
      <w:proofErr w:type="spellEnd"/>
      <w:r w:rsidR="00EA3398" w:rsidRPr="00D34D43">
        <w:rPr>
          <w:rFonts w:cs="Arial"/>
          <w:color w:val="000000" w:themeColor="text1"/>
          <w:lang w:val="fr-FR"/>
        </w:rPr>
        <w:t xml:space="preserve"> file </w:t>
      </w:r>
      <w:proofErr w:type="spellStart"/>
      <w:r w:rsidR="00C30C8F" w:rsidRPr="00D34D43">
        <w:rPr>
          <w:rFonts w:cs="Arial"/>
          <w:color w:val="000000" w:themeColor="text1"/>
          <w:lang w:val="fr-FR"/>
        </w:rPr>
        <w:t>vào</w:t>
      </w:r>
      <w:proofErr w:type="spellEnd"/>
      <w:r w:rsidR="00C30C8F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D34D43">
        <w:rPr>
          <w:rFonts w:cs="Arial"/>
          <w:color w:val="000000" w:themeColor="text1"/>
          <w:lang w:val="fr-FR"/>
        </w:rPr>
        <w:t>đây</w:t>
      </w:r>
      <w:proofErr w:type="spellEnd"/>
      <w:r w:rsidR="00C30C8F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D34D43">
        <w:rPr>
          <w:rFonts w:cs="Arial"/>
          <w:color w:val="000000" w:themeColor="text1"/>
          <w:lang w:val="fr-FR"/>
        </w:rPr>
        <w:t>là</w:t>
      </w:r>
      <w:proofErr w:type="spellEnd"/>
      <w:r w:rsidR="00C30C8F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C30C8F" w:rsidRPr="00D34D43">
        <w:rPr>
          <w:rFonts w:cs="Arial"/>
          <w:color w:val="000000" w:themeColor="text1"/>
          <w:lang w:val="fr-FR"/>
        </w:rPr>
        <w:t>được</w:t>
      </w:r>
      <w:proofErr w:type="spellEnd"/>
      <w:r w:rsidR="00C30C8F" w:rsidRPr="00D34D43">
        <w:rPr>
          <w:rFonts w:cs="Arial"/>
          <w:color w:val="000000" w:themeColor="text1"/>
          <w:lang w:val="fr-FR"/>
        </w:rPr>
        <w:t>.</w:t>
      </w:r>
    </w:p>
    <w:p w14:paraId="47BF37E1" w14:textId="0F758EF1" w:rsidR="002963B3" w:rsidRPr="00D34D43" w:rsidRDefault="00551589" w:rsidP="00252621">
      <w:pPr>
        <w:pStyle w:val="ListParagraph"/>
        <w:numPr>
          <w:ilvl w:val="0"/>
          <w:numId w:val="3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thành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viên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trong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nhóm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tự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soạn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thảo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và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phải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upload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các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chỉnh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sửa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lên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GitHub.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lastRenderedPageBreak/>
        <w:t>Trong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học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phần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này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, </w:t>
      </w:r>
      <w:proofErr w:type="spellStart"/>
      <w:r w:rsidR="00A4571D" w:rsidRPr="00D34D43">
        <w:rPr>
          <w:rFonts w:cs="Arial"/>
          <w:color w:val="000000" w:themeColor="text1"/>
          <w:lang w:val="fr-FR"/>
        </w:rPr>
        <w:t>mỗi</w:t>
      </w:r>
      <w:proofErr w:type="spellEnd"/>
      <w:r w:rsidR="00A4571D" w:rsidRPr="00D34D43">
        <w:rPr>
          <w:rFonts w:cs="Arial"/>
          <w:color w:val="000000" w:themeColor="text1"/>
          <w:lang w:val="fr-FR"/>
        </w:rPr>
        <w:t xml:space="preserve"> </w:t>
      </w:r>
      <w:r w:rsidR="004F37AE" w:rsidRPr="00D34D43">
        <w:rPr>
          <w:rFonts w:cs="Arial"/>
          <w:color w:val="000000" w:themeColor="text1"/>
          <w:lang w:val="fr-FR"/>
        </w:rPr>
        <w:t xml:space="preserve">SV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cần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đạt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4F37AE" w:rsidRPr="00D34D43">
        <w:rPr>
          <w:rFonts w:cs="Arial"/>
          <w:color w:val="000000" w:themeColor="text1"/>
          <w:lang w:val="fr-FR"/>
        </w:rPr>
        <w:t>được</w:t>
      </w:r>
      <w:proofErr w:type="spellEnd"/>
      <w:r w:rsidR="004F37AE" w:rsidRPr="00D34D43">
        <w:rPr>
          <w:rFonts w:cs="Arial"/>
          <w:color w:val="000000" w:themeColor="text1"/>
          <w:lang w:val="fr-FR"/>
        </w:rPr>
        <w:t xml:space="preserve"> </w:t>
      </w:r>
      <w:r w:rsidR="00A4571D" w:rsidRPr="00D34D43">
        <w:rPr>
          <w:rFonts w:cs="Arial"/>
          <w:color w:val="000000" w:themeColor="text1"/>
          <w:lang w:val="fr-FR"/>
        </w:rPr>
        <w:t>&gt;=</w:t>
      </w:r>
      <w:r w:rsidR="004F37AE" w:rsidRPr="00D34D43">
        <w:rPr>
          <w:rFonts w:cs="Arial"/>
          <w:color w:val="000000" w:themeColor="text1"/>
          <w:lang w:val="fr-FR"/>
        </w:rPr>
        <w:t>10 commit</w:t>
      </w:r>
      <w:r w:rsidR="00A4571D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D34D43">
        <w:rPr>
          <w:rFonts w:cs="Arial"/>
          <w:color w:val="000000" w:themeColor="text1"/>
          <w:lang w:val="fr-FR"/>
        </w:rPr>
        <w:t>cho</w:t>
      </w:r>
      <w:proofErr w:type="spellEnd"/>
      <w:r w:rsidR="00E70D25" w:rsidRPr="00D34D43">
        <w:rPr>
          <w:rFonts w:cs="Arial"/>
          <w:color w:val="000000" w:themeColor="text1"/>
          <w:lang w:val="fr-FR"/>
        </w:rPr>
        <w:t xml:space="preserve"> file </w:t>
      </w:r>
      <w:proofErr w:type="spellStart"/>
      <w:r w:rsidR="00E70D25" w:rsidRPr="00D34D43">
        <w:rPr>
          <w:rFonts w:cs="Arial"/>
          <w:color w:val="000000" w:themeColor="text1"/>
          <w:lang w:val="fr-FR"/>
        </w:rPr>
        <w:t>báo</w:t>
      </w:r>
      <w:proofErr w:type="spellEnd"/>
      <w:r w:rsidR="00E70D25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D34D43">
        <w:rPr>
          <w:rFonts w:cs="Arial"/>
          <w:color w:val="000000" w:themeColor="text1"/>
          <w:lang w:val="fr-FR"/>
        </w:rPr>
        <w:t>cáo</w:t>
      </w:r>
      <w:proofErr w:type="spellEnd"/>
      <w:r w:rsidR="00E70D25"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="00E70D25" w:rsidRPr="00D34D43">
        <w:rPr>
          <w:rFonts w:cs="Arial"/>
          <w:color w:val="000000" w:themeColor="text1"/>
          <w:lang w:val="fr-FR"/>
        </w:rPr>
        <w:t>này</w:t>
      </w:r>
      <w:proofErr w:type="spellEnd"/>
      <w:r w:rsidR="00E70D25" w:rsidRPr="00D34D43">
        <w:rPr>
          <w:rFonts w:cs="Arial"/>
          <w:color w:val="000000" w:themeColor="text1"/>
          <w:lang w:val="fr-FR"/>
        </w:rPr>
        <w:t>.</w:t>
      </w:r>
    </w:p>
    <w:p w14:paraId="6D6F205A" w14:textId="77777777" w:rsidR="00C71AF5" w:rsidRPr="00D34D43" w:rsidRDefault="00C71AF5" w:rsidP="00C71AF5">
      <w:pPr>
        <w:rPr>
          <w:rStyle w:val="Strong"/>
          <w:rFonts w:cs="Arial"/>
          <w:color w:val="000000" w:themeColor="text1"/>
        </w:rPr>
      </w:pPr>
    </w:p>
    <w:p w14:paraId="431F6B75" w14:textId="77777777" w:rsidR="003473EC" w:rsidRPr="00D34D43" w:rsidRDefault="003473EC">
      <w:pPr>
        <w:widowControl/>
        <w:suppressAutoHyphens w:val="0"/>
        <w:spacing w:after="0" w:line="240" w:lineRule="auto"/>
        <w:jc w:val="left"/>
        <w:rPr>
          <w:rStyle w:val="Strong"/>
          <w:rFonts w:cs="Arial"/>
          <w:color w:val="000000" w:themeColor="text1"/>
        </w:rPr>
      </w:pPr>
      <w:r w:rsidRPr="00D34D43">
        <w:rPr>
          <w:rStyle w:val="Strong"/>
          <w:rFonts w:cs="Arial"/>
          <w:color w:val="000000" w:themeColor="text1"/>
        </w:rPr>
        <w:br w:type="page"/>
      </w:r>
    </w:p>
    <w:p w14:paraId="4E1F0728" w14:textId="648AFD2C" w:rsidR="00C71AF5" w:rsidRPr="00D34D43" w:rsidRDefault="00AC5ED2" w:rsidP="00C71AF5">
      <w:pPr>
        <w:rPr>
          <w:rStyle w:val="Strong"/>
          <w:rFonts w:cs="Arial"/>
          <w:color w:val="000000" w:themeColor="text1"/>
        </w:rPr>
      </w:pPr>
      <w:r w:rsidRPr="00D34D43">
        <w:rPr>
          <w:rStyle w:val="Strong"/>
          <w:rFonts w:cs="Arial"/>
          <w:color w:val="000000" w:themeColor="text1"/>
        </w:rPr>
        <w:lastRenderedPageBreak/>
        <w:t>VỀ QUẢN LÝ CÔNG VIỆC</w:t>
      </w:r>
    </w:p>
    <w:p w14:paraId="5A171621" w14:textId="7AC82C9B" w:rsidR="00C71AF5" w:rsidRPr="00D34D43" w:rsidRDefault="00577108" w:rsidP="00C71AF5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cụ</w:t>
      </w:r>
      <w:proofErr w:type="spellEnd"/>
      <w:r w:rsidRPr="00D34D43">
        <w:rPr>
          <w:rFonts w:cs="Arial"/>
          <w:color w:val="000000" w:themeColor="text1"/>
        </w:rPr>
        <w:t xml:space="preserve"> MS Planner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trường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SV</w:t>
      </w:r>
      <w:r w:rsidR="002B5322" w:rsidRPr="00D34D43">
        <w:rPr>
          <w:rFonts w:cs="Arial"/>
          <w:color w:val="000000" w:themeColor="text1"/>
        </w:rPr>
        <w:t xml:space="preserve">. </w:t>
      </w:r>
      <w:r w:rsidR="00507006" w:rsidRPr="00D34D43">
        <w:rPr>
          <w:rFonts w:cs="Arial"/>
          <w:color w:val="000000" w:themeColor="text1"/>
        </w:rPr>
        <w:t xml:space="preserve">  </w:t>
      </w:r>
      <w:hyperlink r:id="rId11" w:history="1">
        <w:r w:rsidR="00507006" w:rsidRPr="00D34D43">
          <w:rPr>
            <w:rStyle w:val="Hyperlink"/>
            <w:rFonts w:cs="Arial"/>
            <w:color w:val="000000" w:themeColor="text1"/>
          </w:rPr>
          <w:t>https://tasks.office.com/</w:t>
        </w:r>
      </w:hyperlink>
    </w:p>
    <w:p w14:paraId="6C6429EC" w14:textId="49725C93" w:rsidR="00715834" w:rsidRPr="00D34D43" w:rsidRDefault="00715834" w:rsidP="00C71AF5">
      <w:pPr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i/>
          <w:iCs/>
          <w:color w:val="000000" w:themeColor="text1"/>
        </w:rPr>
        <w:t>Gợi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ý: </w:t>
      </w:r>
      <w:proofErr w:type="spellStart"/>
      <w:r w:rsidRPr="00D34D43">
        <w:rPr>
          <w:rFonts w:cs="Arial"/>
          <w:i/>
          <w:iCs/>
          <w:color w:val="000000" w:themeColor="text1"/>
        </w:rPr>
        <w:t>yêu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cầu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này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của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bài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tập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lớn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có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thể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tiến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hành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luôn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và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ngay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, </w:t>
      </w:r>
      <w:proofErr w:type="spellStart"/>
      <w:r w:rsidRPr="00D34D43">
        <w:rPr>
          <w:rFonts w:cs="Arial"/>
          <w:i/>
          <w:iCs/>
          <w:color w:val="000000" w:themeColor="text1"/>
        </w:rPr>
        <w:t>không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ảnh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hưởng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tới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phần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báo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cáo</w:t>
      </w:r>
      <w:proofErr w:type="spellEnd"/>
    </w:p>
    <w:p w14:paraId="2E0CB7EB" w14:textId="77777777" w:rsidR="00715834" w:rsidRPr="00D34D43" w:rsidRDefault="00715834" w:rsidP="00C71AF5">
      <w:pPr>
        <w:rPr>
          <w:rFonts w:cs="Arial"/>
          <w:i/>
          <w:iCs/>
          <w:color w:val="000000" w:themeColor="text1"/>
        </w:rPr>
      </w:pPr>
    </w:p>
    <w:p w14:paraId="42B8DA76" w14:textId="0E557E86" w:rsidR="00C71AF5" w:rsidRPr="00D34D43" w:rsidRDefault="00C71AF5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SV </w:t>
      </w:r>
      <w:proofErr w:type="spellStart"/>
      <w:r w:rsidRPr="00D34D43">
        <w:rPr>
          <w:rFonts w:cs="Arial"/>
          <w:color w:val="000000" w:themeColor="text1"/>
        </w:rPr>
        <w:t>đều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="002B5322" w:rsidRPr="00D34D43">
        <w:rPr>
          <w:rFonts w:cs="Arial"/>
          <w:color w:val="000000" w:themeColor="text1"/>
        </w:rPr>
        <w:t xml:space="preserve">MS Planner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7E327DB" w14:textId="1AEEDDCF" w:rsidR="005558A8" w:rsidRPr="00D34D43" w:rsidRDefault="005558A8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Project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58BFFF20" w14:textId="5EFABA9B" w:rsidR="00455F19" w:rsidRPr="00D34D43" w:rsidRDefault="00455F19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Add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hyperlink r:id="rId12" w:history="1">
        <w:r w:rsidRPr="00D34D43">
          <w:rPr>
            <w:rStyle w:val="Hyperlink"/>
            <w:rFonts w:cs="Arial"/>
            <w:color w:val="000000" w:themeColor="text1"/>
          </w:rPr>
          <w:t>tien.nguyenduc@hust.edu.vn</w:t>
        </w:r>
      </w:hyperlink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</w:t>
      </w:r>
      <w:r w:rsidR="00A31DC4" w:rsidRPr="00D34D43">
        <w:rPr>
          <w:rFonts w:cs="Arial"/>
          <w:color w:val="000000" w:themeColor="text1"/>
        </w:rPr>
        <w:t>ột</w:t>
      </w:r>
      <w:proofErr w:type="spellEnd"/>
      <w:r w:rsidR="00A31DC4" w:rsidRPr="00D34D43">
        <w:rPr>
          <w:rFonts w:cs="Arial"/>
          <w:color w:val="000000" w:themeColor="text1"/>
        </w:rPr>
        <w:t xml:space="preserve"> </w:t>
      </w:r>
      <w:proofErr w:type="spellStart"/>
      <w:r w:rsidR="00A31DC4" w:rsidRPr="00D34D43">
        <w:rPr>
          <w:rFonts w:cs="Arial"/>
          <w:color w:val="000000" w:themeColor="text1"/>
        </w:rPr>
        <w:t>thành</w:t>
      </w:r>
      <w:proofErr w:type="spellEnd"/>
      <w:r w:rsidR="00A31DC4" w:rsidRPr="00D34D43">
        <w:rPr>
          <w:rFonts w:cs="Arial"/>
          <w:color w:val="000000" w:themeColor="text1"/>
        </w:rPr>
        <w:t xml:space="preserve"> </w:t>
      </w:r>
      <w:proofErr w:type="spellStart"/>
      <w:r w:rsidR="00A31DC4" w:rsidRPr="00D34D43">
        <w:rPr>
          <w:rFonts w:cs="Arial"/>
          <w:color w:val="000000" w:themeColor="text1"/>
        </w:rPr>
        <w:t>viên</w:t>
      </w:r>
      <w:proofErr w:type="spellEnd"/>
      <w:r w:rsidR="00A31DC4" w:rsidRPr="00D34D43">
        <w:rPr>
          <w:rFonts w:cs="Arial"/>
          <w:color w:val="000000" w:themeColor="text1"/>
        </w:rPr>
        <w:t xml:space="preserve"> </w:t>
      </w:r>
      <w:proofErr w:type="spellStart"/>
      <w:r w:rsidR="00A31DC4" w:rsidRPr="00D34D43">
        <w:rPr>
          <w:rFonts w:cs="Arial"/>
          <w:color w:val="000000" w:themeColor="text1"/>
        </w:rPr>
        <w:t>của</w:t>
      </w:r>
      <w:proofErr w:type="spellEnd"/>
      <w:r w:rsidR="00A31DC4" w:rsidRPr="00D34D43">
        <w:rPr>
          <w:rFonts w:cs="Arial"/>
          <w:color w:val="000000" w:themeColor="text1"/>
        </w:rPr>
        <w:t xml:space="preserve"> </w:t>
      </w:r>
      <w:proofErr w:type="spellStart"/>
      <w:r w:rsidR="00A31DC4" w:rsidRPr="00D34D43">
        <w:rPr>
          <w:rFonts w:cs="Arial"/>
          <w:color w:val="000000" w:themeColor="text1"/>
        </w:rPr>
        <w:t>dự</w:t>
      </w:r>
      <w:proofErr w:type="spellEnd"/>
      <w:r w:rsidR="00A31DC4" w:rsidRPr="00D34D43">
        <w:rPr>
          <w:rFonts w:cs="Arial"/>
          <w:color w:val="000000" w:themeColor="text1"/>
        </w:rPr>
        <w:t xml:space="preserve"> </w:t>
      </w:r>
      <w:proofErr w:type="spellStart"/>
      <w:r w:rsidR="00A31DC4" w:rsidRPr="00D34D43">
        <w:rPr>
          <w:rFonts w:cs="Arial"/>
          <w:color w:val="000000" w:themeColor="text1"/>
        </w:rPr>
        <w:t>án</w:t>
      </w:r>
      <w:proofErr w:type="spellEnd"/>
    </w:p>
    <w:p w14:paraId="25C46F3B" w14:textId="57749F49" w:rsidR="00C93D1F" w:rsidRPr="00D34D43" w:rsidRDefault="00C93D1F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Cấu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trúc</w:t>
      </w:r>
      <w:proofErr w:type="spellEnd"/>
      <w:r w:rsidRPr="00D34D43">
        <w:rPr>
          <w:rFonts w:cs="Arial"/>
          <w:color w:val="000000" w:themeColor="text1"/>
        </w:rPr>
        <w:t xml:space="preserve"> Project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3 </w:t>
      </w:r>
      <w:proofErr w:type="spellStart"/>
      <w:r w:rsidRPr="00D34D43">
        <w:rPr>
          <w:rFonts w:cs="Arial"/>
          <w:color w:val="000000" w:themeColor="text1"/>
        </w:rPr>
        <w:t>cột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="00F72B6D" w:rsidRPr="00D34D43">
        <w:rPr>
          <w:rFonts w:cs="Arial"/>
          <w:color w:val="000000" w:themeColor="text1"/>
        </w:rPr>
        <w:t xml:space="preserve"> (</w:t>
      </w:r>
      <w:proofErr w:type="spellStart"/>
      <w:r w:rsidR="00F72B6D" w:rsidRPr="00D34D43">
        <w:rPr>
          <w:rFonts w:cs="Arial"/>
          <w:color w:val="000000" w:themeColor="text1"/>
        </w:rPr>
        <w:t>Tùy</w:t>
      </w:r>
      <w:proofErr w:type="spellEnd"/>
      <w:r w:rsidR="00F72B6D" w:rsidRPr="00D34D43">
        <w:rPr>
          <w:rFonts w:cs="Arial"/>
          <w:color w:val="000000" w:themeColor="text1"/>
        </w:rPr>
        <w:t xml:space="preserve"> ý </w:t>
      </w:r>
      <w:proofErr w:type="spellStart"/>
      <w:r w:rsidR="00F72B6D" w:rsidRPr="00D34D43">
        <w:rPr>
          <w:rFonts w:cs="Arial"/>
          <w:color w:val="000000" w:themeColor="text1"/>
        </w:rPr>
        <w:t>thêm</w:t>
      </w:r>
      <w:proofErr w:type="spellEnd"/>
      <w:r w:rsidR="00F72B6D" w:rsidRPr="00D34D43">
        <w:rPr>
          <w:rFonts w:cs="Arial"/>
          <w:color w:val="000000" w:themeColor="text1"/>
        </w:rPr>
        <w:t xml:space="preserve"> </w:t>
      </w:r>
      <w:proofErr w:type="spellStart"/>
      <w:r w:rsidR="00F72B6D" w:rsidRPr="00D34D43">
        <w:rPr>
          <w:rFonts w:cs="Arial"/>
          <w:color w:val="000000" w:themeColor="text1"/>
        </w:rPr>
        <w:t>các</w:t>
      </w:r>
      <w:proofErr w:type="spellEnd"/>
      <w:r w:rsidR="00F72B6D" w:rsidRPr="00D34D43">
        <w:rPr>
          <w:rFonts w:cs="Arial"/>
          <w:color w:val="000000" w:themeColor="text1"/>
        </w:rPr>
        <w:t xml:space="preserve"> </w:t>
      </w:r>
      <w:proofErr w:type="spellStart"/>
      <w:r w:rsidR="00F72B6D" w:rsidRPr="00D34D43">
        <w:rPr>
          <w:rFonts w:cs="Arial"/>
          <w:color w:val="000000" w:themeColor="text1"/>
        </w:rPr>
        <w:t>cột</w:t>
      </w:r>
      <w:proofErr w:type="spellEnd"/>
      <w:r w:rsidR="00F72B6D" w:rsidRPr="00D34D43">
        <w:rPr>
          <w:rFonts w:cs="Arial"/>
          <w:color w:val="000000" w:themeColor="text1"/>
        </w:rPr>
        <w:t xml:space="preserve"> </w:t>
      </w:r>
      <w:proofErr w:type="spellStart"/>
      <w:r w:rsidR="00F72B6D" w:rsidRPr="00D34D43">
        <w:rPr>
          <w:rFonts w:cs="Arial"/>
          <w:color w:val="000000" w:themeColor="text1"/>
        </w:rPr>
        <w:t>khác</w:t>
      </w:r>
      <w:proofErr w:type="spellEnd"/>
      <w:r w:rsidR="00F72B6D" w:rsidRPr="00D34D43">
        <w:rPr>
          <w:rFonts w:cs="Arial"/>
          <w:color w:val="000000" w:themeColor="text1"/>
        </w:rPr>
        <w:t>)</w:t>
      </w:r>
    </w:p>
    <w:p w14:paraId="00E38671" w14:textId="75C9B3AC" w:rsidR="00AC7F66" w:rsidRPr="00D34D43" w:rsidRDefault="00C93D1F" w:rsidP="00F31DE3">
      <w:pPr>
        <w:pStyle w:val="ListParagraph"/>
        <w:ind w:left="720"/>
        <w:jc w:val="center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202A120" wp14:editId="5DE3375F">
            <wp:extent cx="2790908" cy="1711100"/>
            <wp:effectExtent l="0" t="0" r="0" b="0"/>
            <wp:docPr id="4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anba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768" cy="17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091" w14:textId="2DAA55E5" w:rsidR="002B3B67" w:rsidRPr="00D34D43" w:rsidRDefault="009030C7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Ở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D34D43">
        <w:rPr>
          <w:rFonts w:cs="Arial"/>
          <w:color w:val="000000" w:themeColor="text1"/>
        </w:rPr>
        <w:t>cột</w:t>
      </w:r>
      <w:proofErr w:type="spellEnd"/>
      <w:r w:rsidRPr="00D34D43">
        <w:rPr>
          <w:rFonts w:cs="Arial"/>
          <w:color w:val="000000" w:themeColor="text1"/>
        </w:rPr>
        <w:t>,</w:t>
      </w:r>
      <w:r w:rsidR="004427C7" w:rsidRPr="00D34D43">
        <w:rPr>
          <w:rFonts w:cs="Arial"/>
          <w:color w:val="000000" w:themeColor="text1"/>
        </w:rPr>
        <w:t xml:space="preserve">  </w:t>
      </w:r>
      <w:proofErr w:type="spellStart"/>
      <w:r w:rsidR="004427C7" w:rsidRPr="00D34D43">
        <w:rPr>
          <w:rFonts w:cs="Arial"/>
          <w:color w:val="000000" w:themeColor="text1"/>
        </w:rPr>
        <w:t>yêu</w:t>
      </w:r>
      <w:proofErr w:type="spellEnd"/>
      <w:proofErr w:type="gramEnd"/>
      <w:r w:rsidR="004427C7" w:rsidRPr="00D34D43">
        <w:rPr>
          <w:rFonts w:cs="Arial"/>
          <w:color w:val="000000" w:themeColor="text1"/>
        </w:rPr>
        <w:t xml:space="preserve"> </w:t>
      </w:r>
      <w:proofErr w:type="spellStart"/>
      <w:r w:rsidR="004427C7" w:rsidRPr="00D34D43">
        <w:rPr>
          <w:rFonts w:cs="Arial"/>
          <w:color w:val="000000" w:themeColor="text1"/>
        </w:rPr>
        <w:t>cầu</w:t>
      </w:r>
      <w:proofErr w:type="spellEnd"/>
      <w:r w:rsidR="004427C7" w:rsidRPr="00D34D43">
        <w:rPr>
          <w:rFonts w:cs="Arial"/>
          <w:color w:val="000000" w:themeColor="text1"/>
        </w:rPr>
        <w:t xml:space="preserve"> </w:t>
      </w:r>
      <w:proofErr w:type="spellStart"/>
      <w:r w:rsidR="004427C7" w:rsidRPr="00D34D43">
        <w:rPr>
          <w:rFonts w:cs="Arial"/>
          <w:color w:val="000000" w:themeColor="text1"/>
        </w:rPr>
        <w:t>tạo</w:t>
      </w:r>
      <w:proofErr w:type="spellEnd"/>
      <w:r w:rsidR="004427C7" w:rsidRPr="00D34D43">
        <w:rPr>
          <w:rFonts w:cs="Arial"/>
          <w:color w:val="000000" w:themeColor="text1"/>
        </w:rPr>
        <w:t xml:space="preserve"> ra</w:t>
      </w:r>
      <w:r w:rsidR="00100106" w:rsidRPr="00D34D43">
        <w:rPr>
          <w:rFonts w:cs="Arial"/>
          <w:color w:val="000000" w:themeColor="text1"/>
        </w:rPr>
        <w:t xml:space="preserve"> 12</w:t>
      </w:r>
      <w:r w:rsidR="00345A50" w:rsidRPr="00D34D43">
        <w:rPr>
          <w:rFonts w:cs="Arial"/>
          <w:color w:val="000000" w:themeColor="text1"/>
        </w:rPr>
        <w:t xml:space="preserve"> </w:t>
      </w:r>
      <w:proofErr w:type="spellStart"/>
      <w:r w:rsidR="00345A50" w:rsidRPr="00D34D43">
        <w:rPr>
          <w:rFonts w:cs="Arial"/>
          <w:color w:val="000000" w:themeColor="text1"/>
        </w:rPr>
        <w:t>công</w:t>
      </w:r>
      <w:proofErr w:type="spellEnd"/>
      <w:r w:rsidR="00345A50" w:rsidRPr="00D34D43">
        <w:rPr>
          <w:rFonts w:cs="Arial"/>
          <w:color w:val="000000" w:themeColor="text1"/>
        </w:rPr>
        <w:t xml:space="preserve"> </w:t>
      </w:r>
      <w:proofErr w:type="spellStart"/>
      <w:r w:rsidR="00345A50" w:rsidRPr="00D34D43">
        <w:rPr>
          <w:rFonts w:cs="Arial"/>
          <w:color w:val="000000" w:themeColor="text1"/>
        </w:rPr>
        <w:t>việc</w:t>
      </w:r>
      <w:proofErr w:type="spellEnd"/>
      <w:r w:rsidR="00100106" w:rsidRPr="00D34D43">
        <w:rPr>
          <w:rFonts w:cs="Arial"/>
          <w:color w:val="000000" w:themeColor="text1"/>
        </w:rPr>
        <w:t xml:space="preserve"> (</w:t>
      </w:r>
      <w:r w:rsidR="00345A50" w:rsidRPr="00D34D43">
        <w:rPr>
          <w:rFonts w:cs="Arial"/>
          <w:color w:val="000000" w:themeColor="text1"/>
        </w:rPr>
        <w:t>task</w:t>
      </w:r>
      <w:r w:rsidR="00100106" w:rsidRPr="00D34D43">
        <w:rPr>
          <w:rFonts w:cs="Arial"/>
          <w:color w:val="000000" w:themeColor="text1"/>
        </w:rPr>
        <w:t>)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gán</w:t>
      </w:r>
      <w:proofErr w:type="spellEnd"/>
      <w:r w:rsidR="00100106" w:rsidRPr="00D34D43">
        <w:rPr>
          <w:rFonts w:cs="Arial"/>
          <w:color w:val="000000" w:themeColor="text1"/>
        </w:rPr>
        <w:t xml:space="preserve"> (assign)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="0079293C" w:rsidRPr="00D34D43">
        <w:rPr>
          <w:rFonts w:cs="Arial"/>
          <w:color w:val="000000" w:themeColor="text1"/>
        </w:rPr>
        <w:t xml:space="preserve"> </w:t>
      </w:r>
      <w:proofErr w:type="spellStart"/>
      <w:r w:rsidR="0079293C" w:rsidRPr="00D34D43">
        <w:rPr>
          <w:rFonts w:cs="Arial"/>
          <w:color w:val="000000" w:themeColor="text1"/>
        </w:rPr>
        <w:t>thành</w:t>
      </w:r>
      <w:proofErr w:type="spellEnd"/>
      <w:r w:rsidR="0079293C" w:rsidRPr="00D34D43">
        <w:rPr>
          <w:rFonts w:cs="Arial"/>
          <w:color w:val="000000" w:themeColor="text1"/>
        </w:rPr>
        <w:t xml:space="preserve"> </w:t>
      </w:r>
      <w:proofErr w:type="spellStart"/>
      <w:r w:rsidR="0079293C" w:rsidRPr="00D34D43">
        <w:rPr>
          <w:rFonts w:cs="Arial"/>
          <w:color w:val="000000" w:themeColor="text1"/>
        </w:rPr>
        <w:t>viên</w:t>
      </w:r>
      <w:proofErr w:type="spellEnd"/>
      <w:r w:rsidR="00100106" w:rsidRPr="00D34D43">
        <w:rPr>
          <w:rFonts w:cs="Arial"/>
          <w:color w:val="000000" w:themeColor="text1"/>
        </w:rPr>
        <w:t xml:space="preserve"> 3 task</w:t>
      </w:r>
      <w:r w:rsidR="006158E3" w:rsidRPr="00D34D43">
        <w:rPr>
          <w:rFonts w:cs="Arial"/>
          <w:color w:val="000000" w:themeColor="text1"/>
        </w:rPr>
        <w:t xml:space="preserve">. </w:t>
      </w:r>
    </w:p>
    <w:p w14:paraId="33C3139D" w14:textId="6F34D364" w:rsidR="00000D34" w:rsidRPr="00D34D43" w:rsidRDefault="00000D34" w:rsidP="00252621">
      <w:pPr>
        <w:pStyle w:val="ListParagraph"/>
        <w:numPr>
          <w:ilvl w:val="0"/>
          <w:numId w:val="4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Gán</w:t>
      </w:r>
      <w:proofErr w:type="spellEnd"/>
      <w:r w:rsidRPr="00D34D43">
        <w:rPr>
          <w:rFonts w:cs="Arial"/>
          <w:color w:val="000000" w:themeColor="text1"/>
        </w:rPr>
        <w:t xml:space="preserve"> due date (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thúc</w:t>
      </w:r>
      <w:proofErr w:type="spellEnd"/>
      <w:r w:rsidRPr="00D34D43">
        <w:rPr>
          <w:rFonts w:cs="Arial"/>
          <w:color w:val="000000" w:themeColor="text1"/>
        </w:rPr>
        <w:t xml:space="preserve">)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job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bCs/>
          <w:color w:val="000000" w:themeColor="text1"/>
        </w:rPr>
        <w:t>ngày</w:t>
      </w:r>
      <w:proofErr w:type="spellEnd"/>
      <w:r w:rsidR="001E2510" w:rsidRPr="00D34D43">
        <w:rPr>
          <w:rFonts w:cs="Arial"/>
          <w:b/>
          <w:bCs/>
          <w:color w:val="000000" w:themeColor="text1"/>
        </w:rPr>
        <w:t xml:space="preserve"> G</w:t>
      </w:r>
    </w:p>
    <w:p w14:paraId="55FEBE66" w14:textId="77777777" w:rsidR="002B3B67" w:rsidRPr="00D34D43" w:rsidRDefault="002B3B67" w:rsidP="00F31DE3">
      <w:pPr>
        <w:pStyle w:val="ListParagraph"/>
        <w:ind w:left="720"/>
        <w:jc w:val="center"/>
        <w:rPr>
          <w:rFonts w:cs="Arial"/>
          <w:color w:val="000000" w:themeColor="text1"/>
        </w:rPr>
      </w:pPr>
    </w:p>
    <w:p w14:paraId="1B0FBDB2" w14:textId="423755E8" w:rsidR="003E6FB7" w:rsidRPr="00D34D43" w:rsidRDefault="003E6FB7" w:rsidP="003E6FB7">
      <w:pPr>
        <w:pStyle w:val="NormalH"/>
        <w:ind w:left="360"/>
        <w:rPr>
          <w:rFonts w:ascii="Arial" w:hAnsi="Arial" w:cs="Arial"/>
          <w:color w:val="000000" w:themeColor="text1"/>
        </w:rPr>
      </w:pPr>
      <w:r w:rsidRPr="00D34D43">
        <w:rPr>
          <w:rFonts w:ascii="Arial" w:hAnsi="Arial" w:cs="Arial"/>
          <w:color w:val="000000" w:themeColor="text1"/>
        </w:rPr>
        <w:lastRenderedPageBreak/>
        <w:t xml:space="preserve">BẢN ĐÁNH </w:t>
      </w:r>
      <w:r w:rsidR="00AC7F66" w:rsidRPr="00D34D43">
        <w:rPr>
          <w:rFonts w:ascii="Arial" w:hAnsi="Arial" w:cs="Arial"/>
          <w:color w:val="000000" w:themeColor="text1"/>
        </w:rPr>
        <w:t>GIÁ</w:t>
      </w:r>
      <w:r w:rsidR="004265A4" w:rsidRPr="00D34D43">
        <w:rPr>
          <w:rFonts w:ascii="Arial" w:hAnsi="Arial" w:cs="Arial"/>
          <w:color w:val="000000" w:themeColor="text1"/>
        </w:rPr>
        <w:t xml:space="preserve"> (GIÁO VIÊN THỰC HIỆN</w:t>
      </w:r>
    </w:p>
    <w:p w14:paraId="0AAD18C4" w14:textId="0EC78BD5" w:rsidR="00AC7F66" w:rsidRPr="00D34D43" w:rsidRDefault="009A44DB" w:rsidP="009A44DB">
      <w:pPr>
        <w:jc w:val="center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56B0A6C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36"/>
        <w:gridCol w:w="3612"/>
        <w:gridCol w:w="4253"/>
      </w:tblGrid>
      <w:tr w:rsidR="00941E1D" w:rsidRPr="00D34D43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Pr="00D34D43" w:rsidRDefault="003E6FB7" w:rsidP="003E6FB7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No</w:t>
            </w:r>
          </w:p>
        </w:tc>
        <w:tc>
          <w:tcPr>
            <w:tcW w:w="3612" w:type="dxa"/>
          </w:tcPr>
          <w:p w14:paraId="230E9375" w14:textId="77797A26" w:rsidR="003E6FB7" w:rsidRPr="00D34D43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Hạng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Pr="00D34D43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Mô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</w:tr>
      <w:tr w:rsidR="00941E1D" w:rsidRPr="00D34D43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Pr="00D34D43" w:rsidRDefault="009936EE" w:rsidP="003E6FB7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QUẢN LÝ MÃ NGUỒN</w:t>
            </w:r>
          </w:p>
        </w:tc>
      </w:tr>
      <w:tr w:rsidR="00941E1D" w:rsidRPr="00D34D43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Pr="00D34D43" w:rsidRDefault="009936EE" w:rsidP="003E6FB7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0012D934" w14:textId="61A72F1B" w:rsidR="009936EE" w:rsidRPr="00D34D43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Cấu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trúc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thư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Pr="00D34D43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Pr="00D34D43" w:rsidRDefault="007F7F25" w:rsidP="007F7F25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1A12F7F5" w14:textId="77777777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commit</w:t>
            </w:r>
          </w:p>
          <w:p w14:paraId="64BF36F0" w14:textId="77777777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  <w:p w14:paraId="16AB733A" w14:textId="77777777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  <w:p w14:paraId="4A7029F9" w14:textId="77777777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  <w:p w14:paraId="064F118C" w14:textId="4C070E3F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4253" w:type="dxa"/>
          </w:tcPr>
          <w:p w14:paraId="2260E2AE" w14:textId="77777777" w:rsidR="007F7F25" w:rsidRPr="00D34D43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Pr="00D34D43" w:rsidRDefault="00E86757" w:rsidP="007F7F25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3612" w:type="dxa"/>
          </w:tcPr>
          <w:p w14:paraId="4085683A" w14:textId="29970213" w:rsidR="007F7F25" w:rsidRPr="00D34D43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Thư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mục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Pr="00D34D43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Pr="00D34D43" w:rsidRDefault="00AC5ED2" w:rsidP="007F7F25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QUẢN LÝ CÔNG VIỆC</w:t>
            </w:r>
          </w:p>
        </w:tc>
      </w:tr>
      <w:tr w:rsidR="00941E1D" w:rsidRPr="00D34D43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Pr="00D34D43" w:rsidRDefault="00AC5ED2" w:rsidP="00AC5ED2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05070FAD" w14:textId="32076FBA" w:rsidR="00AC5ED2" w:rsidRPr="00D34D43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Cấu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trúc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D80C48" w:rsidRPr="00D34D43">
              <w:rPr>
                <w:rFonts w:cs="Arial"/>
                <w:color w:val="000000" w:themeColor="text1"/>
              </w:rPr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Pr="00D34D43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Pr="00D34D43" w:rsidRDefault="00751F1C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4A3DDBA7" w14:textId="5B8BC21A" w:rsidR="00751F1C" w:rsidRPr="00D34D43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Task, Due Date, Assign </w:t>
            </w:r>
          </w:p>
          <w:p w14:paraId="422079FF" w14:textId="77777777" w:rsidR="00751F1C" w:rsidRPr="00D34D43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  <w:p w14:paraId="72F50DCA" w14:textId="77777777" w:rsidR="00751F1C" w:rsidRPr="00D34D43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  <w:p w14:paraId="3E1EFCA3" w14:textId="77777777" w:rsidR="00751F1C" w:rsidRPr="00D34D43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  <w:p w14:paraId="10729F65" w14:textId="45CED59A" w:rsidR="00751F1C" w:rsidRPr="00D34D43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4253" w:type="dxa"/>
          </w:tcPr>
          <w:p w14:paraId="18599E91" w14:textId="77777777" w:rsidR="00751F1C" w:rsidRPr="00D34D43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21AA48F0" w14:textId="77777777" w:rsidTr="00B10A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Pr="00D34D43" w:rsidRDefault="00CB64DD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BÁO CÁO</w:t>
            </w:r>
          </w:p>
        </w:tc>
      </w:tr>
      <w:tr w:rsidR="00941E1D" w:rsidRPr="00D34D43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Pr="00D34D43" w:rsidRDefault="008E661F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3612" w:type="dxa"/>
          </w:tcPr>
          <w:p w14:paraId="1C9FAF4E" w14:textId="3079975C" w:rsidR="00CB64DD" w:rsidRPr="00D34D43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Logo</w:t>
            </w:r>
          </w:p>
        </w:tc>
        <w:tc>
          <w:tcPr>
            <w:tcW w:w="4253" w:type="dxa"/>
          </w:tcPr>
          <w:p w14:paraId="3515099F" w14:textId="77777777" w:rsidR="00CB64DD" w:rsidRPr="00D34D43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Pr="00D34D43" w:rsidRDefault="008E661F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3612" w:type="dxa"/>
          </w:tcPr>
          <w:p w14:paraId="77B2CBC7" w14:textId="7E998C7F" w:rsidR="00CB64DD" w:rsidRPr="00D34D43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cục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căn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lề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ngay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Pr="00D34D43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Pr="00D34D43" w:rsidRDefault="008E661F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3612" w:type="dxa"/>
          </w:tcPr>
          <w:p w14:paraId="331B01FA" w14:textId="77777777" w:rsidR="00CB64DD" w:rsidRPr="00D34D43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2BC4A50B" w14:textId="731CCE15" w:rsidR="00A2521D" w:rsidRPr="00D34D43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31FC703D" w14:textId="77777777" w:rsidR="00CB64DD" w:rsidRPr="00D34D43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Pr="00D34D43" w:rsidRDefault="008E661F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3612" w:type="dxa"/>
          </w:tcPr>
          <w:p w14:paraId="416C5304" w14:textId="77777777" w:rsidR="00CB64DD" w:rsidRPr="00D34D43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543EC903" w14:textId="2E27A186" w:rsidR="00A2521D" w:rsidRPr="00D34D43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07B250BC" w14:textId="77777777" w:rsidR="00CB64DD" w:rsidRPr="00D34D43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Pr="00D34D43" w:rsidRDefault="00A2521D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5</w:t>
            </w:r>
          </w:p>
        </w:tc>
        <w:tc>
          <w:tcPr>
            <w:tcW w:w="3612" w:type="dxa"/>
          </w:tcPr>
          <w:p w14:paraId="349FE70E" w14:textId="77777777" w:rsidR="00A2521D" w:rsidRPr="00D34D43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05FD3006" w14:textId="73B9A946" w:rsidR="00A2521D" w:rsidRPr="00D34D43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5D281485" w14:textId="77777777" w:rsidR="00A2521D" w:rsidRPr="00D34D43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Pr="00D34D43" w:rsidRDefault="00A2521D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lastRenderedPageBreak/>
              <w:t>6</w:t>
            </w:r>
          </w:p>
        </w:tc>
        <w:tc>
          <w:tcPr>
            <w:tcW w:w="3612" w:type="dxa"/>
          </w:tcPr>
          <w:p w14:paraId="5CCD3F5C" w14:textId="77777777" w:rsidR="00A2521D" w:rsidRPr="00D34D43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2578D795" w14:textId="756FCB0A" w:rsidR="00A2521D" w:rsidRPr="00D34D43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27F3412E" w14:textId="77777777" w:rsidR="00A2521D" w:rsidRPr="00D34D43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Pr="00D34D43" w:rsidRDefault="00A2521D" w:rsidP="00751F1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7</w:t>
            </w:r>
          </w:p>
        </w:tc>
        <w:tc>
          <w:tcPr>
            <w:tcW w:w="3612" w:type="dxa"/>
          </w:tcPr>
          <w:p w14:paraId="4DFB85DF" w14:textId="77777777" w:rsidR="008E661F" w:rsidRPr="00D34D43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  <w:p w14:paraId="4CC4775D" w14:textId="490488A9" w:rsidR="00A2521D" w:rsidRPr="00D34D43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4253" w:type="dxa"/>
          </w:tcPr>
          <w:p w14:paraId="28240C0B" w14:textId="77777777" w:rsidR="008E661F" w:rsidRPr="00D34D43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</w:tbl>
    <w:p w14:paraId="53F40F1B" w14:textId="18F743B5" w:rsidR="00727431" w:rsidRPr="00D34D43" w:rsidRDefault="009A4C41" w:rsidP="009A4C41">
      <w:pPr>
        <w:pStyle w:val="NormalH"/>
        <w:rPr>
          <w:rFonts w:ascii="Arial" w:hAnsi="Arial" w:cs="Arial"/>
          <w:color w:val="000000" w:themeColor="text1"/>
        </w:rPr>
      </w:pPr>
      <w:r w:rsidRPr="00D34D43">
        <w:rPr>
          <w:rFonts w:ascii="Arial" w:hAnsi="Arial" w:cs="Arial"/>
          <w:color w:val="000000" w:themeColor="text1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41E1D" w:rsidRPr="00D34D43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Ngày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D34D43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napToGrid w:val="0"/>
                <w:color w:val="000000" w:themeColor="text1"/>
              </w:rPr>
            </w:pPr>
            <w:proofErr w:type="spellStart"/>
            <w:r w:rsidRPr="00D34D43">
              <w:rPr>
                <w:rFonts w:cs="Arial"/>
                <w:snapToGrid w:val="0"/>
                <w:color w:val="000000" w:themeColor="text1"/>
              </w:rPr>
              <w:t>Mô</w:t>
            </w:r>
            <w:proofErr w:type="spellEnd"/>
            <w:r w:rsidRPr="00D34D43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snapToGrid w:val="0"/>
                <w:color w:val="000000" w:themeColor="text1"/>
              </w:rPr>
              <w:t>tả</w:t>
            </w:r>
            <w:proofErr w:type="spellEnd"/>
            <w:r w:rsidRPr="00D34D43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snapToGrid w:val="0"/>
                <w:color w:val="000000" w:themeColor="text1"/>
              </w:rPr>
              <w:t>thay</w:t>
            </w:r>
            <w:proofErr w:type="spellEnd"/>
            <w:r w:rsidRPr="00D34D43">
              <w:rPr>
                <w:rFonts w:cs="Arial"/>
                <w:snapToGrid w:val="0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snapToGrid w:val="0"/>
                <w:color w:val="000000" w:themeColor="text1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D34D43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Phiên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D34D43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Người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D34D43" w:rsidRDefault="00727431" w:rsidP="00B10AD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Người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duyệt</w:t>
            </w:r>
            <w:proofErr w:type="spellEnd"/>
          </w:p>
        </w:tc>
      </w:tr>
      <w:tr w:rsidR="00941E1D" w:rsidRPr="00D34D43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15/09/2005</w:t>
            </w:r>
          </w:p>
        </w:tc>
        <w:tc>
          <w:tcPr>
            <w:tcW w:w="3095" w:type="dxa"/>
          </w:tcPr>
          <w:p w14:paraId="33CC2B2A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AA0C2F9" w14:textId="0ECD667E" w:rsidR="00727431" w:rsidRPr="00D34D43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0.4</w:t>
            </w:r>
          </w:p>
        </w:tc>
        <w:tc>
          <w:tcPr>
            <w:tcW w:w="1552" w:type="dxa"/>
          </w:tcPr>
          <w:p w14:paraId="4464A6B2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645BC524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15/11/2005</w:t>
            </w:r>
          </w:p>
        </w:tc>
        <w:tc>
          <w:tcPr>
            <w:tcW w:w="3095" w:type="dxa"/>
          </w:tcPr>
          <w:p w14:paraId="1833F08E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1BA03C5F" w14:textId="00AFFE1E" w:rsidR="00727431" w:rsidRPr="00D34D43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0.6</w:t>
            </w:r>
          </w:p>
        </w:tc>
        <w:tc>
          <w:tcPr>
            <w:tcW w:w="1552" w:type="dxa"/>
          </w:tcPr>
          <w:p w14:paraId="6D38D89C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8DAB92E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15/12/2005</w:t>
            </w:r>
          </w:p>
        </w:tc>
        <w:tc>
          <w:tcPr>
            <w:tcW w:w="3095" w:type="dxa"/>
          </w:tcPr>
          <w:p w14:paraId="3969F235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07DA07D" w14:textId="59570BA0" w:rsidR="00727431" w:rsidRPr="00D34D43" w:rsidRDefault="005F5B85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0.9</w:t>
            </w:r>
          </w:p>
        </w:tc>
        <w:tc>
          <w:tcPr>
            <w:tcW w:w="1552" w:type="dxa"/>
          </w:tcPr>
          <w:p w14:paraId="5E82AEF4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567EB4C9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7B305CF3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096ACD1E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614BAEAB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2F78CDDC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40B3DC4F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4F179CC3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57E5CB6A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25B994E6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362C017C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5141B22F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605DA17E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309589C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1F46DC41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7C7C64BA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4B313FD6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B6ACFC8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663BAFC1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1AD25F40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139CCF74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1CF4746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56D18A07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3FA92155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56709E35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39723969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  <w:tr w:rsidR="00941E1D" w:rsidRPr="00D34D43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D34D43" w:rsidRDefault="00727431" w:rsidP="00B10AD4">
            <w:pPr>
              <w:rPr>
                <w:rFonts w:cs="Arial"/>
                <w:color w:val="000000" w:themeColor="text1"/>
              </w:rPr>
            </w:pPr>
          </w:p>
        </w:tc>
        <w:tc>
          <w:tcPr>
            <w:tcW w:w="3095" w:type="dxa"/>
          </w:tcPr>
          <w:p w14:paraId="30A1B794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148" w:type="dxa"/>
          </w:tcPr>
          <w:p w14:paraId="470C6D40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552" w:type="dxa"/>
          </w:tcPr>
          <w:p w14:paraId="42C80AD7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  <w:tc>
          <w:tcPr>
            <w:tcW w:w="1440" w:type="dxa"/>
          </w:tcPr>
          <w:p w14:paraId="0F54A4BD" w14:textId="77777777" w:rsidR="00727431" w:rsidRPr="00D34D43" w:rsidRDefault="00727431" w:rsidP="00B10A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</w:rPr>
            </w:pPr>
          </w:p>
        </w:tc>
      </w:tr>
    </w:tbl>
    <w:p w14:paraId="68AF8ED9" w14:textId="77777777" w:rsidR="00F34A9B" w:rsidRPr="00D34D43" w:rsidRDefault="00F34A9B" w:rsidP="005F37E7">
      <w:pPr>
        <w:pStyle w:val="TOC3"/>
        <w:rPr>
          <w:rFonts w:cs="Arial"/>
          <w:color w:val="000000" w:themeColor="text1"/>
        </w:rPr>
        <w:sectPr w:rsidR="00F34A9B" w:rsidRPr="00D34D43" w:rsidSect="00103C11">
          <w:headerReference w:type="default" r:id="rId14"/>
          <w:footerReference w:type="default" r:id="rId15"/>
          <w:footerReference w:type="first" r:id="rId16"/>
          <w:footnotePr>
            <w:pos w:val="beneathText"/>
          </w:footnotePr>
          <w:pgSz w:w="11905" w:h="16837"/>
          <w:pgMar w:top="1440" w:right="1138" w:bottom="1440" w:left="1138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Pr="00D34D43" w:rsidRDefault="00A62F4F" w:rsidP="008410A0">
      <w:pPr>
        <w:pStyle w:val="Heading1"/>
        <w:rPr>
          <w:rFonts w:cs="Arial"/>
          <w:color w:val="000000" w:themeColor="text1"/>
        </w:rPr>
      </w:pPr>
      <w:bookmarkStart w:id="1" w:name="_Toc27384583"/>
      <w:proofErr w:type="spellStart"/>
      <w:r w:rsidRPr="00D34D43">
        <w:rPr>
          <w:rFonts w:cs="Arial"/>
          <w:color w:val="000000" w:themeColor="text1"/>
        </w:rPr>
        <w:lastRenderedPageBreak/>
        <w:t>Giới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1"/>
      <w:proofErr w:type="spellEnd"/>
    </w:p>
    <w:p w14:paraId="1D0DE2F3" w14:textId="0770349E" w:rsidR="00587AEE" w:rsidRPr="00D34D43" w:rsidRDefault="009E2E20" w:rsidP="009E2E20">
      <w:pPr>
        <w:pStyle w:val="Heading2"/>
        <w:rPr>
          <w:rFonts w:cs="Arial"/>
          <w:color w:val="000000" w:themeColor="text1"/>
        </w:rPr>
      </w:pPr>
      <w:bookmarkStart w:id="2" w:name="_Toc27384584"/>
      <w:proofErr w:type="spellStart"/>
      <w:r w:rsidRPr="00D34D43">
        <w:rPr>
          <w:rFonts w:cs="Arial"/>
          <w:color w:val="000000" w:themeColor="text1"/>
        </w:rPr>
        <w:t>Mô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dự</w:t>
      </w:r>
      <w:proofErr w:type="spellEnd"/>
      <w:r w:rsidR="00BA730B" w:rsidRPr="00D34D43">
        <w:rPr>
          <w:rFonts w:cs="Arial"/>
          <w:color w:val="000000" w:themeColor="text1"/>
        </w:rPr>
        <w:t xml:space="preserve"> </w:t>
      </w:r>
      <w:proofErr w:type="spellStart"/>
      <w:r w:rsidR="00BA730B" w:rsidRPr="00D34D43">
        <w:rPr>
          <w:rFonts w:cs="Arial"/>
          <w:color w:val="000000" w:themeColor="text1"/>
        </w:rPr>
        <w:t>án</w:t>
      </w:r>
      <w:bookmarkEnd w:id="2"/>
      <w:proofErr w:type="spellEnd"/>
    </w:p>
    <w:p w14:paraId="584708BA" w14:textId="77777777" w:rsidR="005553C8" w:rsidRPr="00D34D43" w:rsidRDefault="005553C8" w:rsidP="005553C8">
      <w:pPr>
        <w:spacing w:before="80" w:line="288" w:lineRule="auto"/>
        <w:ind w:firstLine="720"/>
        <w:rPr>
          <w:rFonts w:eastAsia="Times New Roman"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máy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mạnh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niên</w:t>
      </w:r>
      <w:proofErr w:type="spellEnd"/>
      <w:r w:rsidRPr="00D34D43">
        <w:rPr>
          <w:rFonts w:cs="Arial"/>
          <w:color w:val="000000" w:themeColor="text1"/>
        </w:rPr>
        <w:t xml:space="preserve"> 70. </w:t>
      </w:r>
      <w:proofErr w:type="spellStart"/>
      <w:r w:rsidRPr="00D34D43">
        <w:rPr>
          <w:rFonts w:cs="Arial"/>
          <w:color w:val="000000" w:themeColor="text1"/>
        </w:rPr>
        <w:t>Còn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"</w:t>
      </w:r>
      <w:proofErr w:type="spellStart"/>
      <w:r w:rsidRPr="00D34D43">
        <w:rPr>
          <w:rFonts w:cs="Arial"/>
          <w:color w:val="000000" w:themeColor="text1"/>
        </w:rPr>
        <w:t>mở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cửa</w:t>
      </w:r>
      <w:proofErr w:type="spellEnd"/>
      <w:r w:rsidRPr="00D34D43">
        <w:rPr>
          <w:rFonts w:cs="Arial"/>
          <w:color w:val="000000" w:themeColor="text1"/>
        </w:rPr>
        <w:t xml:space="preserve">"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giới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826B33E" w14:textId="77777777" w:rsidR="005553C8" w:rsidRPr="00D34D43" w:rsidRDefault="005553C8" w:rsidP="005553C8">
      <w:pPr>
        <w:spacing w:before="80" w:line="288" w:lineRule="auto"/>
        <w:ind w:firstLine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nay,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thuật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cuộc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trọng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biệt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khỏe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769F34E9" w14:textId="2E0186C7" w:rsidR="00BA730B" w:rsidRPr="00D34D43" w:rsidRDefault="005553C8" w:rsidP="005553C8">
      <w:pPr>
        <w:ind w:firstLine="576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Mai,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nghệ</w:t>
      </w:r>
      <w:proofErr w:type="spellEnd"/>
      <w:r w:rsidRPr="00D34D43">
        <w:rPr>
          <w:rFonts w:cs="Arial"/>
          <w:color w:val="000000" w:themeColor="text1"/>
        </w:rPr>
        <w:t xml:space="preserve"> H3B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cùng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khai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2C6F5E" w:rsidRPr="00D34D43">
        <w:rPr>
          <w:rFonts w:cs="Arial"/>
          <w:b/>
          <w:bCs/>
          <w:color w:val="000000" w:themeColor="text1"/>
        </w:rPr>
        <w:t>H</w:t>
      </w:r>
      <w:r w:rsidRPr="00D34D43">
        <w:rPr>
          <w:rFonts w:cs="Arial"/>
          <w:b/>
          <w:bCs/>
          <w:color w:val="000000" w:themeColor="text1"/>
        </w:rPr>
        <w:t>ệ</w:t>
      </w:r>
      <w:proofErr w:type="spellEnd"/>
      <w:r w:rsidRPr="00D34D43">
        <w:rPr>
          <w:rFonts w:cs="Arial"/>
          <w:b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bCs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Pr="00D34D43">
        <w:rPr>
          <w:rFonts w:cs="Arial"/>
          <w:b/>
          <w:color w:val="000000" w:themeColor="text1"/>
        </w:rPr>
        <w:t xml:space="preserve">Web </w:t>
      </w:r>
      <w:proofErr w:type="spellStart"/>
      <w:r w:rsidRPr="00D34D43">
        <w:rPr>
          <w:rFonts w:cs="Arial"/>
          <w:b/>
          <w:color w:val="000000" w:themeColor="text1"/>
        </w:rPr>
        <w:t>quản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lý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dinh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dưỡng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dành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ta 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học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hóa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0B9C44EE" w14:textId="0A0C460D" w:rsidR="00DA309B" w:rsidRPr="00D34D43" w:rsidRDefault="00DA309B" w:rsidP="005553C8">
      <w:pPr>
        <w:ind w:firstLine="576"/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dễ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đảm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an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qua </w:t>
      </w:r>
      <w:proofErr w:type="spellStart"/>
      <w:r w:rsidRPr="00D34D43">
        <w:rPr>
          <w:rFonts w:cs="Arial"/>
          <w:color w:val="000000" w:themeColor="text1"/>
        </w:rPr>
        <w:t>chatbox</w:t>
      </w:r>
      <w:proofErr w:type="spellEnd"/>
      <w:r w:rsidRPr="00D34D43">
        <w:rPr>
          <w:rFonts w:cs="Arial"/>
          <w:color w:val="000000" w:themeColor="text1"/>
        </w:rPr>
        <w:t xml:space="preserve">, video call.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góp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nhỏ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lĩnh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vực</w:t>
      </w:r>
      <w:proofErr w:type="spellEnd"/>
      <w:r w:rsidRPr="00D34D43">
        <w:rPr>
          <w:rFonts w:cs="Arial"/>
          <w:color w:val="000000" w:themeColor="text1"/>
        </w:rPr>
        <w:t xml:space="preserve"> y </w:t>
      </w:r>
      <w:proofErr w:type="spellStart"/>
      <w:r w:rsidRPr="00D34D43">
        <w:rPr>
          <w:rFonts w:cs="Arial"/>
          <w:color w:val="000000" w:themeColor="text1"/>
        </w:rPr>
        <w:t>tế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giúp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cao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sức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khỏe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của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bệnh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="00E1590D" w:rsidRPr="00D34D43">
        <w:rPr>
          <w:rFonts w:cs="Arial"/>
          <w:color w:val="000000" w:themeColor="text1"/>
        </w:rPr>
        <w:t>nhân</w:t>
      </w:r>
      <w:proofErr w:type="spellEnd"/>
      <w:r w:rsidR="00E1590D" w:rsidRPr="00D34D43">
        <w:rPr>
          <w:rFonts w:cs="Arial"/>
          <w:color w:val="000000" w:themeColor="text1"/>
        </w:rPr>
        <w:t xml:space="preserve">. </w:t>
      </w:r>
    </w:p>
    <w:p w14:paraId="292D8DFA" w14:textId="13904858" w:rsidR="00BA730B" w:rsidRPr="00D34D43" w:rsidRDefault="00BA730B" w:rsidP="00BA730B">
      <w:pPr>
        <w:pStyle w:val="Heading2"/>
        <w:rPr>
          <w:rFonts w:cs="Arial"/>
          <w:color w:val="000000" w:themeColor="text1"/>
        </w:rPr>
      </w:pPr>
      <w:bookmarkStart w:id="3" w:name="_Toc27384585"/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cụ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bookmarkEnd w:id="3"/>
      <w:proofErr w:type="spellEnd"/>
    </w:p>
    <w:p w14:paraId="7E6BB31E" w14:textId="0CDF42CB" w:rsidR="00C2490A" w:rsidRPr="00D34D43" w:rsidRDefault="00DA5CCC" w:rsidP="00252621">
      <w:pPr>
        <w:pStyle w:val="ListParagraph"/>
        <w:numPr>
          <w:ilvl w:val="0"/>
          <w:numId w:val="12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Link </w:t>
      </w:r>
      <w:proofErr w:type="spellStart"/>
      <w:r w:rsidR="00C2490A" w:rsidRPr="00D34D43">
        <w:rPr>
          <w:rFonts w:cs="Arial"/>
          <w:color w:val="000000" w:themeColor="text1"/>
        </w:rPr>
        <w:t>Quản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lý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và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phân</w:t>
      </w:r>
      <w:proofErr w:type="spellEnd"/>
      <w:r w:rsidR="00C2490A" w:rsidRPr="00D34D43">
        <w:rPr>
          <w:rFonts w:cs="Arial"/>
          <w:color w:val="000000" w:themeColor="text1"/>
        </w:rPr>
        <w:t xml:space="preserve"> chia </w:t>
      </w:r>
      <w:proofErr w:type="spellStart"/>
      <w:r w:rsidR="00C2490A" w:rsidRPr="00D34D43">
        <w:rPr>
          <w:rFonts w:cs="Arial"/>
          <w:color w:val="000000" w:themeColor="text1"/>
        </w:rPr>
        <w:t>công</w:t>
      </w:r>
      <w:proofErr w:type="spellEnd"/>
      <w:r w:rsidR="00C2490A" w:rsidRPr="00D34D43">
        <w:rPr>
          <w:rFonts w:cs="Arial"/>
          <w:color w:val="000000" w:themeColor="text1"/>
        </w:rPr>
        <w:t xml:space="preserve"> </w:t>
      </w:r>
      <w:proofErr w:type="spellStart"/>
      <w:r w:rsidR="00C2490A" w:rsidRPr="00D34D43">
        <w:rPr>
          <w:rFonts w:cs="Arial"/>
          <w:color w:val="000000" w:themeColor="text1"/>
        </w:rPr>
        <w:t>việc</w:t>
      </w:r>
      <w:proofErr w:type="spellEnd"/>
      <w:r w:rsidR="00C2490A" w:rsidRPr="00D34D43">
        <w:rPr>
          <w:rFonts w:cs="Arial"/>
          <w:b/>
          <w:bCs/>
          <w:color w:val="000000" w:themeColor="text1"/>
        </w:rPr>
        <w:t>:</w:t>
      </w:r>
      <w:r w:rsidR="006519D7" w:rsidRPr="00D34D43">
        <w:rPr>
          <w:rFonts w:cs="Arial"/>
          <w:color w:val="000000" w:themeColor="text1"/>
        </w:rPr>
        <w:t xml:space="preserve"> MS </w:t>
      </w:r>
      <w:proofErr w:type="gramStart"/>
      <w:r w:rsidR="006519D7" w:rsidRPr="00D34D43">
        <w:rPr>
          <w:rFonts w:cs="Arial"/>
          <w:color w:val="000000" w:themeColor="text1"/>
        </w:rPr>
        <w:t>Planner</w:t>
      </w:r>
      <w:r w:rsidR="009B1DE1" w:rsidRPr="00D34D43">
        <w:rPr>
          <w:rFonts w:cs="Arial"/>
          <w:color w:val="000000" w:themeColor="text1"/>
        </w:rPr>
        <w:t xml:space="preserve"> :</w:t>
      </w:r>
      <w:proofErr w:type="gramEnd"/>
      <w:r w:rsidR="009B1DE1" w:rsidRPr="00D34D43">
        <w:rPr>
          <w:rFonts w:cs="Arial"/>
          <w:color w:val="000000" w:themeColor="text1"/>
        </w:rPr>
        <w:t xml:space="preserve"> </w:t>
      </w:r>
      <w:hyperlink r:id="rId17" w:history="1">
        <w:r w:rsidR="00B36152" w:rsidRPr="00B36152">
          <w:rPr>
            <w:rStyle w:val="Hyperlink"/>
            <w:rFonts w:cs="Arial"/>
          </w:rPr>
          <w:t>shorturl.at/xACN8</w:t>
        </w:r>
      </w:hyperlink>
    </w:p>
    <w:p w14:paraId="22420DD7" w14:textId="7429AED6" w:rsidR="00DA5CCC" w:rsidRPr="00B36152" w:rsidRDefault="005553C8" w:rsidP="00252621">
      <w:pPr>
        <w:pStyle w:val="ListParagraph"/>
        <w:numPr>
          <w:ilvl w:val="0"/>
          <w:numId w:val="12"/>
        </w:numPr>
        <w:rPr>
          <w:rStyle w:val="Hyperlink"/>
          <w:rFonts w:cs="Arial"/>
        </w:rPr>
      </w:pPr>
      <w:r w:rsidRPr="00D34D43">
        <w:rPr>
          <w:rFonts w:cs="Arial"/>
          <w:color w:val="000000" w:themeColor="text1"/>
        </w:rPr>
        <w:t xml:space="preserve">Link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="00E1590D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nguồn</w:t>
      </w:r>
      <w:proofErr w:type="spellEnd"/>
      <w:r w:rsidRPr="00D34D43">
        <w:rPr>
          <w:rFonts w:cs="Arial"/>
          <w:color w:val="000000" w:themeColor="text1"/>
        </w:rPr>
        <w:t xml:space="preserve">: GitHub: </w:t>
      </w:r>
      <w:r w:rsidR="00B36152">
        <w:rPr>
          <w:rFonts w:cs="Arial"/>
        </w:rPr>
        <w:fldChar w:fldCharType="begin"/>
      </w:r>
      <w:r w:rsidR="00B36152">
        <w:rPr>
          <w:rFonts w:cs="Arial"/>
        </w:rPr>
        <w:instrText xml:space="preserve"> HYPERLINK "https://github.com/HungNguyen501/Qu-n-l-d-n-CNTT.git" </w:instrText>
      </w:r>
      <w:r w:rsidR="00B36152">
        <w:rPr>
          <w:rFonts w:cs="Arial"/>
        </w:rPr>
      </w:r>
      <w:r w:rsidR="00B36152">
        <w:rPr>
          <w:rFonts w:cs="Arial"/>
        </w:rPr>
        <w:fldChar w:fldCharType="separate"/>
      </w:r>
      <w:r w:rsidRPr="00B36152">
        <w:rPr>
          <w:rStyle w:val="Hyperlink"/>
          <w:rFonts w:cs="Arial"/>
        </w:rPr>
        <w:t>https://github.com/HungNguyen501/Qu-n-l-d-n-CNTT.git</w:t>
      </w:r>
    </w:p>
    <w:p w14:paraId="2A2A4C6F" w14:textId="219AC8CD" w:rsidR="00ED59E0" w:rsidRPr="00D34D43" w:rsidRDefault="00B36152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  <w:r>
        <w:rPr>
          <w:rFonts w:cs="Arial"/>
        </w:rPr>
        <w:fldChar w:fldCharType="end"/>
      </w:r>
    </w:p>
    <w:p w14:paraId="5C918B4D" w14:textId="70E2642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3828F539" w14:textId="12D2261D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30CE1E1" w14:textId="3E85BAF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B61D5E5" w14:textId="7732E99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737A914" w14:textId="15DDD8F9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AD975C9" w14:textId="70CAAEA3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2A9AA990" w14:textId="2CC71F36" w:rsidR="00ED59E0" w:rsidRPr="00D34D43" w:rsidRDefault="00ED59E0" w:rsidP="00ED59E0">
      <w:pPr>
        <w:pStyle w:val="ListParagraph"/>
        <w:ind w:left="720"/>
        <w:rPr>
          <w:rStyle w:val="Hyperlink"/>
          <w:rFonts w:cs="Arial"/>
          <w:color w:val="000000" w:themeColor="text1"/>
        </w:rPr>
      </w:pPr>
    </w:p>
    <w:p w14:paraId="7F7884F3" w14:textId="77777777" w:rsidR="00ED59E0" w:rsidRPr="00D34D43" w:rsidRDefault="00ED59E0" w:rsidP="00E1590D">
      <w:pPr>
        <w:rPr>
          <w:rFonts w:cs="Arial"/>
          <w:color w:val="000000" w:themeColor="text1"/>
        </w:rPr>
      </w:pPr>
    </w:p>
    <w:p w14:paraId="5E1510E8" w14:textId="23360A6C" w:rsidR="00A62F4F" w:rsidRPr="00D34D43" w:rsidRDefault="00A62F4F" w:rsidP="00A62F4F">
      <w:pPr>
        <w:pStyle w:val="Heading1"/>
        <w:rPr>
          <w:rFonts w:cs="Arial"/>
          <w:color w:val="000000" w:themeColor="text1"/>
        </w:rPr>
      </w:pPr>
      <w:bookmarkStart w:id="4" w:name="_Toc27384586"/>
      <w:proofErr w:type="spellStart"/>
      <w:r w:rsidRPr="00D34D43">
        <w:rPr>
          <w:rFonts w:cs="Arial"/>
          <w:color w:val="000000" w:themeColor="text1"/>
        </w:rPr>
        <w:lastRenderedPageBreak/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"/>
      <w:proofErr w:type="spellEnd"/>
    </w:p>
    <w:p w14:paraId="416F62C7" w14:textId="068E44CF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5" w:name="_Toc27384587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5"/>
      <w:proofErr w:type="spellEnd"/>
    </w:p>
    <w:p w14:paraId="1AF25E24" w14:textId="4E9BB7E3" w:rsidR="0058075C" w:rsidRPr="00D34D43" w:rsidRDefault="009B1DE1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Mr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PGS.Nguyễn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Đức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Tiến</w:t>
      </w:r>
      <w:proofErr w:type="spellEnd"/>
    </w:p>
    <w:p w14:paraId="39D2A530" w14:textId="64525710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Chức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vụ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Phó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giám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đốc</w:t>
      </w:r>
      <w:proofErr w:type="spellEnd"/>
      <w:r w:rsidR="009F6606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Trưởng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–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Hà</w:t>
      </w:r>
      <w:proofErr w:type="spellEnd"/>
      <w:r w:rsidR="00DA309B" w:rsidRPr="00D34D43">
        <w:rPr>
          <w:rFonts w:cs="Arial"/>
          <w:color w:val="000000" w:themeColor="text1"/>
        </w:rPr>
        <w:t xml:space="preserve"> </w:t>
      </w:r>
      <w:proofErr w:type="spellStart"/>
      <w:r w:rsidR="00DA309B" w:rsidRPr="00D34D43">
        <w:rPr>
          <w:rFonts w:cs="Arial"/>
          <w:color w:val="000000" w:themeColor="text1"/>
        </w:rPr>
        <w:t>Nội</w:t>
      </w:r>
      <w:proofErr w:type="spellEnd"/>
    </w:p>
    <w:p w14:paraId="355C5A4C" w14:textId="63D862AC" w:rsidR="009B1DE1" w:rsidRPr="00D34D43" w:rsidRDefault="009B1DE1" w:rsidP="002C6F5E">
      <w:pPr>
        <w:ind w:firstLine="360"/>
        <w:rPr>
          <w:rFonts w:cs="Arial"/>
          <w:color w:val="000000" w:themeColor="text1"/>
        </w:rPr>
      </w:pPr>
      <w:proofErr w:type="spellStart"/>
      <w:proofErr w:type="gramStart"/>
      <w:r w:rsidRPr="00D34D43">
        <w:rPr>
          <w:rFonts w:cs="Arial"/>
          <w:color w:val="000000" w:themeColor="text1"/>
        </w:rPr>
        <w:t>Sđt</w:t>
      </w:r>
      <w:proofErr w:type="spellEnd"/>
      <w:r w:rsidRPr="00D34D43">
        <w:rPr>
          <w:rFonts w:cs="Arial"/>
          <w:color w:val="000000" w:themeColor="text1"/>
        </w:rPr>
        <w:t xml:space="preserve"> :</w:t>
      </w:r>
      <w:proofErr w:type="gramEnd"/>
      <w:r w:rsidRPr="00D34D43">
        <w:rPr>
          <w:rFonts w:cs="Arial"/>
          <w:color w:val="000000" w:themeColor="text1"/>
        </w:rPr>
        <w:t xml:space="preserve"> 0</w:t>
      </w:r>
      <w:r w:rsidR="009F6606" w:rsidRPr="00D34D43">
        <w:rPr>
          <w:rFonts w:cs="Arial"/>
          <w:color w:val="000000" w:themeColor="text1"/>
        </w:rPr>
        <w:t>945679999</w:t>
      </w:r>
    </w:p>
    <w:p w14:paraId="68EF4D15" w14:textId="50B7B7A9" w:rsidR="009B1DE1" w:rsidRPr="00D34D43" w:rsidRDefault="009B1DE1" w:rsidP="002C6F5E">
      <w:pPr>
        <w:ind w:firstLine="360"/>
        <w:rPr>
          <w:rFonts w:cs="Arial"/>
          <w:color w:val="4F81BD" w:themeColor="accen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18" w:history="1">
        <w:r w:rsidR="00B36152" w:rsidRPr="00B36152">
          <w:rPr>
            <w:rStyle w:val="Hyperlink"/>
          </w:rPr>
          <w:t>tien.nd@soict.hust.edu.vn</w:t>
        </w:r>
      </w:hyperlink>
    </w:p>
    <w:p w14:paraId="0EE106C2" w14:textId="6F633879" w:rsidR="00587AEE" w:rsidRPr="00D34D43" w:rsidRDefault="00587AEE" w:rsidP="00587AEE">
      <w:pPr>
        <w:pStyle w:val="Heading2"/>
        <w:rPr>
          <w:rFonts w:cs="Arial"/>
          <w:color w:val="000000" w:themeColor="text1"/>
        </w:rPr>
      </w:pPr>
      <w:bookmarkStart w:id="6" w:name="_Toc27384588"/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hệ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ty</w:t>
      </w:r>
      <w:bookmarkEnd w:id="6"/>
    </w:p>
    <w:p w14:paraId="4C7A6D0C" w14:textId="34940D83" w:rsidR="00011FCE" w:rsidRPr="00D34D43" w:rsidRDefault="00ED59E0" w:rsidP="00252621">
      <w:pPr>
        <w:pStyle w:val="ListParagraph"/>
        <w:numPr>
          <w:ilvl w:val="0"/>
          <w:numId w:val="11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ty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cổ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phần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giải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pháp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công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nghệ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tin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và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truyền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D34D43">
        <w:rPr>
          <w:rFonts w:cs="Arial"/>
          <w:color w:val="000000" w:themeColor="text1"/>
          <w:shd w:val="clear" w:color="auto" w:fill="FFFFFF"/>
        </w:rPr>
        <w:t>thông</w:t>
      </w:r>
      <w:proofErr w:type="spellEnd"/>
      <w:r w:rsidRPr="00D34D43">
        <w:rPr>
          <w:rFonts w:cs="Arial"/>
          <w:color w:val="000000" w:themeColor="text1"/>
          <w:shd w:val="clear" w:color="auto" w:fill="FFFFFF"/>
        </w:rPr>
        <w:t xml:space="preserve"> H3B.</w:t>
      </w:r>
    </w:p>
    <w:p w14:paraId="741F03B5" w14:textId="27CBDADF" w:rsidR="00011FCE" w:rsidRPr="00D34D43" w:rsidRDefault="00011FCE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Địa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chỉ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1, </w:t>
      </w:r>
      <w:proofErr w:type="spellStart"/>
      <w:r w:rsidRPr="00D34D43">
        <w:rPr>
          <w:rFonts w:cs="Arial"/>
          <w:color w:val="000000" w:themeColor="text1"/>
        </w:rPr>
        <w:t>Đại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Viêt</w:t>
      </w:r>
      <w:proofErr w:type="spellEnd"/>
      <w:r w:rsidRPr="00D34D43">
        <w:rPr>
          <w:rFonts w:cs="Arial"/>
          <w:color w:val="000000" w:themeColor="text1"/>
        </w:rPr>
        <w:t xml:space="preserve">, Hai </w:t>
      </w:r>
      <w:proofErr w:type="spellStart"/>
      <w:r w:rsidRPr="00D34D43">
        <w:rPr>
          <w:rFonts w:cs="Arial"/>
          <w:color w:val="000000" w:themeColor="text1"/>
        </w:rPr>
        <w:t>Bà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Trưng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Hà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="00ED59E0" w:rsidRPr="00D34D43">
        <w:rPr>
          <w:rFonts w:cs="Arial"/>
          <w:color w:val="000000" w:themeColor="text1"/>
        </w:rPr>
        <w:t>.</w:t>
      </w:r>
    </w:p>
    <w:p w14:paraId="5298664A" w14:textId="2ED6B3D5" w:rsidR="00755BAC" w:rsidRPr="00D34D43" w:rsidRDefault="00755BAC" w:rsidP="001911B3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Tel: 1131100456</w:t>
      </w:r>
    </w:p>
    <w:p w14:paraId="1AC63701" w14:textId="1FADB98F" w:rsidR="00ED59E0" w:rsidRPr="00D34D43" w:rsidRDefault="00011FCE" w:rsidP="001911B3">
      <w:pPr>
        <w:pStyle w:val="ListParagraph"/>
        <w:ind w:left="720"/>
        <w:rPr>
          <w:rStyle w:val="Hyperlink"/>
          <w:rFonts w:cs="Arial"/>
          <w:color w:val="000000" w:themeColor="text1"/>
          <w:u w:val="none"/>
        </w:rPr>
      </w:pPr>
      <w:r w:rsidRPr="00D34D43">
        <w:rPr>
          <w:rFonts w:cs="Arial"/>
          <w:color w:val="000000" w:themeColor="text1"/>
        </w:rPr>
        <w:t>Website:</w:t>
      </w:r>
      <w:r w:rsidR="00755BAC" w:rsidRPr="00D34D43">
        <w:rPr>
          <w:rFonts w:cs="Arial"/>
          <w:color w:val="000000" w:themeColor="text1"/>
        </w:rPr>
        <w:t xml:space="preserve"> </w:t>
      </w:r>
      <w:hyperlink r:id="rId19" w:history="1">
        <w:r w:rsidR="00B36152" w:rsidRPr="000D3C91">
          <w:rPr>
            <w:rStyle w:val="Hyperlink"/>
          </w:rPr>
          <w:t>www.h3b.com.vn</w:t>
        </w:r>
      </w:hyperlink>
    </w:p>
    <w:p w14:paraId="63656BB1" w14:textId="40A5D2C8" w:rsidR="00ED59E0" w:rsidRPr="00D34D43" w:rsidRDefault="00ED59E0" w:rsidP="001911B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Lĩnh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vực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kinh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doanh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: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công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nghệ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</w:t>
      </w:r>
      <w:proofErr w:type="spellStart"/>
      <w:r w:rsidRPr="00D34D43">
        <w:rPr>
          <w:rStyle w:val="Hyperlink"/>
          <w:rFonts w:cs="Arial"/>
          <w:color w:val="000000" w:themeColor="text1"/>
          <w:u w:val="none"/>
        </w:rPr>
        <w:t>thông</w:t>
      </w:r>
      <w:proofErr w:type="spellEnd"/>
      <w:r w:rsidRPr="00D34D43">
        <w:rPr>
          <w:rStyle w:val="Hyperlink"/>
          <w:rFonts w:cs="Arial"/>
          <w:color w:val="000000" w:themeColor="text1"/>
          <w:u w:val="none"/>
        </w:rPr>
        <w:t xml:space="preserve"> tin.</w:t>
      </w:r>
    </w:p>
    <w:p w14:paraId="325B59B4" w14:textId="5637C9CE" w:rsidR="0058075C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Ngọc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Bình</w:t>
      </w:r>
      <w:proofErr w:type="spellEnd"/>
    </w:p>
    <w:p w14:paraId="195A5456" w14:textId="5E431840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0987654321</w:t>
      </w:r>
    </w:p>
    <w:p w14:paraId="5F840B91" w14:textId="24819916" w:rsidR="009B1DE1" w:rsidRPr="00D34D43" w:rsidRDefault="009B1DE1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20" w:history="1">
        <w:r w:rsidR="00B36152" w:rsidRPr="000D3C91">
          <w:rPr>
            <w:rStyle w:val="Hyperlink"/>
          </w:rPr>
          <w:t>binh.nn@h3b.com.vn</w:t>
        </w:r>
      </w:hyperlink>
    </w:p>
    <w:p w14:paraId="2C16FD83" w14:textId="1DF242C2" w:rsidR="009B1DE1" w:rsidRPr="00D34D43" w:rsidRDefault="009B1D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9F6606" w:rsidRPr="00D34D43">
        <w:rPr>
          <w:rFonts w:cs="Arial"/>
          <w:color w:val="000000" w:themeColor="text1"/>
        </w:rPr>
        <w:t>Nguyễn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Đình</w:t>
      </w:r>
      <w:proofErr w:type="spellEnd"/>
      <w:r w:rsidR="009F6606" w:rsidRPr="00D34D43">
        <w:rPr>
          <w:rFonts w:cs="Arial"/>
          <w:color w:val="000000" w:themeColor="text1"/>
        </w:rPr>
        <w:t xml:space="preserve"> </w:t>
      </w:r>
      <w:proofErr w:type="spellStart"/>
      <w:r w:rsidR="009F6606" w:rsidRPr="00D34D43">
        <w:rPr>
          <w:rFonts w:cs="Arial"/>
          <w:color w:val="000000" w:themeColor="text1"/>
        </w:rPr>
        <w:t>Hưng</w:t>
      </w:r>
      <w:proofErr w:type="spellEnd"/>
    </w:p>
    <w:p w14:paraId="01760BB0" w14:textId="7D07AE6E" w:rsidR="009B1DE1" w:rsidRPr="00D34D43" w:rsidRDefault="00011FCE" w:rsidP="00011FCE">
      <w:pPr>
        <w:ind w:firstLine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>Tel</w:t>
      </w:r>
      <w:r w:rsidR="009B1DE1" w:rsidRPr="00D34D43">
        <w:rPr>
          <w:rFonts w:cs="Arial"/>
          <w:color w:val="000000" w:themeColor="text1"/>
        </w:rPr>
        <w:t>: 0876543210</w:t>
      </w:r>
    </w:p>
    <w:p w14:paraId="62C1A4D6" w14:textId="40A9EAA9" w:rsidR="00CC09AD" w:rsidRPr="00D34D43" w:rsidRDefault="009B1DE1" w:rsidP="00755BAC">
      <w:pPr>
        <w:ind w:firstLine="720"/>
        <w:rPr>
          <w:rFonts w:cs="Arial"/>
          <w:color w:val="000000" w:themeColor="text1"/>
          <w:u w:val="single"/>
        </w:rPr>
      </w:pPr>
      <w:r w:rsidRPr="00D34D43">
        <w:rPr>
          <w:rFonts w:cs="Arial"/>
          <w:color w:val="000000" w:themeColor="text1"/>
        </w:rPr>
        <w:t xml:space="preserve">Email: </w:t>
      </w:r>
      <w:hyperlink r:id="rId21" w:history="1">
        <w:r w:rsidR="00B36152" w:rsidRPr="000D3C91">
          <w:rPr>
            <w:rStyle w:val="Hyperlink"/>
          </w:rPr>
          <w:t>hung.nd@h3b.com.vn</w:t>
        </w:r>
      </w:hyperlink>
    </w:p>
    <w:p w14:paraId="0E765CA2" w14:textId="211213E1" w:rsidR="00DA309B" w:rsidRPr="00D34D43" w:rsidRDefault="0099174A" w:rsidP="00DA309B">
      <w:pPr>
        <w:pStyle w:val="Heading2"/>
        <w:rPr>
          <w:rFonts w:cs="Arial"/>
          <w:color w:val="000000" w:themeColor="text1"/>
        </w:rPr>
      </w:pPr>
      <w:bookmarkStart w:id="7" w:name="_Toc27384589"/>
      <w:proofErr w:type="spellStart"/>
      <w:r>
        <w:rPr>
          <w:rFonts w:cs="Arial"/>
          <w:color w:val="000000" w:themeColor="text1"/>
        </w:rPr>
        <w:t>Phân</w:t>
      </w:r>
      <w:proofErr w:type="spellEnd"/>
      <w:r>
        <w:rPr>
          <w:rFonts w:cs="Arial"/>
          <w:color w:val="000000" w:themeColor="text1"/>
        </w:rPr>
        <w:t xml:space="preserve"> chia </w:t>
      </w:r>
      <w:proofErr w:type="spellStart"/>
      <w:r>
        <w:rPr>
          <w:rFonts w:cs="Arial"/>
          <w:color w:val="000000" w:themeColor="text1"/>
        </w:rPr>
        <w:t>vai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trò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của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khách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hàng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thành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viên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dự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án</w:t>
      </w:r>
      <w:bookmarkEnd w:id="7"/>
      <w:proofErr w:type="spellEnd"/>
    </w:p>
    <w:p w14:paraId="2BCB2DE3" w14:textId="4A965E12" w:rsidR="00755BAC" w:rsidRPr="00B36152" w:rsidRDefault="00560812" w:rsidP="00B36152">
      <w:pPr>
        <w:pStyle w:val="ListParagraph"/>
        <w:numPr>
          <w:ilvl w:val="0"/>
          <w:numId w:val="10"/>
        </w:numPr>
        <w:jc w:val="left"/>
        <w:rPr>
          <w:rFonts w:cs="Arial"/>
          <w:color w:val="000000" w:themeColor="text1"/>
        </w:rPr>
      </w:pPr>
      <w:proofErr w:type="spellStart"/>
      <w:r w:rsidRPr="00B36152">
        <w:rPr>
          <w:rFonts w:cs="Arial"/>
          <w:color w:val="000000" w:themeColor="text1"/>
        </w:rPr>
        <w:t>Bên</w:t>
      </w:r>
      <w:proofErr w:type="spellEnd"/>
      <w:r w:rsidRPr="00B36152">
        <w:rPr>
          <w:rFonts w:cs="Arial"/>
          <w:color w:val="000000" w:themeColor="text1"/>
        </w:rPr>
        <w:t xml:space="preserve"> </w:t>
      </w:r>
      <w:proofErr w:type="spellStart"/>
      <w:r w:rsidRPr="00B36152">
        <w:rPr>
          <w:rFonts w:cs="Arial"/>
          <w:color w:val="000000" w:themeColor="text1"/>
        </w:rPr>
        <w:t>k</w:t>
      </w:r>
      <w:r w:rsidR="0099174A" w:rsidRPr="00B36152">
        <w:rPr>
          <w:rFonts w:cs="Arial"/>
          <w:color w:val="000000" w:themeColor="text1"/>
        </w:rPr>
        <w:t>hách</w:t>
      </w:r>
      <w:proofErr w:type="spellEnd"/>
      <w:r w:rsidR="0099174A" w:rsidRPr="00B36152">
        <w:rPr>
          <w:rFonts w:cs="Arial"/>
          <w:color w:val="000000" w:themeColor="text1"/>
        </w:rPr>
        <w:t xml:space="preserve"> </w:t>
      </w:r>
      <w:proofErr w:type="spellStart"/>
      <w:r w:rsidR="0099174A" w:rsidRPr="00B36152">
        <w:rPr>
          <w:rFonts w:cs="Arial"/>
          <w:color w:val="000000" w:themeColor="text1"/>
        </w:rPr>
        <w:t>hàng</w:t>
      </w:r>
      <w:proofErr w:type="spellEnd"/>
      <w:r w:rsidR="00B366BF">
        <w:rPr>
          <w:rFonts w:cs="Arial"/>
          <w:color w:val="000000" w:themeColor="text1"/>
        </w:rPr>
        <w:t>:</w:t>
      </w:r>
    </w:p>
    <w:p w14:paraId="3854F06F" w14:textId="77777777" w:rsidR="00560812" w:rsidRPr="00560812" w:rsidRDefault="00560812" w:rsidP="00560812">
      <w:pPr>
        <w:jc w:val="center"/>
        <w:rPr>
          <w:rFonts w:cs="Arial"/>
          <w:b/>
          <w:bCs/>
          <w:color w:val="000000" w:themeColor="text1"/>
        </w:rPr>
      </w:pP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1620"/>
        <w:gridCol w:w="1620"/>
        <w:gridCol w:w="720"/>
        <w:gridCol w:w="810"/>
        <w:gridCol w:w="990"/>
      </w:tblGrid>
      <w:tr w:rsidR="00B36152" w14:paraId="6150A32A" w14:textId="77777777" w:rsidTr="00B366BF">
        <w:tc>
          <w:tcPr>
            <w:tcW w:w="715" w:type="dxa"/>
          </w:tcPr>
          <w:p w14:paraId="73EEBC05" w14:textId="22FC48C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170" w:type="dxa"/>
          </w:tcPr>
          <w:p w14:paraId="28B00521" w14:textId="400CFBE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Người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liên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340" w:type="dxa"/>
          </w:tcPr>
          <w:p w14:paraId="03C17977" w14:textId="3557F36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620" w:type="dxa"/>
          </w:tcPr>
          <w:p w14:paraId="305D7FBB" w14:textId="192429D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620" w:type="dxa"/>
          </w:tcPr>
          <w:p w14:paraId="0DF9F6F0" w14:textId="5C346B2E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Mô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720" w:type="dxa"/>
          </w:tcPr>
          <w:p w14:paraId="49830C09" w14:textId="2C8C31DC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Mail To</w:t>
            </w:r>
          </w:p>
        </w:tc>
        <w:tc>
          <w:tcPr>
            <w:tcW w:w="810" w:type="dxa"/>
          </w:tcPr>
          <w:p w14:paraId="43718D9C" w14:textId="45B4F4D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Giải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đáp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tính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năng</w:t>
            </w:r>
            <w:proofErr w:type="spellEnd"/>
          </w:p>
        </w:tc>
        <w:tc>
          <w:tcPr>
            <w:tcW w:w="990" w:type="dxa"/>
          </w:tcPr>
          <w:p w14:paraId="7652796D" w14:textId="6F37100F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tra</w:t>
            </w:r>
            <w:proofErr w:type="spellEnd"/>
          </w:p>
        </w:tc>
      </w:tr>
      <w:tr w:rsidR="00B36152" w14:paraId="5B5C3602" w14:textId="77777777" w:rsidTr="00B366BF">
        <w:tc>
          <w:tcPr>
            <w:tcW w:w="715" w:type="dxa"/>
          </w:tcPr>
          <w:p w14:paraId="6D90750C" w14:textId="568AE668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170" w:type="dxa"/>
          </w:tcPr>
          <w:p w14:paraId="59E731B0" w14:textId="0E5E8A3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Đức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</w:p>
        </w:tc>
        <w:tc>
          <w:tcPr>
            <w:tcW w:w="2340" w:type="dxa"/>
          </w:tcPr>
          <w:p w14:paraId="156A0F2C" w14:textId="58EA8A36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t xml:space="preserve"> </w:t>
            </w:r>
            <w:hyperlink r:id="rId22" w:history="1">
              <w:r w:rsidRPr="00B36152">
                <w:rPr>
                  <w:rStyle w:val="Hyperlink"/>
                </w:rPr>
                <w:t>tien.nd@soict.hust.edu.vn</w:t>
              </w:r>
            </w:hyperlink>
          </w:p>
        </w:tc>
        <w:tc>
          <w:tcPr>
            <w:tcW w:w="1620" w:type="dxa"/>
          </w:tcPr>
          <w:p w14:paraId="20D4C37C" w14:textId="6DEA7847" w:rsidR="00560812" w:rsidRDefault="00560812" w:rsidP="00755BAC">
            <w:pPr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0945679999</w:t>
            </w:r>
          </w:p>
        </w:tc>
        <w:tc>
          <w:tcPr>
            <w:tcW w:w="1620" w:type="dxa"/>
          </w:tcPr>
          <w:p w14:paraId="1D5C1DE0" w14:textId="5E913D9C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</w:t>
            </w:r>
            <w:r>
              <w:rPr>
                <w:color w:val="000000" w:themeColor="text1"/>
              </w:rPr>
              <w:t>iểm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soát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tiến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độ</w:t>
            </w:r>
            <w:proofErr w:type="spellEnd"/>
          </w:p>
        </w:tc>
        <w:tc>
          <w:tcPr>
            <w:tcW w:w="720" w:type="dxa"/>
          </w:tcPr>
          <w:p w14:paraId="71F2EC32" w14:textId="03B42A1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To</w:t>
            </w:r>
          </w:p>
        </w:tc>
        <w:tc>
          <w:tcPr>
            <w:tcW w:w="810" w:type="dxa"/>
          </w:tcPr>
          <w:p w14:paraId="0F5C217E" w14:textId="1704BED2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5C7DA4D4" w14:textId="5DDBFAC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  <w:tr w:rsidR="00B36152" w14:paraId="410AA7D4" w14:textId="77777777" w:rsidTr="00B366BF">
        <w:tc>
          <w:tcPr>
            <w:tcW w:w="715" w:type="dxa"/>
          </w:tcPr>
          <w:p w14:paraId="7B90C922" w14:textId="29B5FA53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170" w:type="dxa"/>
          </w:tcPr>
          <w:p w14:paraId="7C811875" w14:textId="365E3BCD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Nguyễn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Ngọc</w:t>
            </w:r>
            <w:proofErr w:type="spellEnd"/>
            <w:r>
              <w:rPr>
                <w:rFonts w:cs="Arial"/>
                <w:color w:val="000000" w:themeColor="text1"/>
              </w:rPr>
              <w:t xml:space="preserve"> Trinh</w:t>
            </w:r>
          </w:p>
        </w:tc>
        <w:tc>
          <w:tcPr>
            <w:tcW w:w="2340" w:type="dxa"/>
          </w:tcPr>
          <w:p w14:paraId="7F942B20" w14:textId="36FC56A6" w:rsidR="00560812" w:rsidRDefault="00560812" w:rsidP="00755BAC">
            <w:pPr>
              <w:rPr>
                <w:rFonts w:cs="Arial"/>
                <w:color w:val="000000" w:themeColor="text1"/>
              </w:rPr>
            </w:pPr>
            <w:hyperlink r:id="rId23" w:history="1">
              <w:r w:rsidRPr="000D3C91">
                <w:rPr>
                  <w:rStyle w:val="Hyperlink"/>
                  <w:rFonts w:cs="Arial"/>
                </w:rPr>
                <w:t>t</w:t>
              </w:r>
              <w:r w:rsidRPr="000D3C91">
                <w:rPr>
                  <w:rStyle w:val="Hyperlink"/>
                </w:rPr>
                <w:t>rinh</w:t>
              </w:r>
              <w:r w:rsidRPr="000D3C91">
                <w:rPr>
                  <w:rStyle w:val="Hyperlink"/>
                  <w:rFonts w:cs="Arial"/>
                </w:rPr>
                <w:t>.nn@soict.hust.edu.vn</w:t>
              </w:r>
            </w:hyperlink>
          </w:p>
        </w:tc>
        <w:tc>
          <w:tcPr>
            <w:tcW w:w="1620" w:type="dxa"/>
          </w:tcPr>
          <w:p w14:paraId="724756BE" w14:textId="2755FAF9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0</w:t>
            </w:r>
            <w:r>
              <w:rPr>
                <w:color w:val="000000" w:themeColor="text1"/>
              </w:rPr>
              <w:t>965123456</w:t>
            </w:r>
          </w:p>
        </w:tc>
        <w:tc>
          <w:tcPr>
            <w:tcW w:w="1620" w:type="dxa"/>
          </w:tcPr>
          <w:p w14:paraId="35D7BB6C" w14:textId="46524511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Kiểm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soát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kỹ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thuật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</w:rPr>
              <w:t>hỗ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trợ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chuyên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môn</w:t>
            </w:r>
            <w:proofErr w:type="spellEnd"/>
          </w:p>
        </w:tc>
        <w:tc>
          <w:tcPr>
            <w:tcW w:w="720" w:type="dxa"/>
          </w:tcPr>
          <w:p w14:paraId="303DF693" w14:textId="2544A3AE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810" w:type="dxa"/>
          </w:tcPr>
          <w:p w14:paraId="54294529" w14:textId="3201F625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  <w:tc>
          <w:tcPr>
            <w:tcW w:w="990" w:type="dxa"/>
          </w:tcPr>
          <w:p w14:paraId="4E4F14FA" w14:textId="0E82CE63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High</w:t>
            </w:r>
          </w:p>
        </w:tc>
      </w:tr>
      <w:tr w:rsidR="00B36152" w14:paraId="6E333BB3" w14:textId="77777777" w:rsidTr="00B366BF">
        <w:tc>
          <w:tcPr>
            <w:tcW w:w="715" w:type="dxa"/>
          </w:tcPr>
          <w:p w14:paraId="50D55877" w14:textId="45511420" w:rsidR="00560812" w:rsidRDefault="00560812" w:rsidP="00B366BF">
            <w:pPr>
              <w:jc w:val="center"/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170" w:type="dxa"/>
          </w:tcPr>
          <w:p w14:paraId="23AFAF04" w14:textId="5A35C388" w:rsidR="00560812" w:rsidRDefault="0056081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Bùi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Bích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lastRenderedPageBreak/>
              <w:t>Phương</w:t>
            </w:r>
            <w:proofErr w:type="spellEnd"/>
          </w:p>
        </w:tc>
        <w:tc>
          <w:tcPr>
            <w:tcW w:w="2340" w:type="dxa"/>
          </w:tcPr>
          <w:p w14:paraId="25D9E181" w14:textId="7FADE149" w:rsidR="00560812" w:rsidRDefault="00560812" w:rsidP="00755BAC">
            <w:pPr>
              <w:rPr>
                <w:rFonts w:cs="Arial"/>
                <w:color w:val="000000" w:themeColor="text1"/>
              </w:rPr>
            </w:pPr>
            <w:hyperlink r:id="rId24" w:history="1">
              <w:r w:rsidRPr="000D3C91">
                <w:rPr>
                  <w:rStyle w:val="Hyperlink"/>
                  <w:rFonts w:cs="Arial"/>
                </w:rPr>
                <w:t>phuong.bb@soict.h</w:t>
              </w:r>
              <w:r w:rsidRPr="000D3C91">
                <w:rPr>
                  <w:rStyle w:val="Hyperlink"/>
                  <w:rFonts w:cs="Arial"/>
                </w:rPr>
                <w:lastRenderedPageBreak/>
                <w:t>ust.edu.vn</w:t>
              </w:r>
            </w:hyperlink>
          </w:p>
        </w:tc>
        <w:tc>
          <w:tcPr>
            <w:tcW w:w="1620" w:type="dxa"/>
          </w:tcPr>
          <w:p w14:paraId="32ACDC6B" w14:textId="64B6114F" w:rsidR="00560812" w:rsidRDefault="0056081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lastRenderedPageBreak/>
              <w:t>0</w:t>
            </w:r>
            <w:r>
              <w:rPr>
                <w:color w:val="000000" w:themeColor="text1"/>
              </w:rPr>
              <w:t>958456789</w:t>
            </w:r>
          </w:p>
        </w:tc>
        <w:tc>
          <w:tcPr>
            <w:tcW w:w="1620" w:type="dxa"/>
          </w:tcPr>
          <w:p w14:paraId="2C90C472" w14:textId="05B4BBC4" w:rsidR="00560812" w:rsidRDefault="00B36152" w:rsidP="00755BAC">
            <w:pPr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Q</w:t>
            </w:r>
            <w:r w:rsidR="00560812">
              <w:rPr>
                <w:rFonts w:cs="Arial"/>
                <w:color w:val="000000" w:themeColor="text1"/>
              </w:rPr>
              <w:t>uản</w:t>
            </w:r>
            <w:proofErr w:type="spellEnd"/>
            <w:r w:rsidR="00B366BF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lý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lastRenderedPageBreak/>
              <w:t>truyền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thông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r>
              <w:rPr>
                <w:rFonts w:cs="Arial"/>
                <w:color w:val="000000" w:themeColor="text1"/>
              </w:rPr>
              <w:t>qua</w:t>
            </w:r>
            <w:r w:rsidR="00560812">
              <w:rPr>
                <w:rFonts w:cs="Arial"/>
                <w:color w:val="000000" w:themeColor="text1"/>
              </w:rPr>
              <w:t xml:space="preserve"> email</w:t>
            </w:r>
          </w:p>
        </w:tc>
        <w:tc>
          <w:tcPr>
            <w:tcW w:w="720" w:type="dxa"/>
          </w:tcPr>
          <w:p w14:paraId="48CD1F82" w14:textId="4879DC7A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lastRenderedPageBreak/>
              <w:t>CC</w:t>
            </w:r>
          </w:p>
        </w:tc>
        <w:tc>
          <w:tcPr>
            <w:tcW w:w="810" w:type="dxa"/>
          </w:tcPr>
          <w:p w14:paraId="003E8CC1" w14:textId="653FD94B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  <w:tc>
          <w:tcPr>
            <w:tcW w:w="990" w:type="dxa"/>
          </w:tcPr>
          <w:p w14:paraId="7AAA895F" w14:textId="12093D37" w:rsidR="00560812" w:rsidRDefault="00B36152" w:rsidP="00755BAC">
            <w:pPr>
              <w:rPr>
                <w:rFonts w:cs="Arial"/>
                <w:color w:val="000000" w:themeColor="text1"/>
              </w:rPr>
            </w:pPr>
            <w:r>
              <w:rPr>
                <w:rFonts w:cs="Arial"/>
                <w:color w:val="000000" w:themeColor="text1"/>
              </w:rPr>
              <w:t>CC</w:t>
            </w:r>
          </w:p>
        </w:tc>
      </w:tr>
    </w:tbl>
    <w:p w14:paraId="27BD96C3" w14:textId="2F4D7136" w:rsidR="0099174A" w:rsidRDefault="0099174A" w:rsidP="00755BAC">
      <w:pPr>
        <w:rPr>
          <w:rFonts w:cs="Arial"/>
          <w:color w:val="000000" w:themeColor="text1"/>
        </w:rPr>
      </w:pPr>
    </w:p>
    <w:p w14:paraId="48FCEB33" w14:textId="77777777" w:rsidR="0099174A" w:rsidRDefault="0099174A" w:rsidP="00755BAC">
      <w:pPr>
        <w:rPr>
          <w:rFonts w:cs="Arial"/>
          <w:color w:val="000000" w:themeColor="text1"/>
        </w:rPr>
      </w:pPr>
    </w:p>
    <w:p w14:paraId="5BE92FB1" w14:textId="05A3C749" w:rsidR="0099174A" w:rsidRDefault="0099174A" w:rsidP="00B36152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B36152">
        <w:rPr>
          <w:rFonts w:cs="Arial"/>
          <w:color w:val="000000" w:themeColor="text1"/>
        </w:rPr>
        <w:t>Đội</w:t>
      </w:r>
      <w:proofErr w:type="spellEnd"/>
      <w:r w:rsidRPr="00B36152">
        <w:rPr>
          <w:rFonts w:cs="Arial"/>
          <w:color w:val="000000" w:themeColor="text1"/>
        </w:rPr>
        <w:t xml:space="preserve"> </w:t>
      </w:r>
      <w:proofErr w:type="spellStart"/>
      <w:r w:rsidRPr="00B36152">
        <w:rPr>
          <w:rFonts w:cs="Arial"/>
          <w:color w:val="000000" w:themeColor="text1"/>
        </w:rPr>
        <w:t>dự</w:t>
      </w:r>
      <w:proofErr w:type="spellEnd"/>
      <w:r w:rsidRPr="00B36152">
        <w:rPr>
          <w:rFonts w:cs="Arial"/>
          <w:color w:val="000000" w:themeColor="text1"/>
        </w:rPr>
        <w:t xml:space="preserve"> </w:t>
      </w:r>
      <w:proofErr w:type="spellStart"/>
      <w:r w:rsidRPr="00B36152">
        <w:rPr>
          <w:rFonts w:cs="Arial"/>
          <w:color w:val="000000" w:themeColor="text1"/>
        </w:rPr>
        <w:t>án</w:t>
      </w:r>
      <w:proofErr w:type="spellEnd"/>
      <w:r w:rsidR="00B366BF">
        <w:rPr>
          <w:rFonts w:cs="Arial"/>
          <w:color w:val="000000" w:themeColor="text1"/>
        </w:rPr>
        <w:t>:</w:t>
      </w:r>
    </w:p>
    <w:p w14:paraId="79D4B4F4" w14:textId="77777777" w:rsidR="00B36152" w:rsidRPr="00B36152" w:rsidRDefault="00B36152" w:rsidP="00B36152">
      <w:pPr>
        <w:ind w:left="360"/>
        <w:rPr>
          <w:rFonts w:cs="Arial"/>
          <w:color w:val="000000" w:themeColor="text1"/>
        </w:rPr>
      </w:pP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715"/>
        <w:gridCol w:w="1620"/>
        <w:gridCol w:w="2610"/>
        <w:gridCol w:w="1350"/>
        <w:gridCol w:w="1440"/>
        <w:gridCol w:w="1080"/>
        <w:gridCol w:w="990"/>
      </w:tblGrid>
      <w:tr w:rsidR="00941E1D" w:rsidRPr="00D34D43" w14:paraId="0FAB925A" w14:textId="77777777" w:rsidTr="00560812">
        <w:tc>
          <w:tcPr>
            <w:tcW w:w="715" w:type="dxa"/>
            <w:vAlign w:val="center"/>
          </w:tcPr>
          <w:p w14:paraId="0AD0FC3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1620" w:type="dxa"/>
            <w:vAlign w:val="center"/>
          </w:tcPr>
          <w:p w14:paraId="0E681D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Người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liên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hệ</w:t>
            </w:r>
            <w:proofErr w:type="spellEnd"/>
          </w:p>
        </w:tc>
        <w:tc>
          <w:tcPr>
            <w:tcW w:w="2610" w:type="dxa"/>
            <w:vAlign w:val="center"/>
          </w:tcPr>
          <w:p w14:paraId="4B36E9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Mail</w:t>
            </w:r>
          </w:p>
        </w:tc>
        <w:tc>
          <w:tcPr>
            <w:tcW w:w="1350" w:type="dxa"/>
            <w:vAlign w:val="center"/>
          </w:tcPr>
          <w:p w14:paraId="149E532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Tel</w:t>
            </w:r>
          </w:p>
        </w:tc>
        <w:tc>
          <w:tcPr>
            <w:tcW w:w="1440" w:type="dxa"/>
            <w:vAlign w:val="center"/>
          </w:tcPr>
          <w:p w14:paraId="18E7D289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Mô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tả</w:t>
            </w:r>
            <w:proofErr w:type="spellEnd"/>
          </w:p>
        </w:tc>
        <w:tc>
          <w:tcPr>
            <w:tcW w:w="1080" w:type="dxa"/>
            <w:vAlign w:val="center"/>
          </w:tcPr>
          <w:p w14:paraId="1084986E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Thời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tham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dự</w:t>
            </w:r>
            <w:proofErr w:type="spellEnd"/>
          </w:p>
        </w:tc>
        <w:tc>
          <w:tcPr>
            <w:tcW w:w="990" w:type="dxa"/>
            <w:vAlign w:val="center"/>
          </w:tcPr>
          <w:p w14:paraId="49D87273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Thế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mạnh</w:t>
            </w:r>
            <w:proofErr w:type="spellEnd"/>
          </w:p>
        </w:tc>
      </w:tr>
      <w:tr w:rsidR="00941E1D" w:rsidRPr="00D34D43" w14:paraId="38CC7A58" w14:textId="77777777" w:rsidTr="00560812">
        <w:tc>
          <w:tcPr>
            <w:tcW w:w="715" w:type="dxa"/>
            <w:vAlign w:val="center"/>
          </w:tcPr>
          <w:p w14:paraId="441A41BD" w14:textId="622E5FAD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1620" w:type="dxa"/>
            <w:vAlign w:val="center"/>
          </w:tcPr>
          <w:p w14:paraId="3E58CE98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610" w:type="dxa"/>
            <w:vAlign w:val="center"/>
          </w:tcPr>
          <w:p w14:paraId="6FFA7C60" w14:textId="38E8A7B6" w:rsidR="008106C7" w:rsidRPr="00D34D43" w:rsidRDefault="00B36152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5" w:history="1">
              <w:r w:rsidRPr="000D3C91">
                <w:rPr>
                  <w:rStyle w:val="Hyperlink"/>
                  <w:rFonts w:cs="Arial"/>
                </w:rPr>
                <w:t>binh.nn@h3b.com.vn</w:t>
              </w:r>
            </w:hyperlink>
          </w:p>
        </w:tc>
        <w:tc>
          <w:tcPr>
            <w:tcW w:w="1350" w:type="dxa"/>
            <w:vAlign w:val="center"/>
          </w:tcPr>
          <w:p w14:paraId="778262F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09456789</w:t>
            </w:r>
          </w:p>
        </w:tc>
        <w:tc>
          <w:tcPr>
            <w:tcW w:w="1440" w:type="dxa"/>
            <w:vAlign w:val="center"/>
          </w:tcPr>
          <w:p w14:paraId="601A78F6" w14:textId="3EE76080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Quản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lý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, </w:t>
            </w:r>
            <w:proofErr w:type="spellStart"/>
            <w:r w:rsidR="00560812">
              <w:rPr>
                <w:rFonts w:cs="Arial"/>
                <w:color w:val="000000" w:themeColor="text1"/>
              </w:rPr>
              <w:t>liên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hệ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="00560812">
              <w:rPr>
                <w:rFonts w:cs="Arial"/>
                <w:color w:val="000000" w:themeColor="text1"/>
              </w:rPr>
              <w:t>khách</w:t>
            </w:r>
            <w:proofErr w:type="spellEnd"/>
            <w:r w:rsidR="00560812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proofErr w:type="gramStart"/>
            <w:r w:rsidR="00560812">
              <w:rPr>
                <w:rFonts w:cs="Arial"/>
                <w:color w:val="000000" w:themeColor="text1"/>
              </w:rPr>
              <w:t>hàng</w:t>
            </w:r>
            <w:proofErr w:type="spellEnd"/>
            <w:r w:rsidR="00560812">
              <w:rPr>
                <w:rFonts w:cs="Arial"/>
                <w:color w:val="000000" w:themeColor="text1"/>
              </w:rPr>
              <w:t>,</w:t>
            </w:r>
            <w:r w:rsidRPr="00D34D43">
              <w:rPr>
                <w:rFonts w:cs="Arial"/>
                <w:color w:val="000000" w:themeColor="text1"/>
              </w:rPr>
              <w:t xml:space="preserve">  Back</w:t>
            </w:r>
            <w:proofErr w:type="gramEnd"/>
            <w:r w:rsidRPr="00D34D43">
              <w:rPr>
                <w:rFonts w:cs="Arial"/>
                <w:color w:val="000000" w:themeColor="text1"/>
              </w:rPr>
              <w:t>-End Dev</w:t>
            </w:r>
          </w:p>
        </w:tc>
        <w:tc>
          <w:tcPr>
            <w:tcW w:w="1080" w:type="dxa"/>
            <w:vAlign w:val="center"/>
          </w:tcPr>
          <w:p w14:paraId="729F653B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90%</w:t>
            </w:r>
          </w:p>
        </w:tc>
        <w:tc>
          <w:tcPr>
            <w:tcW w:w="990" w:type="dxa"/>
            <w:vAlign w:val="center"/>
          </w:tcPr>
          <w:p w14:paraId="67FB8FE7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PHP, C#, C++</w:t>
            </w:r>
          </w:p>
        </w:tc>
      </w:tr>
      <w:tr w:rsidR="00941E1D" w:rsidRPr="00D34D43" w14:paraId="079A4E62" w14:textId="77777777" w:rsidTr="00560812">
        <w:tc>
          <w:tcPr>
            <w:tcW w:w="715" w:type="dxa"/>
            <w:vAlign w:val="center"/>
          </w:tcPr>
          <w:p w14:paraId="177E4B40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1620" w:type="dxa"/>
            <w:vAlign w:val="center"/>
          </w:tcPr>
          <w:p w14:paraId="6319A273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697A0B90" w14:textId="43D19380" w:rsidR="008106C7" w:rsidRPr="00D34D43" w:rsidRDefault="00B36152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6" w:history="1">
              <w:r w:rsidRPr="000D3C91">
                <w:rPr>
                  <w:rStyle w:val="Hyperlink"/>
                </w:rPr>
                <w:t>hung</w:t>
              </w:r>
              <w:r w:rsidRPr="000D3C91">
                <w:rPr>
                  <w:rStyle w:val="Hyperlink"/>
                  <w:rFonts w:cs="Arial"/>
                </w:rPr>
                <w:t>.nd@h3b.com.vn</w:t>
              </w:r>
            </w:hyperlink>
          </w:p>
        </w:tc>
        <w:tc>
          <w:tcPr>
            <w:tcW w:w="1350" w:type="dxa"/>
            <w:vAlign w:val="center"/>
          </w:tcPr>
          <w:p w14:paraId="0A1A81D6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09563245</w:t>
            </w:r>
          </w:p>
        </w:tc>
        <w:tc>
          <w:tcPr>
            <w:tcW w:w="1440" w:type="dxa"/>
            <w:vAlign w:val="center"/>
          </w:tcPr>
          <w:p w14:paraId="35F39F26" w14:textId="22EF7901" w:rsidR="008106C7" w:rsidRPr="00D34D43" w:rsidRDefault="00560812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>
              <w:rPr>
                <w:rFonts w:cs="Arial"/>
                <w:color w:val="000000" w:themeColor="text1"/>
              </w:rPr>
              <w:t>Báo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cáo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tiến</w:t>
            </w:r>
            <w:proofErr w:type="spellEnd"/>
            <w:r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</w:rPr>
              <w:t>độ</w:t>
            </w:r>
            <w:proofErr w:type="spellEnd"/>
            <w:r>
              <w:rPr>
                <w:rFonts w:cs="Arial"/>
                <w:color w:val="000000" w:themeColor="text1"/>
              </w:rPr>
              <w:t xml:space="preserve">, </w:t>
            </w:r>
            <w:r w:rsidR="008106C7" w:rsidRPr="00D34D43">
              <w:rPr>
                <w:rFonts w:cs="Arial"/>
                <w:color w:val="000000" w:themeColor="text1"/>
              </w:rPr>
              <w:t>Front-End Dev</w:t>
            </w:r>
          </w:p>
        </w:tc>
        <w:tc>
          <w:tcPr>
            <w:tcW w:w="1080" w:type="dxa"/>
            <w:vAlign w:val="center"/>
          </w:tcPr>
          <w:p w14:paraId="5E2D355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07634D54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CSS, HTML, JS</w:t>
            </w:r>
          </w:p>
        </w:tc>
      </w:tr>
      <w:tr w:rsidR="00941E1D" w:rsidRPr="00D34D43" w14:paraId="620BA76F" w14:textId="77777777" w:rsidTr="00560812">
        <w:tc>
          <w:tcPr>
            <w:tcW w:w="715" w:type="dxa"/>
            <w:vAlign w:val="center"/>
          </w:tcPr>
          <w:p w14:paraId="45BDC84A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1620" w:type="dxa"/>
            <w:vAlign w:val="center"/>
          </w:tcPr>
          <w:p w14:paraId="1CB98BB0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610" w:type="dxa"/>
            <w:vAlign w:val="center"/>
          </w:tcPr>
          <w:p w14:paraId="15309962" w14:textId="2789015C" w:rsidR="008106C7" w:rsidRPr="00D34D43" w:rsidRDefault="00B36152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7" w:history="1">
              <w:r w:rsidRPr="000D3C91">
                <w:rPr>
                  <w:rStyle w:val="Hyperlink"/>
                  <w:rFonts w:cs="Arial"/>
                </w:rPr>
                <w:t>hung.vv@h3b.com.vn</w:t>
              </w:r>
            </w:hyperlink>
          </w:p>
        </w:tc>
        <w:tc>
          <w:tcPr>
            <w:tcW w:w="1350" w:type="dxa"/>
            <w:vAlign w:val="center"/>
          </w:tcPr>
          <w:p w14:paraId="0479122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01456987</w:t>
            </w:r>
          </w:p>
        </w:tc>
        <w:tc>
          <w:tcPr>
            <w:tcW w:w="1440" w:type="dxa"/>
            <w:vAlign w:val="center"/>
          </w:tcPr>
          <w:p w14:paraId="33BA3BEF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</w:t>
            </w:r>
          </w:p>
        </w:tc>
        <w:tc>
          <w:tcPr>
            <w:tcW w:w="1080" w:type="dxa"/>
            <w:vAlign w:val="center"/>
          </w:tcPr>
          <w:p w14:paraId="0A9A0A88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80%</w:t>
            </w:r>
          </w:p>
        </w:tc>
        <w:tc>
          <w:tcPr>
            <w:tcW w:w="990" w:type="dxa"/>
            <w:vAlign w:val="center"/>
          </w:tcPr>
          <w:p w14:paraId="5292BA8D" w14:textId="77777777" w:rsidR="008106C7" w:rsidRPr="00D34D43" w:rsidRDefault="008106C7" w:rsidP="00FB36E3">
            <w:pPr>
              <w:jc w:val="left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C++, C#, PHP</w:t>
            </w:r>
          </w:p>
        </w:tc>
      </w:tr>
      <w:tr w:rsidR="00941E1D" w:rsidRPr="00D34D43" w14:paraId="1906373B" w14:textId="77777777" w:rsidTr="00560812">
        <w:tc>
          <w:tcPr>
            <w:tcW w:w="715" w:type="dxa"/>
            <w:vAlign w:val="center"/>
          </w:tcPr>
          <w:p w14:paraId="742342F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1620" w:type="dxa"/>
            <w:vAlign w:val="center"/>
          </w:tcPr>
          <w:p w14:paraId="07CCB7F4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610" w:type="dxa"/>
            <w:vAlign w:val="center"/>
          </w:tcPr>
          <w:p w14:paraId="53B9C45C" w14:textId="4306271E" w:rsidR="008106C7" w:rsidRPr="00D34D43" w:rsidRDefault="00B366BF" w:rsidP="00FB36E3">
            <w:pPr>
              <w:jc w:val="center"/>
              <w:rPr>
                <w:rFonts w:cs="Arial"/>
                <w:color w:val="4F81BD" w:themeColor="accent1"/>
              </w:rPr>
            </w:pPr>
            <w:hyperlink r:id="rId28" w:history="1">
              <w:r w:rsidRPr="000D3C91">
                <w:rPr>
                  <w:rStyle w:val="Hyperlink"/>
                  <w:rFonts w:cs="Arial"/>
                </w:rPr>
                <w:t>huy.bk@h3b.com.vn</w:t>
              </w:r>
            </w:hyperlink>
          </w:p>
        </w:tc>
        <w:tc>
          <w:tcPr>
            <w:tcW w:w="1350" w:type="dxa"/>
            <w:vAlign w:val="center"/>
          </w:tcPr>
          <w:p w14:paraId="18AEEA8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09645867</w:t>
            </w:r>
          </w:p>
        </w:tc>
        <w:tc>
          <w:tcPr>
            <w:tcW w:w="1440" w:type="dxa"/>
            <w:vAlign w:val="center"/>
          </w:tcPr>
          <w:p w14:paraId="0967B5C7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Tester + Database</w:t>
            </w:r>
          </w:p>
        </w:tc>
        <w:tc>
          <w:tcPr>
            <w:tcW w:w="1080" w:type="dxa"/>
            <w:vAlign w:val="center"/>
          </w:tcPr>
          <w:p w14:paraId="6AB55561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85%</w:t>
            </w:r>
          </w:p>
        </w:tc>
        <w:tc>
          <w:tcPr>
            <w:tcW w:w="990" w:type="dxa"/>
            <w:vAlign w:val="center"/>
          </w:tcPr>
          <w:p w14:paraId="49994C05" w14:textId="77777777" w:rsidR="008106C7" w:rsidRPr="00D34D43" w:rsidRDefault="008106C7" w:rsidP="00FB36E3">
            <w:pPr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MySQL, C#, PHP</w:t>
            </w:r>
          </w:p>
        </w:tc>
      </w:tr>
    </w:tbl>
    <w:p w14:paraId="23C6579C" w14:textId="5D51E759" w:rsidR="00B3139A" w:rsidRDefault="00B3139A" w:rsidP="00B3139A">
      <w:pPr>
        <w:rPr>
          <w:rFonts w:cs="Arial"/>
          <w:color w:val="000000" w:themeColor="text1"/>
        </w:rPr>
      </w:pPr>
    </w:p>
    <w:p w14:paraId="2A253672" w14:textId="70A68994" w:rsidR="00B366BF" w:rsidRDefault="00B366BF" w:rsidP="00B3139A">
      <w:pPr>
        <w:rPr>
          <w:rFonts w:cs="Arial"/>
          <w:color w:val="000000" w:themeColor="text1"/>
        </w:rPr>
      </w:pPr>
    </w:p>
    <w:p w14:paraId="3FF8EE9F" w14:textId="253FF893" w:rsidR="00B366BF" w:rsidRDefault="00B366BF" w:rsidP="00B3139A">
      <w:pPr>
        <w:rPr>
          <w:rFonts w:cs="Arial"/>
          <w:color w:val="000000" w:themeColor="text1"/>
        </w:rPr>
      </w:pPr>
    </w:p>
    <w:p w14:paraId="222FF80B" w14:textId="1D2A8692" w:rsidR="00B366BF" w:rsidRDefault="00B366BF" w:rsidP="00B3139A">
      <w:pPr>
        <w:rPr>
          <w:rFonts w:cs="Arial"/>
          <w:color w:val="000000" w:themeColor="text1"/>
        </w:rPr>
      </w:pPr>
    </w:p>
    <w:p w14:paraId="0379466A" w14:textId="51CEF2B9" w:rsidR="00B366BF" w:rsidRDefault="00B366BF" w:rsidP="00B3139A">
      <w:pPr>
        <w:rPr>
          <w:rFonts w:cs="Arial"/>
          <w:color w:val="000000" w:themeColor="text1"/>
        </w:rPr>
      </w:pPr>
    </w:p>
    <w:p w14:paraId="0B4277A8" w14:textId="33987E3D" w:rsidR="00B366BF" w:rsidRDefault="00B366BF" w:rsidP="00B3139A">
      <w:pPr>
        <w:rPr>
          <w:rFonts w:cs="Arial"/>
          <w:color w:val="000000" w:themeColor="text1"/>
        </w:rPr>
      </w:pPr>
    </w:p>
    <w:p w14:paraId="7C2FA6EC" w14:textId="77777777" w:rsidR="00B366BF" w:rsidRPr="00D34D43" w:rsidRDefault="00B366BF" w:rsidP="00B3139A">
      <w:pPr>
        <w:rPr>
          <w:rFonts w:cs="Arial"/>
          <w:color w:val="000000" w:themeColor="text1"/>
        </w:rPr>
      </w:pPr>
    </w:p>
    <w:p w14:paraId="19223475" w14:textId="2473685B" w:rsidR="00F16A81" w:rsidRPr="00D34D43" w:rsidRDefault="00F16A81" w:rsidP="00F16A81">
      <w:pPr>
        <w:pStyle w:val="Heading1"/>
        <w:rPr>
          <w:rFonts w:cs="Arial"/>
          <w:color w:val="000000" w:themeColor="text1"/>
        </w:rPr>
      </w:pPr>
      <w:bookmarkStart w:id="8" w:name="_Toc27384590"/>
      <w:proofErr w:type="spellStart"/>
      <w:r w:rsidRPr="00D34D43">
        <w:rPr>
          <w:rFonts w:cs="Arial"/>
          <w:color w:val="000000" w:themeColor="text1"/>
        </w:rPr>
        <w:lastRenderedPageBreak/>
        <w:t>Khảo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8"/>
      <w:proofErr w:type="spellEnd"/>
    </w:p>
    <w:p w14:paraId="4EFA2D31" w14:textId="780B0339" w:rsidR="00344D7B" w:rsidRDefault="00344D7B" w:rsidP="00A9178E">
      <w:pPr>
        <w:pStyle w:val="Heading2"/>
        <w:rPr>
          <w:rFonts w:cs="Arial"/>
          <w:color w:val="000000" w:themeColor="text1"/>
        </w:rPr>
      </w:pPr>
      <w:bookmarkStart w:id="9" w:name="_Toc27384591"/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bookmarkEnd w:id="9"/>
      <w:proofErr w:type="spellEnd"/>
    </w:p>
    <w:p w14:paraId="5987AA4D" w14:textId="1FFD457C" w:rsidR="00B366BF" w:rsidRPr="00B366BF" w:rsidRDefault="00B366BF" w:rsidP="00B366BF">
      <w:pPr>
        <w:rPr>
          <w:rFonts w:cs="Arial"/>
        </w:rPr>
      </w:pPr>
      <w:proofErr w:type="spellStart"/>
      <w:r w:rsidRPr="00B366BF">
        <w:rPr>
          <w:rFonts w:cs="Arial"/>
        </w:rPr>
        <w:t>Yêu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cầu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bắt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buộc</w:t>
      </w:r>
      <w:proofErr w:type="spellEnd"/>
      <w:r w:rsidRPr="00B366BF">
        <w:rPr>
          <w:rFonts w:cs="Arial"/>
        </w:rPr>
        <w:t xml:space="preserve">: </w:t>
      </w:r>
    </w:p>
    <w:p w14:paraId="7FD9E810" w14:textId="15AB8BAE" w:rsidR="00B366BF" w:rsidRPr="00B366BF" w:rsidRDefault="00B366BF" w:rsidP="00B366BF">
      <w:pPr>
        <w:pStyle w:val="ListParagraph"/>
        <w:numPr>
          <w:ilvl w:val="0"/>
          <w:numId w:val="10"/>
        </w:numPr>
        <w:rPr>
          <w:rFonts w:cs="Arial"/>
        </w:rPr>
      </w:pPr>
      <w:r w:rsidRPr="00B366BF">
        <w:rPr>
          <w:rFonts w:cs="Arial"/>
        </w:rPr>
        <w:t xml:space="preserve">Font </w:t>
      </w:r>
      <w:proofErr w:type="spellStart"/>
      <w:r w:rsidRPr="00B366BF">
        <w:rPr>
          <w:rFonts w:cs="Arial"/>
        </w:rPr>
        <w:t>chữ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trang</w:t>
      </w:r>
      <w:proofErr w:type="spellEnd"/>
      <w:r w:rsidRPr="00B366BF">
        <w:rPr>
          <w:rFonts w:cs="Arial"/>
        </w:rPr>
        <w:t xml:space="preserve"> web </w:t>
      </w:r>
      <w:proofErr w:type="spellStart"/>
      <w:r w:rsidRPr="00B366BF">
        <w:rPr>
          <w:rFonts w:cs="Arial"/>
        </w:rPr>
        <w:t>tiếng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Việt</w:t>
      </w:r>
      <w:proofErr w:type="spellEnd"/>
      <w:r w:rsidRPr="00B366BF">
        <w:rPr>
          <w:rFonts w:cs="Arial"/>
        </w:rPr>
        <w:t xml:space="preserve">, </w:t>
      </w:r>
      <w:proofErr w:type="spellStart"/>
      <w:r w:rsidRPr="00B366BF">
        <w:rPr>
          <w:rFonts w:cs="Arial"/>
        </w:rPr>
        <w:t>dễ</w:t>
      </w:r>
      <w:proofErr w:type="spellEnd"/>
      <w:r w:rsidRPr="00B366BF">
        <w:rPr>
          <w:rFonts w:cs="Arial"/>
        </w:rPr>
        <w:t xml:space="preserve"> </w:t>
      </w:r>
      <w:proofErr w:type="spellStart"/>
      <w:r w:rsidRPr="00B366BF">
        <w:rPr>
          <w:rFonts w:cs="Arial"/>
        </w:rPr>
        <w:t>nhìn</w:t>
      </w:r>
      <w:proofErr w:type="spellEnd"/>
      <w:r w:rsidRPr="00B366BF">
        <w:rPr>
          <w:rFonts w:cs="Arial"/>
        </w:rPr>
        <w:t xml:space="preserve"> </w:t>
      </w:r>
    </w:p>
    <w:p w14:paraId="4D0DF4BF" w14:textId="1BECB4B4" w:rsidR="00907651" w:rsidRPr="00B366BF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eastAsiaTheme="minorHAnsi" w:cs="Arial"/>
          <w:color w:val="000000" w:themeColor="text1"/>
          <w:spacing w:val="-4"/>
          <w:lang w:eastAsia="en-US" w:bidi="ar-SA"/>
        </w:rPr>
      </w:pPr>
      <w:proofErr w:type="spellStart"/>
      <w:r w:rsidRPr="00B366BF">
        <w:rPr>
          <w:rFonts w:cs="Arial"/>
          <w:color w:val="000000" w:themeColor="text1"/>
        </w:rPr>
        <w:t>Giao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diện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rõ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ràng</w:t>
      </w:r>
      <w:proofErr w:type="spellEnd"/>
      <w:r w:rsidR="00B366BF" w:rsidRPr="00B366BF">
        <w:rPr>
          <w:rFonts w:cs="Arial"/>
          <w:color w:val="000000" w:themeColor="text1"/>
        </w:rPr>
        <w:t xml:space="preserve">, </w:t>
      </w:r>
      <w:proofErr w:type="spellStart"/>
      <w:r w:rsidR="00B366BF" w:rsidRPr="00B366BF">
        <w:rPr>
          <w:rFonts w:cs="Arial"/>
          <w:color w:val="000000" w:themeColor="text1"/>
        </w:rPr>
        <w:t>tối</w:t>
      </w:r>
      <w:proofErr w:type="spellEnd"/>
      <w:r w:rsidR="00B366BF" w:rsidRPr="00B366BF">
        <w:rPr>
          <w:rFonts w:cs="Arial"/>
          <w:color w:val="000000" w:themeColor="text1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</w:rPr>
        <w:t>giản</w:t>
      </w:r>
      <w:proofErr w:type="spellEnd"/>
      <w:r w:rsidRPr="00B366BF">
        <w:rPr>
          <w:rFonts w:cs="Arial"/>
          <w:color w:val="000000" w:themeColor="text1"/>
          <w:spacing w:val="-4"/>
        </w:rPr>
        <w:t>.</w:t>
      </w:r>
    </w:p>
    <w:p w14:paraId="2B73125D" w14:textId="3AF5E619" w:rsidR="00907651" w:rsidRPr="00B366BF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</w:rPr>
        <w:t>Dễ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sử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dụng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với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các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đối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tượng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người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dùng</w:t>
      </w:r>
      <w:proofErr w:type="spellEnd"/>
      <w:r w:rsidRPr="00B366BF">
        <w:rPr>
          <w:rFonts w:cs="Arial"/>
          <w:color w:val="000000" w:themeColor="text1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thuận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tiện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trong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quản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trị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, </w:t>
      </w:r>
      <w:proofErr w:type="spellStart"/>
      <w:r w:rsidRPr="00B366BF">
        <w:rPr>
          <w:rFonts w:cs="Arial"/>
          <w:color w:val="000000" w:themeColor="text1"/>
          <w:spacing w:val="-6"/>
        </w:rPr>
        <w:t>dễ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bảo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trì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06892BF2" w14:textId="62864C33" w:rsidR="00B366BF" w:rsidRPr="00B366BF" w:rsidRDefault="00B366BF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6"/>
        </w:rPr>
      </w:pPr>
      <w:proofErr w:type="spellStart"/>
      <w:r w:rsidRPr="00B366BF">
        <w:rPr>
          <w:rFonts w:cs="Arial"/>
          <w:color w:val="000000" w:themeColor="text1"/>
          <w:spacing w:val="-6"/>
        </w:rPr>
        <w:t>Tốc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đ</w:t>
      </w:r>
      <w:r w:rsidR="0088721E">
        <w:rPr>
          <w:rFonts w:cs="Arial"/>
          <w:color w:val="000000" w:themeColor="text1"/>
          <w:spacing w:val="-6"/>
        </w:rPr>
        <w:t>ộ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truy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6"/>
        </w:rPr>
        <w:t>cập</w:t>
      </w:r>
      <w:proofErr w:type="spellEnd"/>
      <w:r w:rsidRPr="00B366BF">
        <w:rPr>
          <w:rFonts w:cs="Arial"/>
          <w:color w:val="000000" w:themeColor="text1"/>
          <w:spacing w:val="-6"/>
        </w:rPr>
        <w:t xml:space="preserve"> web </w:t>
      </w:r>
      <w:proofErr w:type="spellStart"/>
      <w:r w:rsidRPr="00B366BF">
        <w:rPr>
          <w:rFonts w:cs="Arial"/>
          <w:color w:val="000000" w:themeColor="text1"/>
          <w:spacing w:val="-6"/>
        </w:rPr>
        <w:t>nhanh</w:t>
      </w:r>
      <w:proofErr w:type="spellEnd"/>
      <w:r w:rsidRPr="00B366BF">
        <w:rPr>
          <w:rFonts w:cs="Arial"/>
          <w:color w:val="000000" w:themeColor="text1"/>
          <w:spacing w:val="-6"/>
        </w:rPr>
        <w:t>.</w:t>
      </w:r>
    </w:p>
    <w:p w14:paraId="78943E7E" w14:textId="5496D0EE" w:rsidR="00907651" w:rsidRPr="00B366BF" w:rsidRDefault="00907651" w:rsidP="00B366BF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</w:rPr>
      </w:pPr>
      <w:proofErr w:type="spellStart"/>
      <w:r w:rsidRPr="00B366BF">
        <w:rPr>
          <w:rFonts w:cs="Arial"/>
          <w:color w:val="000000" w:themeColor="text1"/>
          <w:spacing w:val="-7"/>
        </w:rPr>
        <w:t>Thông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tin</w:t>
      </w:r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bệnh</w:t>
      </w:r>
      <w:proofErr w:type="spellEnd"/>
      <w:r w:rsidR="00B366BF"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="00B366BF" w:rsidRPr="00B366BF">
        <w:rPr>
          <w:rFonts w:cs="Arial"/>
          <w:color w:val="000000" w:themeColor="text1"/>
          <w:spacing w:val="-7"/>
        </w:rPr>
        <w:t>nhân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hiển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7"/>
        </w:rPr>
        <w:t>thị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 chi </w:t>
      </w:r>
      <w:proofErr w:type="spellStart"/>
      <w:r w:rsidRPr="00B366BF">
        <w:rPr>
          <w:rFonts w:cs="Arial"/>
          <w:color w:val="000000" w:themeColor="text1"/>
          <w:spacing w:val="-7"/>
        </w:rPr>
        <w:t>tiết</w:t>
      </w:r>
      <w:proofErr w:type="spellEnd"/>
      <w:r w:rsidRPr="00B366BF">
        <w:rPr>
          <w:rFonts w:cs="Arial"/>
          <w:color w:val="000000" w:themeColor="text1"/>
          <w:spacing w:val="-7"/>
        </w:rPr>
        <w:t xml:space="preserve">. </w:t>
      </w:r>
    </w:p>
    <w:p w14:paraId="1B044A1F" w14:textId="5C5450E5" w:rsidR="00B366BF" w:rsidRPr="00B366BF" w:rsidRDefault="00907651" w:rsidP="00AC51E4">
      <w:pPr>
        <w:pStyle w:val="ListParagraph"/>
        <w:numPr>
          <w:ilvl w:val="0"/>
          <w:numId w:val="10"/>
        </w:numPr>
        <w:spacing w:before="60" w:after="60" w:line="312" w:lineRule="auto"/>
        <w:jc w:val="left"/>
        <w:rPr>
          <w:rFonts w:cs="Arial"/>
          <w:color w:val="000000" w:themeColor="text1"/>
          <w:spacing w:val="-12"/>
          <w:w w:val="92"/>
        </w:rPr>
      </w:pPr>
      <w:proofErr w:type="spellStart"/>
      <w:r w:rsidRPr="00B366BF">
        <w:rPr>
          <w:rFonts w:cs="Arial"/>
          <w:color w:val="000000" w:themeColor="text1"/>
        </w:rPr>
        <w:t>Hoàn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thành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sản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phẩm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đúng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thời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gian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</w:rPr>
        <w:t>quy</w:t>
      </w:r>
      <w:proofErr w:type="spellEnd"/>
      <w:r w:rsidRPr="00B366BF">
        <w:rPr>
          <w:rFonts w:cs="Arial"/>
          <w:color w:val="000000" w:themeColor="text1"/>
        </w:rPr>
        <w:t xml:space="preserve"> </w:t>
      </w:r>
      <w:proofErr w:type="spellStart"/>
      <w:r w:rsidRPr="00B366BF">
        <w:rPr>
          <w:rFonts w:cs="Arial"/>
          <w:color w:val="000000" w:themeColor="text1"/>
          <w:spacing w:val="-12"/>
          <w:w w:val="92"/>
        </w:rPr>
        <w:t>định</w:t>
      </w:r>
      <w:proofErr w:type="spellEnd"/>
      <w:r w:rsidRPr="00B366BF">
        <w:rPr>
          <w:rFonts w:cs="Arial"/>
          <w:color w:val="000000" w:themeColor="text1"/>
          <w:spacing w:val="-12"/>
          <w:w w:val="92"/>
        </w:rPr>
        <w:t>.</w:t>
      </w:r>
    </w:p>
    <w:p w14:paraId="69E4F837" w14:textId="77777777" w:rsidR="00B366BF" w:rsidRPr="00D34D43" w:rsidRDefault="00B366BF" w:rsidP="00AC51E4">
      <w:pPr>
        <w:spacing w:before="60" w:after="60" w:line="312" w:lineRule="auto"/>
        <w:rPr>
          <w:rFonts w:cs="Arial"/>
          <w:color w:val="000000" w:themeColor="text1"/>
          <w:spacing w:val="-12"/>
          <w:w w:val="92"/>
        </w:rPr>
      </w:pPr>
    </w:p>
    <w:p w14:paraId="47184346" w14:textId="4FAF47F7" w:rsidR="006F7177" w:rsidRDefault="00B366BF" w:rsidP="006F7177">
      <w:p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Yêu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cầu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nâng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cao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và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giới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hạn</w:t>
      </w:r>
      <w:proofErr w:type="spellEnd"/>
      <w:r>
        <w:rPr>
          <w:rFonts w:cs="Arial"/>
          <w:color w:val="000000" w:themeColor="text1"/>
        </w:rPr>
        <w:t>:</w:t>
      </w:r>
    </w:p>
    <w:p w14:paraId="1268B011" w14:textId="3C0991FF" w:rsidR="00B366BF" w:rsidRDefault="00B366BF" w:rsidP="00B366BF">
      <w:pPr>
        <w:pStyle w:val="ListParagrap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Trình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duyệt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chạy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hệ</w:t>
      </w:r>
      <w:proofErr w:type="spellEnd"/>
      <w:r w:rsidR="0088721E">
        <w:rPr>
          <w:rFonts w:cs="Arial"/>
          <w:color w:val="000000" w:themeColor="text1"/>
        </w:rPr>
        <w:t xml:space="preserve"> </w:t>
      </w:r>
      <w:proofErr w:type="spellStart"/>
      <w:r w:rsidR="0088721E">
        <w:rPr>
          <w:rFonts w:cs="Arial"/>
          <w:color w:val="000000" w:themeColor="text1"/>
        </w:rPr>
        <w:t>thống</w:t>
      </w:r>
      <w:proofErr w:type="spellEnd"/>
      <w:r w:rsidR="0088721E">
        <w:rPr>
          <w:rFonts w:cs="Arial"/>
          <w:color w:val="000000" w:themeColor="text1"/>
        </w:rPr>
        <w:t xml:space="preserve"> web: Google Chrome, Firefox</w:t>
      </w:r>
    </w:p>
    <w:p w14:paraId="35321A8E" w14:textId="7AC868A5" w:rsidR="0088721E" w:rsidRPr="00B366BF" w:rsidRDefault="0088721E" w:rsidP="00B366BF">
      <w:pPr>
        <w:pStyle w:val="ListParagraph"/>
        <w:numPr>
          <w:ilvl w:val="0"/>
          <w:numId w:val="17"/>
        </w:numPr>
        <w:rPr>
          <w:rFonts w:cs="Arial"/>
          <w:color w:val="000000" w:themeColor="text1"/>
        </w:rPr>
      </w:pPr>
      <w:proofErr w:type="spellStart"/>
      <w:r>
        <w:rPr>
          <w:rFonts w:cs="Arial"/>
          <w:color w:val="000000" w:themeColor="text1"/>
        </w:rPr>
        <w:t>Số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người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dùng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hệ</w:t>
      </w:r>
      <w:proofErr w:type="spellEnd"/>
      <w:r>
        <w:rPr>
          <w:rFonts w:cs="Arial"/>
          <w:color w:val="000000" w:themeColor="text1"/>
        </w:rPr>
        <w:t xml:space="preserve"> </w:t>
      </w:r>
      <w:proofErr w:type="spellStart"/>
      <w:r>
        <w:rPr>
          <w:rFonts w:cs="Arial"/>
          <w:color w:val="000000" w:themeColor="text1"/>
        </w:rPr>
        <w:t>thống</w:t>
      </w:r>
      <w:proofErr w:type="spellEnd"/>
      <w:r>
        <w:rPr>
          <w:rFonts w:cs="Arial"/>
          <w:color w:val="000000" w:themeColor="text1"/>
        </w:rPr>
        <w:t xml:space="preserve"> web: 50.000 </w:t>
      </w:r>
    </w:p>
    <w:p w14:paraId="7188314F" w14:textId="76B6C853" w:rsidR="00947316" w:rsidRPr="00D34D43" w:rsidRDefault="00947316" w:rsidP="00A9178E">
      <w:pPr>
        <w:pStyle w:val="Heading2"/>
        <w:rPr>
          <w:rFonts w:cs="Arial"/>
          <w:color w:val="000000" w:themeColor="text1"/>
        </w:rPr>
      </w:pPr>
      <w:bookmarkStart w:id="10" w:name="_Toc27384592"/>
      <w:proofErr w:type="spellStart"/>
      <w:r w:rsidRPr="00D34D43">
        <w:rPr>
          <w:rFonts w:cs="Arial"/>
          <w:color w:val="000000" w:themeColor="text1"/>
        </w:rPr>
        <w:t>Mô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hoạt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động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kiến</w:t>
      </w:r>
      <w:bookmarkEnd w:id="10"/>
      <w:proofErr w:type="spellEnd"/>
    </w:p>
    <w:p w14:paraId="5D3006BF" w14:textId="77777777" w:rsidR="00837007" w:rsidRPr="00D34D43" w:rsidRDefault="00837007" w:rsidP="00837007">
      <w:pPr>
        <w:rPr>
          <w:rFonts w:cs="Arial"/>
          <w:color w:val="000000" w:themeColor="text1"/>
        </w:rPr>
      </w:pPr>
    </w:p>
    <w:p w14:paraId="4591ACA2" w14:textId="4D6E72FA" w:rsidR="00837007" w:rsidRDefault="00837007" w:rsidP="00837007">
      <w:pPr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  <w:sz w:val="28"/>
          <w:szCs w:val="28"/>
        </w:rPr>
        <w:drawing>
          <wp:inline distT="0" distB="0" distL="0" distR="0" wp14:anchorId="7A1B3DE0" wp14:editId="688B54AE">
            <wp:extent cx="5574665" cy="3321050"/>
            <wp:effectExtent l="0" t="0" r="6985" b="0"/>
            <wp:docPr id="7" name="Hình ảnh 7" descr="Ảnh có chứa văn bản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76" cy="332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D064" w14:textId="37F3C3B4" w:rsidR="008D37BB" w:rsidRDefault="008D37BB" w:rsidP="00837007">
      <w:pPr>
        <w:rPr>
          <w:rFonts w:cs="Arial"/>
          <w:color w:val="000000" w:themeColor="text1"/>
        </w:rPr>
      </w:pPr>
    </w:p>
    <w:p w14:paraId="1DA7AAD5" w14:textId="77777777" w:rsidR="008D37BB" w:rsidRPr="00D34D43" w:rsidRDefault="008D37BB" w:rsidP="00837007">
      <w:pPr>
        <w:rPr>
          <w:rFonts w:cs="Arial"/>
          <w:color w:val="000000" w:themeColor="text1"/>
        </w:rPr>
      </w:pPr>
    </w:p>
    <w:p w14:paraId="1118375C" w14:textId="56A44DA2" w:rsidR="00F3362F" w:rsidRPr="00D34D43" w:rsidRDefault="00AD13E4" w:rsidP="00A9178E">
      <w:pPr>
        <w:pStyle w:val="Heading2"/>
        <w:rPr>
          <w:rFonts w:cs="Arial"/>
          <w:color w:val="000000" w:themeColor="text1"/>
        </w:rPr>
      </w:pPr>
      <w:bookmarkStart w:id="11" w:name="_Toc27384593"/>
      <w:proofErr w:type="spellStart"/>
      <w:r w:rsidRPr="00D34D43">
        <w:rPr>
          <w:rFonts w:cs="Arial"/>
          <w:color w:val="000000" w:themeColor="text1"/>
        </w:rPr>
        <w:lastRenderedPageBreak/>
        <w:t>Phạm</w:t>
      </w:r>
      <w:proofErr w:type="spellEnd"/>
      <w:r w:rsidRPr="00D34D43">
        <w:rPr>
          <w:rFonts w:cs="Arial"/>
          <w:color w:val="000000" w:themeColor="text1"/>
        </w:rPr>
        <w:t xml:space="preserve"> vi</w:t>
      </w:r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dự</w:t>
      </w:r>
      <w:proofErr w:type="spellEnd"/>
      <w:r w:rsidR="00DD00D8" w:rsidRPr="00D34D43">
        <w:rPr>
          <w:rFonts w:cs="Arial"/>
          <w:color w:val="000000" w:themeColor="text1"/>
        </w:rPr>
        <w:t xml:space="preserve"> </w:t>
      </w:r>
      <w:proofErr w:type="spellStart"/>
      <w:r w:rsidR="00DD00D8" w:rsidRPr="00D34D43">
        <w:rPr>
          <w:rFonts w:cs="Arial"/>
          <w:color w:val="000000" w:themeColor="text1"/>
        </w:rPr>
        <w:t>án</w:t>
      </w:r>
      <w:bookmarkEnd w:id="11"/>
      <w:proofErr w:type="spellEnd"/>
    </w:p>
    <w:p w14:paraId="7843327D" w14:textId="48A1D79F" w:rsidR="00224D68" w:rsidRPr="00D34D43" w:rsidRDefault="00224D68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toàn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Bạch</w:t>
      </w:r>
      <w:proofErr w:type="spellEnd"/>
      <w:r w:rsidRPr="00D34D43">
        <w:rPr>
          <w:rFonts w:cs="Arial"/>
          <w:color w:val="000000" w:themeColor="text1"/>
        </w:rPr>
        <w:t xml:space="preserve"> Mai</w:t>
      </w:r>
      <w:r w:rsidR="00342043" w:rsidRPr="00D34D43">
        <w:rPr>
          <w:rFonts w:cs="Arial"/>
          <w:color w:val="000000" w:themeColor="text1"/>
        </w:rPr>
        <w:t xml:space="preserve">, </w:t>
      </w:r>
      <w:proofErr w:type="spellStart"/>
      <w:r w:rsidR="00837007" w:rsidRPr="00D34D43">
        <w:rPr>
          <w:rFonts w:cs="Arial"/>
          <w:color w:val="000000" w:themeColor="text1"/>
        </w:rPr>
        <w:t>theo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dõi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cá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="00837007" w:rsidRPr="00D34D43">
        <w:rPr>
          <w:rFonts w:cs="Arial"/>
          <w:color w:val="000000" w:themeColor="text1"/>
        </w:rPr>
        <w:t>và</w:t>
      </w:r>
      <w:proofErr w:type="spellEnd"/>
      <w:r w:rsidR="00837007" w:rsidRPr="00D34D43">
        <w:rPr>
          <w:rFonts w:cs="Arial"/>
          <w:color w:val="000000" w:themeColor="text1"/>
        </w:rPr>
        <w:t xml:space="preserve">  </w:t>
      </w:r>
      <w:proofErr w:type="spellStart"/>
      <w:r w:rsidR="00837007" w:rsidRPr="00D34D43">
        <w:rPr>
          <w:rFonts w:cs="Arial"/>
          <w:color w:val="000000" w:themeColor="text1"/>
        </w:rPr>
        <w:t>thông</w:t>
      </w:r>
      <w:proofErr w:type="spellEnd"/>
      <w:proofErr w:type="gramEnd"/>
      <w:r w:rsidR="00837007" w:rsidRPr="00D34D43">
        <w:rPr>
          <w:rFonts w:cs="Arial"/>
          <w:color w:val="000000" w:themeColor="text1"/>
        </w:rPr>
        <w:t xml:space="preserve"> tin </w:t>
      </w:r>
      <w:proofErr w:type="spellStart"/>
      <w:r w:rsidR="00837007" w:rsidRPr="00D34D43">
        <w:rPr>
          <w:rFonts w:cs="Arial"/>
          <w:color w:val="000000" w:themeColor="text1"/>
        </w:rPr>
        <w:t>dinh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dưỡng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toàn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bộ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nhân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nội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trú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hiện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tại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của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bệnh</w:t>
      </w:r>
      <w:proofErr w:type="spellEnd"/>
      <w:r w:rsidR="00837007" w:rsidRPr="00D34D43">
        <w:rPr>
          <w:rFonts w:cs="Arial"/>
          <w:color w:val="000000" w:themeColor="text1"/>
        </w:rPr>
        <w:t xml:space="preserve"> </w:t>
      </w:r>
      <w:proofErr w:type="spellStart"/>
      <w:r w:rsidR="00837007" w:rsidRPr="00D34D43">
        <w:rPr>
          <w:rFonts w:cs="Arial"/>
          <w:color w:val="000000" w:themeColor="text1"/>
        </w:rPr>
        <w:t>viện</w:t>
      </w:r>
      <w:proofErr w:type="spellEnd"/>
      <w:r w:rsidR="00837007" w:rsidRPr="00D34D43">
        <w:rPr>
          <w:rFonts w:cs="Arial"/>
          <w:color w:val="000000" w:themeColor="text1"/>
        </w:rPr>
        <w:t>.</w:t>
      </w:r>
    </w:p>
    <w:p w14:paraId="17DBDEB6" w14:textId="3E5F61FC" w:rsidR="00AC51E4" w:rsidRPr="00D34D43" w:rsidRDefault="00AC51E4" w:rsidP="00837007">
      <w:pPr>
        <w:ind w:firstLine="432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1000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chuyên</w:t>
      </w:r>
      <w:proofErr w:type="spellEnd"/>
      <w:r w:rsidRPr="00D34D43">
        <w:rPr>
          <w:rFonts w:cs="Arial"/>
          <w:color w:val="000000" w:themeColor="text1"/>
        </w:rPr>
        <w:t xml:space="preserve"> khoa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hơn</w:t>
      </w:r>
      <w:proofErr w:type="spellEnd"/>
      <w:r w:rsidRPr="00D34D43">
        <w:rPr>
          <w:rFonts w:cs="Arial"/>
          <w:color w:val="000000" w:themeColor="text1"/>
        </w:rPr>
        <w:t xml:space="preserve"> 10000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trú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dõi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y,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="00837007" w:rsidRPr="00D34D43">
        <w:rPr>
          <w:rFonts w:cs="Arial"/>
          <w:color w:val="000000" w:themeColor="text1"/>
        </w:rPr>
        <w:t>.</w:t>
      </w:r>
      <w:r w:rsidRPr="00D34D43">
        <w:rPr>
          <w:rFonts w:cs="Arial"/>
          <w:color w:val="000000" w:themeColor="text1"/>
        </w:rPr>
        <w:t xml:space="preserve"> </w:t>
      </w:r>
    </w:p>
    <w:p w14:paraId="6C3EE134" w14:textId="77777777" w:rsidR="003C189D" w:rsidRPr="00D34D43" w:rsidRDefault="003C189D" w:rsidP="00837007">
      <w:pPr>
        <w:ind w:firstLine="432"/>
        <w:rPr>
          <w:rFonts w:cs="Arial"/>
          <w:color w:val="000000" w:themeColor="text1"/>
        </w:rPr>
      </w:pPr>
    </w:p>
    <w:p w14:paraId="58864480" w14:textId="318D7896" w:rsidR="00802E21" w:rsidRPr="00D34D43" w:rsidRDefault="00802E21" w:rsidP="00802E21">
      <w:pPr>
        <w:pStyle w:val="Heading1"/>
        <w:rPr>
          <w:rFonts w:cs="Arial"/>
          <w:color w:val="000000" w:themeColor="text1"/>
        </w:rPr>
      </w:pPr>
      <w:bookmarkStart w:id="12" w:name="_Toc27384594"/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>/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</w:t>
      </w:r>
      <w:bookmarkEnd w:id="12"/>
    </w:p>
    <w:p w14:paraId="02DFB56A" w14:textId="6D9AC0D1" w:rsidR="000A7380" w:rsidRPr="00585011" w:rsidRDefault="000A7380" w:rsidP="00C23CE1">
      <w:pPr>
        <w:pStyle w:val="Heading2"/>
      </w:pPr>
      <w:bookmarkStart w:id="13" w:name="_Toc27384595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với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khách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hàng</w:t>
      </w:r>
      <w:bookmarkEnd w:id="13"/>
      <w:proofErr w:type="spellEnd"/>
    </w:p>
    <w:p w14:paraId="0CAA50A3" w14:textId="343E3362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B3F5A34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8746DA9" w14:textId="77777777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59FC50A" w14:textId="51460580" w:rsidR="000A7380" w:rsidRPr="00D34D43" w:rsidRDefault="000A7380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064DE39C" w14:textId="0C2E7529" w:rsidR="00C23CE1" w:rsidRPr="00D34D43" w:rsidRDefault="00C23CE1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6D516FEC" w14:textId="39F3B81D" w:rsidR="00C23CE1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25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tháng</w:t>
      </w:r>
      <w:proofErr w:type="spellEnd"/>
    </w:p>
    <w:p w14:paraId="2D56BF8A" w14:textId="44304322" w:rsidR="000A7380" w:rsidRPr="00D34D43" w:rsidRDefault="00C23CE1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gặp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mặt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="000A7380" w:rsidRPr="00D34D43">
        <w:rPr>
          <w:rFonts w:cs="Arial"/>
          <w:color w:val="000000" w:themeColor="text1"/>
        </w:rPr>
        <w:t>trao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tiến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độ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công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việc</w:t>
      </w:r>
      <w:proofErr w:type="spellEnd"/>
      <w:r w:rsidR="000A7380" w:rsidRPr="00D34D43">
        <w:rPr>
          <w:rFonts w:cs="Arial"/>
          <w:color w:val="000000" w:themeColor="text1"/>
        </w:rPr>
        <w:t xml:space="preserve">, </w:t>
      </w:r>
      <w:proofErr w:type="spellStart"/>
      <w:r w:rsidR="000A7380" w:rsidRPr="00D34D43">
        <w:rPr>
          <w:rFonts w:cs="Arial"/>
          <w:color w:val="000000" w:themeColor="text1"/>
        </w:rPr>
        <w:t>cũng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như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những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vấn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đề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phát</w:t>
      </w:r>
      <w:proofErr w:type="spellEnd"/>
      <w:r w:rsidR="000A7380" w:rsidRPr="00D34D43">
        <w:rPr>
          <w:rFonts w:cs="Arial"/>
          <w:color w:val="000000" w:themeColor="text1"/>
        </w:rPr>
        <w:t xml:space="preserve"> </w:t>
      </w:r>
      <w:proofErr w:type="spellStart"/>
      <w:r w:rsidR="000A7380" w:rsidRPr="00D34D43">
        <w:rPr>
          <w:rFonts w:cs="Arial"/>
          <w:color w:val="000000" w:themeColor="text1"/>
        </w:rPr>
        <w:t>sinh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như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tính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năng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mới</w:t>
      </w:r>
      <w:proofErr w:type="spellEnd"/>
      <w:r w:rsidR="003C189D" w:rsidRPr="00D34D43">
        <w:rPr>
          <w:rFonts w:cs="Arial"/>
          <w:color w:val="000000" w:themeColor="text1"/>
        </w:rPr>
        <w:t xml:space="preserve">, </w:t>
      </w:r>
      <w:proofErr w:type="spellStart"/>
      <w:r w:rsidR="003C189D" w:rsidRPr="00D34D43">
        <w:rPr>
          <w:rFonts w:cs="Arial"/>
          <w:color w:val="000000" w:themeColor="text1"/>
        </w:rPr>
        <w:t>thay</w:t>
      </w:r>
      <w:proofErr w:type="spellEnd"/>
      <w:r w:rsidR="003C189D" w:rsidRPr="00D34D43">
        <w:rPr>
          <w:rFonts w:cs="Arial"/>
          <w:color w:val="000000" w:themeColor="text1"/>
        </w:rPr>
        <w:t xml:space="preserve"> </w:t>
      </w:r>
      <w:proofErr w:type="spellStart"/>
      <w:r w:rsidR="003C189D" w:rsidRPr="00D34D43">
        <w:rPr>
          <w:rFonts w:cs="Arial"/>
          <w:color w:val="000000" w:themeColor="text1"/>
        </w:rPr>
        <w:t>đổi</w:t>
      </w:r>
      <w:proofErr w:type="spellEnd"/>
      <w:r w:rsidR="003C189D" w:rsidRPr="00D34D43">
        <w:rPr>
          <w:rFonts w:cs="Arial"/>
          <w:color w:val="000000" w:themeColor="text1"/>
        </w:rPr>
        <w:t xml:space="preserve"> …</w:t>
      </w:r>
    </w:p>
    <w:p w14:paraId="729E13FF" w14:textId="028298D3" w:rsidR="00585011" w:rsidRPr="00585011" w:rsidRDefault="003C189D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bao </w:t>
      </w:r>
      <w:proofErr w:type="spellStart"/>
      <w:r w:rsidRPr="00D34D43">
        <w:rPr>
          <w:rFonts w:cs="Arial"/>
          <w:color w:val="000000" w:themeColor="text1"/>
        </w:rPr>
        <w:t>gồm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những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nội</w:t>
      </w:r>
      <w:proofErr w:type="spellEnd"/>
      <w:r w:rsidRPr="00D34D43">
        <w:rPr>
          <w:rFonts w:cs="Arial"/>
          <w:color w:val="000000" w:themeColor="text1"/>
        </w:rPr>
        <w:t xml:space="preserve"> dung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</w:p>
    <w:p w14:paraId="2D4F7863" w14:textId="14752861" w:rsidR="00585011" w:rsidRPr="00585011" w:rsidRDefault="00585011" w:rsidP="00585011">
      <w:pPr>
        <w:pStyle w:val="Heading2"/>
      </w:pPr>
      <w:bookmarkStart w:id="14" w:name="_Toc27384596"/>
      <w:proofErr w:type="spellStart"/>
      <w:r w:rsidRPr="00585011">
        <w:rPr>
          <w:rFonts w:cs="Arial"/>
          <w:color w:val="000000" w:themeColor="text1"/>
        </w:rPr>
        <w:t>Quy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định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về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họp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nội</w:t>
      </w:r>
      <w:proofErr w:type="spellEnd"/>
      <w:r w:rsidRPr="00585011">
        <w:rPr>
          <w:rFonts w:cs="Arial"/>
          <w:color w:val="000000" w:themeColor="text1"/>
        </w:rPr>
        <w:t xml:space="preserve"> </w:t>
      </w:r>
      <w:proofErr w:type="spellStart"/>
      <w:r w:rsidRPr="00585011">
        <w:rPr>
          <w:rFonts w:cs="Arial"/>
          <w:color w:val="000000" w:themeColor="text1"/>
        </w:rPr>
        <w:t>bộ</w:t>
      </w:r>
      <w:bookmarkEnd w:id="14"/>
      <w:proofErr w:type="spellEnd"/>
    </w:p>
    <w:p w14:paraId="5CCA3106" w14:textId="77777777" w:rsidR="00585011" w:rsidRPr="00D34D43" w:rsidRDefault="00585011" w:rsidP="0058501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Kênh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– Email:</w:t>
      </w:r>
    </w:p>
    <w:p w14:paraId="53C7A2D2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thức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hoặc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2CBE44DB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Facebook </w:t>
      </w:r>
    </w:p>
    <w:p w14:paraId="1A6454FC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miệng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161D0FB5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Mọi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Subject </w:t>
      </w:r>
      <w:proofErr w:type="spellStart"/>
      <w:r w:rsidRPr="00D34D43">
        <w:rPr>
          <w:rFonts w:cs="Arial"/>
          <w:color w:val="000000" w:themeColor="text1"/>
        </w:rPr>
        <w:t>bắt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. </w:t>
      </w:r>
    </w:p>
    <w:p w14:paraId="73F04328" w14:textId="77777777" w:rsidR="00585011" w:rsidRPr="00D34D43" w:rsidRDefault="00585011" w:rsidP="00585011">
      <w:pPr>
        <w:pStyle w:val="ListParagraph"/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Ví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</w:t>
      </w:r>
      <w:proofErr w:type="spellEnd"/>
      <w:r w:rsidRPr="00D34D43">
        <w:rPr>
          <w:rFonts w:cs="Arial"/>
          <w:color w:val="000000" w:themeColor="text1"/>
        </w:rPr>
        <w:t xml:space="preserve">:   </w:t>
      </w:r>
      <w:proofErr w:type="spellStart"/>
      <w:r w:rsidRPr="00D34D43">
        <w:rPr>
          <w:rFonts w:cs="Arial"/>
          <w:color w:val="000000" w:themeColor="text1"/>
        </w:rPr>
        <w:t>Huy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Báo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tuần</w:t>
      </w:r>
      <w:proofErr w:type="spellEnd"/>
      <w:r w:rsidRPr="00D34D43">
        <w:rPr>
          <w:rFonts w:cs="Arial"/>
          <w:color w:val="000000" w:themeColor="text1"/>
        </w:rPr>
        <w:t xml:space="preserve"> 4 </w:t>
      </w:r>
    </w:p>
    <w:p w14:paraId="634D3C68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email, </w:t>
      </w: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reply email </w:t>
      </w:r>
      <w:proofErr w:type="spellStart"/>
      <w:r w:rsidRPr="00D34D43">
        <w:rPr>
          <w:rFonts w:cs="Arial"/>
          <w:color w:val="000000" w:themeColor="text1"/>
        </w:rPr>
        <w:t>cũ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5134AC2" w14:textId="77777777" w:rsidR="00585011" w:rsidRPr="00D34D43" w:rsidRDefault="00585011" w:rsidP="00585011">
      <w:pPr>
        <w:pStyle w:val="ListParagraph"/>
        <w:numPr>
          <w:ilvl w:val="0"/>
          <w:numId w:val="10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Offline:</w:t>
      </w:r>
    </w:p>
    <w:p w14:paraId="7027BA4F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chiều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hai</w:t>
      </w:r>
      <w:proofErr w:type="spellEnd"/>
      <w:r w:rsidRPr="00D34D43">
        <w:rPr>
          <w:rFonts w:cs="Arial"/>
          <w:color w:val="000000" w:themeColor="text1"/>
        </w:rPr>
        <w:t xml:space="preserve">, 14h30 – 15h00 </w:t>
      </w:r>
    </w:p>
    <w:p w14:paraId="3F234DA1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sáng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ba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, 9h10~ 9h20 </w:t>
      </w:r>
    </w:p>
    <w:p w14:paraId="4865E6BD" w14:textId="77777777" w:rsidR="00585011" w:rsidRPr="00D34D43" w:rsidRDefault="00585011" w:rsidP="00585011">
      <w:pPr>
        <w:pStyle w:val="ListParagraph"/>
        <w:numPr>
          <w:ilvl w:val="0"/>
          <w:numId w:val="13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Ghi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họp</w:t>
      </w:r>
      <w:proofErr w:type="spellEnd"/>
      <w:r w:rsidRPr="00D34D43">
        <w:rPr>
          <w:rFonts w:cs="Arial"/>
          <w:color w:val="000000" w:themeColor="text1"/>
        </w:rPr>
        <w:t xml:space="preserve"> – Meeting Note,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email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viên</w:t>
      </w:r>
      <w:proofErr w:type="spellEnd"/>
    </w:p>
    <w:p w14:paraId="70BA11F3" w14:textId="77777777" w:rsidR="00585011" w:rsidRPr="00585011" w:rsidRDefault="00585011" w:rsidP="00585011"/>
    <w:p w14:paraId="201D3D5C" w14:textId="571BF035" w:rsidR="00E31DB9" w:rsidRPr="00D34D43" w:rsidRDefault="00E31DB9" w:rsidP="00F16A81">
      <w:pPr>
        <w:pStyle w:val="Heading1"/>
        <w:rPr>
          <w:rFonts w:cs="Arial"/>
          <w:color w:val="000000" w:themeColor="text1"/>
        </w:rPr>
      </w:pPr>
      <w:bookmarkStart w:id="15" w:name="_Toc27384597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="0011003A" w:rsidRPr="00D34D43">
        <w:rPr>
          <w:rFonts w:cs="Arial"/>
          <w:color w:val="000000" w:themeColor="text1"/>
        </w:rPr>
        <w:t xml:space="preserve"> </w:t>
      </w:r>
      <w:proofErr w:type="spellStart"/>
      <w:r w:rsidR="0011003A" w:rsidRPr="00D34D43">
        <w:rPr>
          <w:rFonts w:cs="Arial"/>
          <w:color w:val="000000" w:themeColor="text1"/>
        </w:rPr>
        <w:t>chung</w:t>
      </w:r>
      <w:bookmarkEnd w:id="15"/>
      <w:proofErr w:type="spellEnd"/>
    </w:p>
    <w:p w14:paraId="486E4519" w14:textId="0D17528D" w:rsidR="00464FA9" w:rsidRPr="00D34D43" w:rsidRDefault="00464FA9" w:rsidP="00E31DB9">
      <w:pPr>
        <w:pStyle w:val="Heading2"/>
        <w:rPr>
          <w:rFonts w:cs="Arial"/>
          <w:color w:val="000000" w:themeColor="text1"/>
        </w:rPr>
      </w:pPr>
      <w:bookmarkStart w:id="16" w:name="_Toc27384598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bookmarkEnd w:id="16"/>
      <w:proofErr w:type="spellEnd"/>
    </w:p>
    <w:p w14:paraId="6D2D530E" w14:textId="23CB243C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: </w:t>
      </w:r>
      <w:proofErr w:type="spellStart"/>
      <w:r w:rsidRPr="00D34D43">
        <w:rPr>
          <w:rFonts w:cs="Arial"/>
          <w:color w:val="000000" w:themeColor="text1"/>
        </w:rPr>
        <w:t>dành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="00705B12" w:rsidRPr="00D34D43">
        <w:rPr>
          <w:rFonts w:cs="Arial"/>
          <w:color w:val="000000" w:themeColor="text1"/>
        </w:rPr>
        <w:t>.</w:t>
      </w:r>
      <w:proofErr w:type="gramEnd"/>
    </w:p>
    <w:p w14:paraId="04056307" w14:textId="51FE5147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5A21A8" w:rsidRPr="00D34D43">
        <w:rPr>
          <w:rFonts w:cs="Arial"/>
          <w:color w:val="000000" w:themeColor="text1"/>
        </w:rPr>
        <w:t xml:space="preserve"> </w:t>
      </w:r>
      <w:proofErr w:type="spellStart"/>
      <w:r w:rsidR="005A21A8" w:rsidRPr="00D34D43">
        <w:rPr>
          <w:rFonts w:cs="Arial"/>
          <w:color w:val="000000" w:themeColor="text1"/>
        </w:rPr>
        <w:t>theo</w:t>
      </w:r>
      <w:proofErr w:type="spellEnd"/>
      <w:r w:rsidR="005A21A8" w:rsidRPr="00D34D43">
        <w:rPr>
          <w:rFonts w:cs="Arial"/>
          <w:color w:val="000000" w:themeColor="text1"/>
        </w:rPr>
        <w:t xml:space="preserve"> khoa, </w:t>
      </w:r>
      <w:proofErr w:type="spellStart"/>
      <w:r w:rsidR="005A21A8" w:rsidRPr="00D34D43">
        <w:rPr>
          <w:rFonts w:cs="Arial"/>
          <w:color w:val="000000" w:themeColor="text1"/>
        </w:rPr>
        <w:t>viện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11E33436" w14:textId="0EE65914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2C44CE79" w14:textId="3F82904B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56EA9FB9" w14:textId="44565834" w:rsidR="00342043" w:rsidRPr="00D34D43" w:rsidRDefault="00342043" w:rsidP="00252621">
      <w:pPr>
        <w:pStyle w:val="ListParagraph"/>
        <w:numPr>
          <w:ilvl w:val="0"/>
          <w:numId w:val="8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khuyên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="00705B12" w:rsidRPr="00D34D43">
        <w:rPr>
          <w:rFonts w:cs="Arial"/>
          <w:color w:val="000000" w:themeColor="text1"/>
        </w:rPr>
        <w:t xml:space="preserve"> </w:t>
      </w:r>
      <w:proofErr w:type="spellStart"/>
      <w:r w:rsidR="00705B12" w:rsidRPr="00D34D43">
        <w:rPr>
          <w:rFonts w:cs="Arial"/>
          <w:color w:val="000000" w:themeColor="text1"/>
        </w:rPr>
        <w:t>từ</w:t>
      </w:r>
      <w:proofErr w:type="spellEnd"/>
      <w:r w:rsidR="00705B12" w:rsidRPr="00D34D43">
        <w:rPr>
          <w:rFonts w:cs="Arial"/>
          <w:color w:val="000000" w:themeColor="text1"/>
        </w:rPr>
        <w:t xml:space="preserve"> </w:t>
      </w:r>
      <w:proofErr w:type="spellStart"/>
      <w:r w:rsidR="00705B12" w:rsidRPr="00D34D43">
        <w:rPr>
          <w:rFonts w:cs="Arial"/>
          <w:color w:val="000000" w:themeColor="text1"/>
        </w:rPr>
        <w:t>bác</w:t>
      </w:r>
      <w:proofErr w:type="spellEnd"/>
      <w:r w:rsidR="00705B12" w:rsidRPr="00D34D43">
        <w:rPr>
          <w:rFonts w:cs="Arial"/>
          <w:color w:val="000000" w:themeColor="text1"/>
        </w:rPr>
        <w:t xml:space="preserve"> </w:t>
      </w:r>
      <w:proofErr w:type="spellStart"/>
      <w:r w:rsidR="00705B12" w:rsidRPr="00D34D43">
        <w:rPr>
          <w:rFonts w:cs="Arial"/>
          <w:color w:val="000000" w:themeColor="text1"/>
        </w:rPr>
        <w:t>sĩ</w:t>
      </w:r>
      <w:proofErr w:type="spellEnd"/>
      <w:r w:rsidR="00705B12" w:rsidRPr="00D34D43">
        <w:rPr>
          <w:rFonts w:cs="Arial"/>
          <w:color w:val="000000" w:themeColor="text1"/>
        </w:rPr>
        <w:t>.</w:t>
      </w:r>
    </w:p>
    <w:p w14:paraId="7BAAB606" w14:textId="77777777" w:rsidR="00B34199" w:rsidRPr="00D34D43" w:rsidRDefault="00B34199" w:rsidP="00B34199">
      <w:pPr>
        <w:pStyle w:val="Heading2"/>
        <w:rPr>
          <w:rFonts w:cs="Arial"/>
          <w:color w:val="000000" w:themeColor="text1"/>
        </w:rPr>
      </w:pPr>
      <w:bookmarkStart w:id="17" w:name="_Toc27384599"/>
      <w:r w:rsidRPr="00D34D43">
        <w:rPr>
          <w:rFonts w:cs="Arial"/>
          <w:color w:val="000000" w:themeColor="text1"/>
        </w:rPr>
        <w:t>Work Breakdown Structure</w:t>
      </w:r>
      <w:bookmarkEnd w:id="17"/>
    </w:p>
    <w:p w14:paraId="5F15F937" w14:textId="4F8EA21B" w:rsidR="00B34199" w:rsidRPr="00D34D43" w:rsidRDefault="00B34199" w:rsidP="00A91665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Vẽ</w:t>
      </w:r>
      <w:proofErr w:type="spellEnd"/>
      <w:r w:rsidRPr="00D34D43">
        <w:rPr>
          <w:rFonts w:cs="Arial"/>
          <w:color w:val="000000" w:themeColor="text1"/>
        </w:rPr>
        <w:t xml:space="preserve"> WBS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khoảng</w:t>
      </w:r>
      <w:proofErr w:type="spellEnd"/>
      <w:r w:rsidRPr="00D34D43">
        <w:rPr>
          <w:rFonts w:cs="Arial"/>
          <w:color w:val="000000" w:themeColor="text1"/>
        </w:rPr>
        <w:t xml:space="preserve"> 5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nói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</w:p>
    <w:p w14:paraId="2DEDCC89" w14:textId="0762FFC5" w:rsidR="00AD72E3" w:rsidRPr="00D34D43" w:rsidRDefault="00AD72E3" w:rsidP="00A91665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Phải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tâm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tới</w:t>
      </w:r>
      <w:proofErr w:type="spellEnd"/>
      <w:r w:rsidRPr="00D34D43">
        <w:rPr>
          <w:rFonts w:cs="Arial"/>
          <w:color w:val="000000" w:themeColor="text1"/>
        </w:rPr>
        <w:t xml:space="preserve"> deadline </w:t>
      </w:r>
      <w:proofErr w:type="spellStart"/>
      <w:r w:rsidRPr="00D34D43">
        <w:rPr>
          <w:rFonts w:cs="Arial"/>
          <w:color w:val="000000" w:themeColor="text1"/>
        </w:rPr>
        <w:t>mà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chỉ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tầm</w:t>
      </w:r>
      <w:proofErr w:type="spellEnd"/>
      <w:r w:rsidRPr="00D34D43">
        <w:rPr>
          <w:rFonts w:cs="Arial"/>
          <w:color w:val="000000" w:themeColor="text1"/>
        </w:rPr>
        <w:t xml:space="preserve"> 90%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proofErr w:type="spellEnd"/>
      <w:r w:rsidR="008E766C" w:rsidRPr="00D34D43">
        <w:rPr>
          <w:rFonts w:cs="Arial"/>
          <w:color w:val="000000" w:themeColor="text1"/>
        </w:rPr>
        <w:t>.</w:t>
      </w:r>
      <w:r w:rsidR="00572F5B" w:rsidRPr="00D34D43">
        <w:rPr>
          <w:rFonts w:cs="Arial"/>
          <w:color w:val="000000" w:themeColor="text1"/>
        </w:rPr>
        <w:t xml:space="preserve"> 10% </w:t>
      </w:r>
      <w:proofErr w:type="spellStart"/>
      <w:r w:rsidR="00572F5B" w:rsidRPr="00D34D43">
        <w:rPr>
          <w:rFonts w:cs="Arial"/>
          <w:color w:val="000000" w:themeColor="text1"/>
        </w:rPr>
        <w:t>còn</w:t>
      </w:r>
      <w:proofErr w:type="spellEnd"/>
      <w:r w:rsidR="00572F5B" w:rsidRPr="00D34D43">
        <w:rPr>
          <w:rFonts w:cs="Arial"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color w:val="000000" w:themeColor="text1"/>
        </w:rPr>
        <w:t>lại</w:t>
      </w:r>
      <w:proofErr w:type="spellEnd"/>
      <w:r w:rsidR="00572F5B" w:rsidRPr="00D34D43">
        <w:rPr>
          <w:rFonts w:cs="Arial"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color w:val="000000" w:themeColor="text1"/>
        </w:rPr>
        <w:t>là</w:t>
      </w:r>
      <w:proofErr w:type="spellEnd"/>
      <w:r w:rsidR="00572F5B" w:rsidRPr="00D34D43">
        <w:rPr>
          <w:rFonts w:cs="Arial"/>
          <w:color w:val="000000" w:themeColor="text1"/>
        </w:rPr>
        <w:t xml:space="preserve"> buffer.</w:t>
      </w:r>
    </w:p>
    <w:p w14:paraId="7CB60D16" w14:textId="7C752AC3" w:rsidR="002814C8" w:rsidRPr="00D34D43" w:rsidRDefault="002814C8" w:rsidP="00E31DB9">
      <w:pPr>
        <w:pStyle w:val="Heading2"/>
        <w:rPr>
          <w:rFonts w:cs="Arial"/>
          <w:color w:val="000000" w:themeColor="text1"/>
        </w:rPr>
      </w:pPr>
      <w:bookmarkStart w:id="18" w:name="_Toc27384600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bookmarkEnd w:id="18"/>
      <w:proofErr w:type="spellEnd"/>
    </w:p>
    <w:p w14:paraId="4CAA1D6E" w14:textId="4D0F048F" w:rsidR="00612FB1" w:rsidRPr="00D34D43" w:rsidRDefault="00612FB1" w:rsidP="00612FB1">
      <w:pPr>
        <w:rPr>
          <w:rFonts w:cs="Arial"/>
          <w:i/>
          <w:iCs/>
          <w:color w:val="000000" w:themeColor="text1"/>
        </w:rPr>
      </w:pPr>
      <w:proofErr w:type="spellStart"/>
      <w:r w:rsidRPr="00D34D43">
        <w:rPr>
          <w:rFonts w:cs="Arial"/>
          <w:i/>
          <w:iCs/>
          <w:color w:val="000000" w:themeColor="text1"/>
        </w:rPr>
        <w:t>Từ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WBS</w:t>
      </w:r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x</w:t>
      </w:r>
      <w:r w:rsidRPr="00D34D43">
        <w:rPr>
          <w:rFonts w:cs="Arial"/>
          <w:i/>
          <w:iCs/>
          <w:color w:val="000000" w:themeColor="text1"/>
        </w:rPr>
        <w:t>ác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định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đường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găng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và</w:t>
      </w:r>
      <w:proofErr w:type="spellEnd"/>
      <w:r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Pr="00D34D43">
        <w:rPr>
          <w:rFonts w:cs="Arial"/>
          <w:i/>
          <w:iCs/>
          <w:color w:val="000000" w:themeColor="text1"/>
        </w:rPr>
        <w:t>c</w:t>
      </w:r>
      <w:r w:rsidR="00572F5B" w:rsidRPr="00D34D43">
        <w:rPr>
          <w:rFonts w:cs="Arial"/>
          <w:i/>
          <w:iCs/>
          <w:color w:val="000000" w:themeColor="text1"/>
        </w:rPr>
        <w:t>ho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biết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thời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gian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cần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thiết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để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làm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dự</w:t>
      </w:r>
      <w:proofErr w:type="spellEnd"/>
      <w:r w:rsidR="00572F5B" w:rsidRPr="00D34D43">
        <w:rPr>
          <w:rFonts w:cs="Arial"/>
          <w:i/>
          <w:iCs/>
          <w:color w:val="000000" w:themeColor="text1"/>
        </w:rPr>
        <w:t xml:space="preserve"> </w:t>
      </w:r>
      <w:proofErr w:type="spellStart"/>
      <w:r w:rsidR="00572F5B" w:rsidRPr="00D34D43">
        <w:rPr>
          <w:rFonts w:cs="Arial"/>
          <w:i/>
          <w:iCs/>
          <w:color w:val="000000" w:themeColor="text1"/>
        </w:rPr>
        <w:t>án</w:t>
      </w:r>
      <w:proofErr w:type="spellEnd"/>
      <w:r w:rsidR="00F279BC" w:rsidRPr="00D34D43">
        <w:rPr>
          <w:rFonts w:cs="Arial"/>
          <w:i/>
          <w:iCs/>
          <w:color w:val="000000" w:themeColor="text1"/>
        </w:rPr>
        <w:t>.</w:t>
      </w:r>
    </w:p>
    <w:p w14:paraId="33628FB7" w14:textId="64E40FE1" w:rsidR="00D466C7" w:rsidRDefault="002814C8" w:rsidP="00E31DB9">
      <w:pPr>
        <w:pStyle w:val="Heading2"/>
        <w:rPr>
          <w:rFonts w:cs="Arial"/>
          <w:color w:val="000000" w:themeColor="text1"/>
        </w:rPr>
      </w:pPr>
      <w:bookmarkStart w:id="19" w:name="_Toc27384601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rủi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ro</w:t>
      </w:r>
      <w:bookmarkEnd w:id="19"/>
      <w:proofErr w:type="spellEnd"/>
    </w:p>
    <w:p w14:paraId="1C42119E" w14:textId="77777777" w:rsidR="008D37BB" w:rsidRPr="008D37BB" w:rsidRDefault="008D37BB" w:rsidP="008D37BB"/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1615"/>
        <w:gridCol w:w="3960"/>
        <w:gridCol w:w="4140"/>
      </w:tblGrid>
      <w:tr w:rsidR="001255EF" w:rsidRPr="00D34D43" w14:paraId="62A782F5" w14:textId="77777777" w:rsidTr="00FB36E3">
        <w:tc>
          <w:tcPr>
            <w:tcW w:w="1615" w:type="dxa"/>
            <w:vAlign w:val="center"/>
          </w:tcPr>
          <w:p w14:paraId="1E48E8FF" w14:textId="5C0C2B5B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Phân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loại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n</w:t>
            </w:r>
            <w:r w:rsidRPr="00D34D43">
              <w:rPr>
                <w:rFonts w:cs="Arial"/>
                <w:color w:val="000000" w:themeColor="text1"/>
                <w:szCs w:val="24"/>
              </w:rPr>
              <w:t>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3960" w:type="dxa"/>
            <w:vAlign w:val="center"/>
          </w:tcPr>
          <w:p w14:paraId="6E1F45AB" w14:textId="6A3628E8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Nguyên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</w:p>
        </w:tc>
        <w:tc>
          <w:tcPr>
            <w:tcW w:w="4140" w:type="dxa"/>
            <w:vAlign w:val="center"/>
          </w:tcPr>
          <w:p w14:paraId="40C09274" w14:textId="677A331C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Rủi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ro</w:t>
            </w:r>
            <w:proofErr w:type="spellEnd"/>
          </w:p>
        </w:tc>
      </w:tr>
      <w:tr w:rsidR="001255EF" w:rsidRPr="00D34D43" w14:paraId="42D4A9FF" w14:textId="77777777" w:rsidTr="00FB36E3">
        <w:tc>
          <w:tcPr>
            <w:tcW w:w="1615" w:type="dxa"/>
            <w:vAlign w:val="center"/>
          </w:tcPr>
          <w:p w14:paraId="4F57E092" w14:textId="4E64FE4E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</w:tc>
        <w:tc>
          <w:tcPr>
            <w:tcW w:w="3960" w:type="dxa"/>
          </w:tcPr>
          <w:p w14:paraId="26EB5B8A" w14:textId="13929E6C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về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tính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năng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không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</w:t>
            </w:r>
            <w:r w:rsidR="00DB5B78">
              <w:rPr>
                <w:rFonts w:cs="Arial"/>
                <w:color w:val="000000" w:themeColor="text1"/>
                <w:szCs w:val="24"/>
              </w:rPr>
              <w:t>à</w:t>
            </w:r>
            <w:r w:rsidRPr="00D34D43">
              <w:rPr>
                <w:rFonts w:cs="Arial"/>
                <w:color w:val="000000" w:themeColor="text1"/>
                <w:szCs w:val="24"/>
              </w:rPr>
              <w:t>ng</w:t>
            </w:r>
            <w:proofErr w:type="spellEnd"/>
          </w:p>
          <w:p w14:paraId="794F2CA2" w14:textId="6DFD3AE5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Quy mô về người dùng của dự án l</w:t>
            </w:r>
            <w:r>
              <w:rPr>
                <w:rFonts w:cs="Arial" w:hint="cs"/>
                <w:color w:val="000000" w:themeColor="text1"/>
                <w:szCs w:val="24"/>
                <w:cs/>
              </w:rPr>
              <w:t>ớ</w:t>
            </w:r>
            <w:r w:rsidRPr="00D34D43">
              <w:rPr>
                <w:rFonts w:cs="Arial"/>
                <w:color w:val="000000" w:themeColor="text1"/>
                <w:szCs w:val="24"/>
                <w:cs/>
              </w:rPr>
              <w:t>n</w:t>
            </w:r>
          </w:p>
        </w:tc>
        <w:tc>
          <w:tcPr>
            <w:tcW w:w="4140" w:type="dxa"/>
          </w:tcPr>
          <w:p w14:paraId="5417FBF6" w14:textId="77777777" w:rsidR="001255EF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 w:rsidRPr="00D34D43"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thể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bị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nếu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cần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xác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định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rõ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yêu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cầu</w:t>
            </w:r>
            <w:proofErr w:type="spellEnd"/>
          </w:p>
          <w:p w14:paraId="6D703CC2" w14:textId="19A3D46A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1"/>
                <w:cs/>
              </w:rPr>
            </w:pPr>
            <w:r w:rsidRPr="00D34D43">
              <w:rPr>
                <w:rFonts w:cs="Arial"/>
                <w:color w:val="000000" w:themeColor="text1"/>
                <w:szCs w:val="24"/>
                <w:cs/>
              </w:rPr>
              <w:t>- Xây dựng, quản lý cơ sở dữ liệu phức tạp</w:t>
            </w:r>
          </w:p>
        </w:tc>
      </w:tr>
      <w:tr w:rsidR="001255EF" w:rsidRPr="00D34D43" w14:paraId="4E73AEF7" w14:textId="77777777" w:rsidTr="00FB36E3">
        <w:tc>
          <w:tcPr>
            <w:tcW w:w="1615" w:type="dxa"/>
            <w:vAlign w:val="center"/>
          </w:tcPr>
          <w:p w14:paraId="738A739A" w14:textId="3526C8C2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Kỹ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thuật</w:t>
            </w:r>
            <w:proofErr w:type="spellEnd"/>
          </w:p>
        </w:tc>
        <w:tc>
          <w:tcPr>
            <w:tcW w:w="3960" w:type="dxa"/>
          </w:tcPr>
          <w:p w14:paraId="79E3D2B4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điều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hàn</w:t>
            </w:r>
            <w:r>
              <w:rPr>
                <w:rFonts w:cs="Arial"/>
                <w:color w:val="000000" w:themeColor="text1"/>
                <w:szCs w:val="24"/>
              </w:rPr>
              <w:t>h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Windows 10</w:t>
            </w:r>
          </w:p>
          <w:p w14:paraId="2181BE3A" w14:textId="15272AB2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dụng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framework/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thư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viện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sẵn</w:t>
            </w:r>
            <w:proofErr w:type="spellEnd"/>
          </w:p>
        </w:tc>
        <w:tc>
          <w:tcPr>
            <w:tcW w:w="4140" w:type="dxa"/>
          </w:tcPr>
          <w:p w14:paraId="2E6A5958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Mỗi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lần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cập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nhật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Windows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sẽ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hệ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thống</w:t>
            </w:r>
            <w:proofErr w:type="spellEnd"/>
          </w:p>
          <w:p w14:paraId="096B847A" w14:textId="0CDEA13F" w:rsidR="00D34D43" w:rsidRPr="00D34D43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thay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đổi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tùy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chỉnh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theo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ý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của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mình</w:t>
            </w:r>
            <w:proofErr w:type="spellEnd"/>
          </w:p>
        </w:tc>
      </w:tr>
      <w:tr w:rsidR="001255EF" w:rsidRPr="00D34D43" w14:paraId="7171ADA6" w14:textId="77777777" w:rsidTr="00FB36E3">
        <w:tc>
          <w:tcPr>
            <w:tcW w:w="1615" w:type="dxa"/>
            <w:vAlign w:val="center"/>
          </w:tcPr>
          <w:p w14:paraId="470C1691" w14:textId="150AB069" w:rsidR="001255EF" w:rsidRPr="00D34D43" w:rsidRDefault="001255EF" w:rsidP="00FB36E3">
            <w:pPr>
              <w:jc w:val="center"/>
              <w:rPr>
                <w:rFonts w:cs="Arial"/>
                <w:color w:val="000000" w:themeColor="text1"/>
                <w:szCs w:val="24"/>
              </w:rPr>
            </w:pP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</w:p>
        </w:tc>
        <w:tc>
          <w:tcPr>
            <w:tcW w:w="3960" w:type="dxa"/>
          </w:tcPr>
          <w:p w14:paraId="057BA372" w14:textId="78B9C5D0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là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bác</w:t>
            </w:r>
            <w:proofErr w:type="spellEnd"/>
            <w:r w:rsidR="00DB5B78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="00DB5B78">
              <w:rPr>
                <w:rFonts w:cs="Arial"/>
                <w:color w:val="000000" w:themeColor="text1"/>
                <w:szCs w:val="24"/>
              </w:rPr>
              <w:t>sĩ</w:t>
            </w:r>
            <w:proofErr w:type="spellEnd"/>
          </w:p>
          <w:p w14:paraId="09E6BEA4" w14:textId="77777777" w:rsidR="00DB5B78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</w:p>
          <w:p w14:paraId="24237F1B" w14:textId="00D00162" w:rsidR="00DB5B78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>-</w:t>
            </w:r>
            <w:r w:rsidRPr="00D34D43">
              <w:rPr>
                <w:rFonts w:cs="Arial"/>
                <w:color w:val="000000" w:themeColor="text1"/>
                <w:szCs w:val="24"/>
              </w:rPr>
              <w:t xml:space="preserve"> Anh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Huy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(Tester)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vợ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sắp</w:t>
            </w:r>
            <w:proofErr w:type="spellEnd"/>
            <w:r w:rsidRPr="00D34D43"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  <w:szCs w:val="24"/>
              </w:rPr>
              <w:t>đẻ</w:t>
            </w:r>
            <w:proofErr w:type="spellEnd"/>
          </w:p>
          <w:p w14:paraId="35CA948A" w14:textId="2E66CF6A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kéo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ngoài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kiến</w:t>
            </w:r>
            <w:proofErr w:type="spellEnd"/>
          </w:p>
        </w:tc>
        <w:tc>
          <w:tcPr>
            <w:tcW w:w="4140" w:type="dxa"/>
          </w:tcPr>
          <w:p w14:paraId="410C5B2F" w14:textId="62B1FF26" w:rsid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Sản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phẩm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phải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có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tổ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chức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bố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phù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hợp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khách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hàng</w:t>
            </w:r>
            <w:proofErr w:type="spellEnd"/>
          </w:p>
          <w:p w14:paraId="7F097A7C" w14:textId="77777777" w:rsidR="001255EF" w:rsidRDefault="00D34D43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Ảnh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hưởng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đến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nhân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sự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,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trễ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dự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án</w:t>
            </w:r>
            <w:proofErr w:type="spellEnd"/>
          </w:p>
          <w:p w14:paraId="37B14022" w14:textId="5FBD4313" w:rsidR="00DB5B78" w:rsidRPr="00D34D43" w:rsidRDefault="00DB5B78" w:rsidP="00D34D43">
            <w:pPr>
              <w:jc w:val="left"/>
              <w:rPr>
                <w:rFonts w:cs="Arial"/>
                <w:color w:val="000000" w:themeColor="text1"/>
                <w:szCs w:val="24"/>
              </w:rPr>
            </w:pPr>
            <w:r>
              <w:rPr>
                <w:rFonts w:cs="Arial"/>
                <w:color w:val="000000" w:themeColor="text1"/>
                <w:szCs w:val="24"/>
              </w:rPr>
              <w:t xml:space="preserve">- Chi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phí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tăng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so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với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ước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lượng</w:t>
            </w:r>
            <w:proofErr w:type="spellEnd"/>
            <w:r>
              <w:rPr>
                <w:rFonts w:cs="Arial"/>
                <w:color w:val="000000" w:themeColor="text1"/>
                <w:szCs w:val="24"/>
              </w:rPr>
              <w:t xml:space="preserve"> ban </w:t>
            </w:r>
            <w:proofErr w:type="spellStart"/>
            <w:r>
              <w:rPr>
                <w:rFonts w:cs="Arial"/>
                <w:color w:val="000000" w:themeColor="text1"/>
                <w:szCs w:val="24"/>
              </w:rPr>
              <w:t>đầu</w:t>
            </w:r>
            <w:proofErr w:type="spellEnd"/>
          </w:p>
        </w:tc>
      </w:tr>
    </w:tbl>
    <w:p w14:paraId="75BBC988" w14:textId="69C4B883" w:rsidR="00D466C7" w:rsidRPr="00D34D43" w:rsidRDefault="00D466C7" w:rsidP="00D466C7">
      <w:pPr>
        <w:rPr>
          <w:rFonts w:cs="Arial"/>
          <w:color w:val="000000" w:themeColor="text1"/>
        </w:rPr>
      </w:pPr>
    </w:p>
    <w:p w14:paraId="71DCABBC" w14:textId="77777777" w:rsidR="001255EF" w:rsidRPr="00D34D43" w:rsidRDefault="001255EF" w:rsidP="00D466C7">
      <w:pPr>
        <w:rPr>
          <w:rFonts w:cs="Arial"/>
          <w:color w:val="000000" w:themeColor="text1"/>
        </w:rPr>
      </w:pPr>
    </w:p>
    <w:p w14:paraId="5532CC94" w14:textId="4F7211A5" w:rsidR="00E31DB9" w:rsidRPr="00D34D43" w:rsidRDefault="00E31DB9" w:rsidP="00E31DB9">
      <w:pPr>
        <w:pStyle w:val="Heading1"/>
        <w:rPr>
          <w:rFonts w:cs="Arial"/>
          <w:color w:val="000000" w:themeColor="text1"/>
        </w:rPr>
      </w:pPr>
      <w:bookmarkStart w:id="20" w:name="_Toc27384602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bookmarkEnd w:id="20"/>
      <w:proofErr w:type="spellEnd"/>
    </w:p>
    <w:p w14:paraId="44E85B20" w14:textId="46B490A4" w:rsidR="003E6A70" w:rsidRPr="00D34D43" w:rsidRDefault="003E6A70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xây</w:t>
      </w:r>
      <w:proofErr w:type="spellEnd"/>
      <w:r w:rsidR="000C7932"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dựng</w:t>
      </w:r>
      <w:proofErr w:type="spellEnd"/>
      <w:r w:rsidR="000C7932"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phát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proofErr w:type="gram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 +</w:t>
      </w:r>
      <w:proofErr w:type="gramEnd"/>
      <w:r w:rsidRPr="00D34D43">
        <w:rPr>
          <w:rFonts w:cs="Arial"/>
          <w:color w:val="000000" w:themeColor="text1"/>
        </w:rPr>
        <w:t xml:space="preserve">  Chi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thử</w:t>
      </w:r>
      <w:proofErr w:type="spellEnd"/>
      <w:r w:rsidR="00AB2F8F" w:rsidRPr="00D34D43">
        <w:rPr>
          <w:rFonts w:cs="Arial"/>
          <w:color w:val="000000" w:themeColor="text1"/>
        </w:rPr>
        <w:t xml:space="preserve">: </w:t>
      </w:r>
      <w:r w:rsidR="00C77ACF" w:rsidRPr="00D34D43">
        <w:rPr>
          <w:rFonts w:cs="Arial"/>
          <w:color w:val="000000" w:themeColor="text1"/>
        </w:rPr>
        <w:t>2</w:t>
      </w:r>
      <w:r w:rsidR="007D42F3" w:rsidRPr="00D34D43">
        <w:rPr>
          <w:rFonts w:cs="Arial"/>
          <w:color w:val="000000" w:themeColor="text1"/>
        </w:rPr>
        <w:t xml:space="preserve">00 </w:t>
      </w:r>
      <w:proofErr w:type="spellStart"/>
      <w:r w:rsidR="007D42F3" w:rsidRPr="00D34D43">
        <w:rPr>
          <w:rFonts w:cs="Arial"/>
          <w:color w:val="000000" w:themeColor="text1"/>
        </w:rPr>
        <w:t>triệu</w:t>
      </w:r>
      <w:proofErr w:type="spellEnd"/>
      <w:r w:rsidR="000D05BB" w:rsidRPr="00D34D43">
        <w:rPr>
          <w:rFonts w:cs="Arial"/>
          <w:color w:val="000000" w:themeColor="text1"/>
        </w:rPr>
        <w:t xml:space="preserve"> VNĐ</w:t>
      </w:r>
    </w:p>
    <w:p w14:paraId="5B12B085" w14:textId="43CD704C" w:rsidR="003E6A70" w:rsidRPr="00D34D43" w:rsidRDefault="007D42F3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trì</w:t>
      </w:r>
      <w:proofErr w:type="spellEnd"/>
      <w:r w:rsidR="00DA55BB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2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ngày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bàn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</w:p>
    <w:p w14:paraId="38A12E3F" w14:textId="3C0EA13B" w:rsidR="00DA55BB" w:rsidRPr="00D34D43" w:rsidRDefault="00DA55BB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Riêng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nâng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cấp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tối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đa</w:t>
      </w:r>
      <w:proofErr w:type="spellEnd"/>
      <w:r w:rsidRPr="00D34D43">
        <w:rPr>
          <w:rFonts w:cs="Arial"/>
          <w:color w:val="000000" w:themeColor="text1"/>
        </w:rPr>
        <w:t xml:space="preserve"> 3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bảo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miễn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phí</w:t>
      </w:r>
      <w:proofErr w:type="spellEnd"/>
    </w:p>
    <w:p w14:paraId="3BDFEBAE" w14:textId="01A35CB0" w:rsidR="00DA55BB" w:rsidRPr="00D34D43" w:rsidRDefault="00DA55BB" w:rsidP="00252621">
      <w:pPr>
        <w:pStyle w:val="ListParagraph"/>
        <w:numPr>
          <w:ilvl w:val="0"/>
          <w:numId w:val="15"/>
        </w:numPr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2 </w:t>
      </w:r>
      <w:proofErr w:type="spellStart"/>
      <w:r w:rsidRPr="00D34D43">
        <w:rPr>
          <w:rFonts w:cs="Arial"/>
          <w:color w:val="000000" w:themeColor="text1"/>
        </w:rPr>
        <w:t>năm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nếu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lỗi</w:t>
      </w:r>
      <w:proofErr w:type="spellEnd"/>
      <w:r w:rsidRPr="00D34D43">
        <w:rPr>
          <w:rFonts w:cs="Arial"/>
          <w:color w:val="000000" w:themeColor="text1"/>
        </w:rPr>
        <w:t xml:space="preserve"> hay </w:t>
      </w:r>
      <w:proofErr w:type="spellStart"/>
      <w:r w:rsidRPr="00D34D43">
        <w:rPr>
          <w:rFonts w:cs="Arial"/>
          <w:color w:val="000000" w:themeColor="text1"/>
        </w:rPr>
        <w:t>thêm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mềm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trao</w:t>
      </w:r>
      <w:proofErr w:type="spellEnd"/>
      <w:r w:rsidR="000C7932" w:rsidRPr="00D34D43">
        <w:rPr>
          <w:rFonts w:cs="Arial"/>
          <w:color w:val="000000" w:themeColor="text1"/>
        </w:rPr>
        <w:t xml:space="preserve"> </w:t>
      </w:r>
      <w:proofErr w:type="spellStart"/>
      <w:r w:rsidR="000C7932" w:rsidRPr="00D34D43">
        <w:rPr>
          <w:rFonts w:cs="Arial"/>
          <w:color w:val="000000" w:themeColor="text1"/>
        </w:rPr>
        <w:t>đổi</w:t>
      </w:r>
      <w:proofErr w:type="spellEnd"/>
      <w:r w:rsidR="000C7932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tùy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thuộc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độ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phức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quy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proofErr w:type="spellStart"/>
      <w:r w:rsidRPr="00D34D43">
        <w:rPr>
          <w:rFonts w:cs="Arial"/>
          <w:color w:val="000000" w:themeColor="text1"/>
        </w:rPr>
        <w:t>giá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578C2CD0" w14:textId="2114E611" w:rsidR="00D65A38" w:rsidRPr="00D34D43" w:rsidRDefault="00D65A38" w:rsidP="00D65A38">
      <w:pPr>
        <w:pStyle w:val="Heading1"/>
        <w:rPr>
          <w:rFonts w:cs="Arial"/>
          <w:color w:val="000000" w:themeColor="text1"/>
        </w:rPr>
      </w:pPr>
      <w:bookmarkStart w:id="21" w:name="_Toc27384603"/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bookmarkEnd w:id="21"/>
      <w:proofErr w:type="spellEnd"/>
    </w:p>
    <w:p w14:paraId="32007B6F" w14:textId="0CA9FE41" w:rsidR="00D65A38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code</w:t>
      </w:r>
      <w:r w:rsidR="00C77ACF" w:rsidRPr="00D34D43">
        <w:rPr>
          <w:rFonts w:cs="Arial"/>
          <w:color w:val="000000" w:themeColor="text1"/>
        </w:rPr>
        <w:t xml:space="preserve">: </w:t>
      </w:r>
      <w:proofErr w:type="spellStart"/>
      <w:r w:rsidR="003C189D" w:rsidRPr="00D34D43">
        <w:rPr>
          <w:rFonts w:cs="Arial"/>
          <w:color w:val="000000" w:themeColor="text1"/>
        </w:rPr>
        <w:t>trên</w:t>
      </w:r>
      <w:proofErr w:type="spellEnd"/>
      <w:r w:rsidR="003C189D" w:rsidRPr="00D34D43">
        <w:rPr>
          <w:rFonts w:cs="Arial"/>
          <w:color w:val="000000" w:themeColor="text1"/>
        </w:rPr>
        <w:t xml:space="preserve"> 15000</w:t>
      </w:r>
    </w:p>
    <w:p w14:paraId="49FE857A" w14:textId="3388F0E0" w:rsidR="00FF6F60" w:rsidRPr="00D34D43" w:rsidRDefault="00FF6F60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Ước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lượng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testcase</w:t>
      </w:r>
      <w:r w:rsidR="003C189D" w:rsidRPr="00D34D43">
        <w:rPr>
          <w:rFonts w:cs="Arial"/>
          <w:color w:val="000000" w:themeColor="text1"/>
        </w:rPr>
        <w:t>: 15</w:t>
      </w:r>
      <w:r w:rsidRPr="00D34D43">
        <w:rPr>
          <w:rFonts w:cs="Arial"/>
          <w:color w:val="000000" w:themeColor="text1"/>
        </w:rPr>
        <w:t xml:space="preserve"> </w:t>
      </w:r>
    </w:p>
    <w:p w14:paraId="22C571DC" w14:textId="143E4AB6" w:rsidR="00AE641A" w:rsidRPr="00D34D43" w:rsidRDefault="00AE641A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dòng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comment </w:t>
      </w:r>
      <w:proofErr w:type="spellStart"/>
      <w:r w:rsidRPr="00D34D43">
        <w:rPr>
          <w:rFonts w:cs="Arial"/>
          <w:color w:val="000000" w:themeColor="text1"/>
          <w:lang w:val="fr-FR"/>
        </w:rPr>
        <w:t>trên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K</w:t>
      </w:r>
      <w:r w:rsidR="009D5FF7" w:rsidRPr="00D34D43">
        <w:rPr>
          <w:rFonts w:cs="Arial"/>
          <w:color w:val="000000" w:themeColor="text1"/>
          <w:lang w:val="fr-FR"/>
        </w:rPr>
        <w:t>l</w:t>
      </w:r>
      <w:r w:rsidRPr="00D34D43">
        <w:rPr>
          <w:rFonts w:cs="Arial"/>
          <w:color w:val="000000" w:themeColor="text1"/>
          <w:lang w:val="fr-FR"/>
        </w:rPr>
        <w:t>oc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 xml:space="preserve"> : 200 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comments</w:t>
      </w:r>
      <w:proofErr w:type="spellEnd"/>
      <w:r w:rsidR="003C189D" w:rsidRPr="00D34D43">
        <w:rPr>
          <w:rFonts w:cs="Arial"/>
          <w:color w:val="000000" w:themeColor="text1"/>
          <w:lang w:val="fr-FR"/>
        </w:rPr>
        <w:t>/</w:t>
      </w:r>
      <w:proofErr w:type="spellStart"/>
      <w:r w:rsidR="003C189D" w:rsidRPr="00D34D43">
        <w:rPr>
          <w:rFonts w:cs="Arial"/>
          <w:color w:val="000000" w:themeColor="text1"/>
          <w:lang w:val="fr-FR"/>
        </w:rPr>
        <w:t>Kloc</w:t>
      </w:r>
      <w:proofErr w:type="spellEnd"/>
    </w:p>
    <w:p w14:paraId="2715EB7B" w14:textId="1148A7F7" w:rsidR="009D5FF7" w:rsidRPr="00D34D43" w:rsidRDefault="009D5FF7" w:rsidP="00252621">
      <w:pPr>
        <w:pStyle w:val="ListParagraph"/>
        <w:numPr>
          <w:ilvl w:val="0"/>
          <w:numId w:val="16"/>
        </w:numPr>
        <w:rPr>
          <w:rFonts w:cs="Arial"/>
          <w:color w:val="000000" w:themeColor="text1"/>
          <w:lang w:val="fr-FR"/>
        </w:rPr>
      </w:pPr>
      <w:r w:rsidRPr="00D34D43">
        <w:rPr>
          <w:rFonts w:cs="Arial"/>
          <w:color w:val="000000" w:themeColor="text1"/>
          <w:lang w:val="fr-FR"/>
        </w:rPr>
        <w:t xml:space="preserve">Qui </w:t>
      </w:r>
      <w:proofErr w:type="spellStart"/>
      <w:r w:rsidRPr="00D34D43">
        <w:rPr>
          <w:rFonts w:cs="Arial"/>
          <w:color w:val="000000" w:themeColor="text1"/>
          <w:lang w:val="fr-FR"/>
        </w:rPr>
        <w:t>định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về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số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unit test</w:t>
      </w:r>
      <w:r w:rsidR="000C7932" w:rsidRPr="00D34D43">
        <w:rPr>
          <w:rFonts w:cs="Arial"/>
          <w:color w:val="000000" w:themeColor="text1"/>
          <w:lang w:val="fr-FR"/>
        </w:rPr>
        <w:t> :</w:t>
      </w:r>
    </w:p>
    <w:p w14:paraId="2B605EB0" w14:textId="249798BF" w:rsidR="000C7932" w:rsidRPr="00D34D43" w:rsidRDefault="000C7932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hàm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chức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năng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phải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có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1 Unit Test</w:t>
      </w:r>
    </w:p>
    <w:p w14:paraId="66CBB08D" w14:textId="605AED05" w:rsidR="000C7932" w:rsidRPr="00D34D43" w:rsidRDefault="000C7932" w:rsidP="00252621">
      <w:pPr>
        <w:pStyle w:val="ListParagraph"/>
        <w:numPr>
          <w:ilvl w:val="0"/>
          <w:numId w:val="10"/>
        </w:numPr>
        <w:rPr>
          <w:rFonts w:cs="Arial"/>
          <w:color w:val="000000" w:themeColor="text1"/>
          <w:lang w:val="fr-FR"/>
        </w:rPr>
      </w:pPr>
      <w:proofErr w:type="spellStart"/>
      <w:r w:rsidRPr="00D34D43">
        <w:rPr>
          <w:rFonts w:cs="Arial"/>
          <w:color w:val="000000" w:themeColor="text1"/>
          <w:lang w:val="fr-FR"/>
        </w:rPr>
        <w:t>Mỗi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UnitTest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gồm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3 </w:t>
      </w:r>
      <w:proofErr w:type="spellStart"/>
      <w:r w:rsidRPr="00D34D43">
        <w:rPr>
          <w:rFonts w:cs="Arial"/>
          <w:color w:val="000000" w:themeColor="text1"/>
          <w:lang w:val="fr-FR"/>
        </w:rPr>
        <w:t>thành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phần</w:t>
      </w:r>
      <w:proofErr w:type="spellEnd"/>
      <w:r w:rsidRPr="00D34D43">
        <w:rPr>
          <w:rFonts w:cs="Arial"/>
          <w:color w:val="000000" w:themeColor="text1"/>
          <w:lang w:val="fr-FR"/>
        </w:rPr>
        <w:t xml:space="preserve"> </w:t>
      </w:r>
      <w:proofErr w:type="spellStart"/>
      <w:r w:rsidRPr="00D34D43">
        <w:rPr>
          <w:rFonts w:cs="Arial"/>
          <w:color w:val="000000" w:themeColor="text1"/>
          <w:lang w:val="fr-FR"/>
        </w:rPr>
        <w:t>chính</w:t>
      </w:r>
      <w:proofErr w:type="spellEnd"/>
      <w:r w:rsidRPr="00D34D43">
        <w:rPr>
          <w:rFonts w:cs="Arial"/>
          <w:color w:val="000000" w:themeColor="text1"/>
          <w:lang w:val="fr-FR"/>
        </w:rPr>
        <w:t> :</w:t>
      </w:r>
    </w:p>
    <w:p w14:paraId="264E2886" w14:textId="7C5AE8CD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TextFixture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đặt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class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chứa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test,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đây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bộ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các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1F756CC8" w14:textId="4B8EBBB6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>Annotation [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SetUp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setup.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này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sẽ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được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chạy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vào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đầu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mỗi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</w:t>
      </w:r>
    </w:p>
    <w:p w14:paraId="76DAEECC" w14:textId="4D3DA4A3" w:rsidR="000C7932" w:rsidRPr="00585011" w:rsidRDefault="000C7932" w:rsidP="00585011">
      <w:pPr>
        <w:pStyle w:val="ListParagraph"/>
        <w:widowControl/>
        <w:numPr>
          <w:ilvl w:val="0"/>
          <w:numId w:val="13"/>
        </w:numPr>
        <w:suppressAutoHyphens w:val="0"/>
        <w:spacing w:after="0" w:line="240" w:lineRule="auto"/>
        <w:jc w:val="left"/>
        <w:textAlignment w:val="baseline"/>
        <w:rPr>
          <w:rFonts w:eastAsia="Times New Roman" w:cs="Arial"/>
          <w:color w:val="2B2B2B"/>
          <w:szCs w:val="24"/>
          <w:lang w:eastAsia="en-US" w:bidi="ar-SA"/>
        </w:rPr>
      </w:pPr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Annotation [Test]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để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đánh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dấu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hàm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bên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dưới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là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</w:t>
      </w:r>
      <w:proofErr w:type="spellStart"/>
      <w:r w:rsidRPr="00585011">
        <w:rPr>
          <w:rFonts w:eastAsia="Times New Roman" w:cs="Arial"/>
          <w:color w:val="2B2B2B"/>
          <w:szCs w:val="24"/>
          <w:lang w:eastAsia="en-US" w:bidi="ar-SA"/>
        </w:rPr>
        <w:t>một</w:t>
      </w:r>
      <w:proofErr w:type="spellEnd"/>
      <w:r w:rsidRPr="00585011">
        <w:rPr>
          <w:rFonts w:eastAsia="Times New Roman" w:cs="Arial"/>
          <w:color w:val="2B2B2B"/>
          <w:szCs w:val="24"/>
          <w:lang w:eastAsia="en-US" w:bidi="ar-SA"/>
        </w:rPr>
        <w:t xml:space="preserve"> unit test. </w:t>
      </w:r>
    </w:p>
    <w:p w14:paraId="1B43C889" w14:textId="0255CA46" w:rsidR="000C7932" w:rsidRPr="00D34D43" w:rsidRDefault="000C7932" w:rsidP="000C7932">
      <w:pPr>
        <w:ind w:left="360"/>
        <w:rPr>
          <w:rFonts w:cs="Arial"/>
          <w:color w:val="000000" w:themeColor="text1"/>
          <w:lang w:val="fr-FR"/>
        </w:rPr>
      </w:pPr>
    </w:p>
    <w:p w14:paraId="6C4B20CD" w14:textId="06370590" w:rsidR="00DE0787" w:rsidRPr="00D34D43" w:rsidRDefault="00DE0787" w:rsidP="00DE0787">
      <w:pPr>
        <w:pStyle w:val="Heading1"/>
        <w:rPr>
          <w:rFonts w:cs="Arial"/>
          <w:color w:val="000000" w:themeColor="text1"/>
        </w:rPr>
      </w:pPr>
      <w:bookmarkStart w:id="22" w:name="_Toc27384604"/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thiết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</w:t>
      </w:r>
      <w:bookmarkEnd w:id="22"/>
      <w:proofErr w:type="spellEnd"/>
      <w:r w:rsidRPr="00D34D43">
        <w:rPr>
          <w:rFonts w:cs="Arial"/>
          <w:color w:val="000000" w:themeColor="text1"/>
        </w:rPr>
        <w:t xml:space="preserve"> </w:t>
      </w:r>
    </w:p>
    <w:p w14:paraId="2982407F" w14:textId="4208DF75" w:rsidR="00485948" w:rsidRDefault="003F1120" w:rsidP="00837007">
      <w:pPr>
        <w:pStyle w:val="Heading2"/>
        <w:rPr>
          <w:rFonts w:cs="Arial"/>
          <w:color w:val="000000" w:themeColor="text1"/>
          <w:lang w:eastAsia="en-US" w:bidi="ar-SA"/>
        </w:rPr>
      </w:pPr>
      <w:bookmarkStart w:id="23" w:name="_Toc27384605"/>
      <w:proofErr w:type="spellStart"/>
      <w:r w:rsidRPr="00D34D43">
        <w:rPr>
          <w:rFonts w:cs="Arial"/>
          <w:color w:val="000000" w:themeColor="text1"/>
          <w:lang w:eastAsia="en-US" w:bidi="ar-SA"/>
        </w:rPr>
        <w:t>Mô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hình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tích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cứng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/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phần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mềm</w:t>
      </w:r>
      <w:bookmarkEnd w:id="23"/>
      <w:proofErr w:type="spellEnd"/>
    </w:p>
    <w:p w14:paraId="1ED42124" w14:textId="5A00EDD0" w:rsidR="003429D5" w:rsidRPr="003429D5" w:rsidRDefault="00F30534" w:rsidP="003429D5">
      <w:pPr>
        <w:rPr>
          <w:lang w:eastAsia="en-US" w:bidi="ar-SA"/>
        </w:rPr>
      </w:pPr>
      <w:r w:rsidRPr="003429D5">
        <w:rPr>
          <w:rFonts w:cs="Arial"/>
          <w:noProof/>
          <w:color w:val="000000" w:themeColor="text1"/>
          <w:lang w:eastAsia="en-US" w:bidi="ar-SA"/>
        </w:rPr>
        <w:drawing>
          <wp:anchor distT="0" distB="0" distL="114300" distR="114300" simplePos="0" relativeHeight="251662336" behindDoc="0" locked="0" layoutInCell="1" allowOverlap="1" wp14:anchorId="089BAE8A" wp14:editId="3A9580EA">
            <wp:simplePos x="0" y="0"/>
            <wp:positionH relativeFrom="column">
              <wp:posOffset>4693920</wp:posOffset>
            </wp:positionH>
            <wp:positionV relativeFrom="paragraph">
              <wp:posOffset>1443355</wp:posOffset>
            </wp:positionV>
            <wp:extent cx="400050" cy="350520"/>
            <wp:effectExtent l="0" t="0" r="0" b="0"/>
            <wp:wrapThrough wrapText="bothSides">
              <wp:wrapPolygon edited="0">
                <wp:start x="0" y="0"/>
                <wp:lineTo x="0" y="19957"/>
                <wp:lineTo x="20571" y="19957"/>
                <wp:lineTo x="2057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1312" behindDoc="0" locked="0" layoutInCell="1" allowOverlap="1" wp14:anchorId="48D214AD" wp14:editId="101D856B">
            <wp:simplePos x="0" y="0"/>
            <wp:positionH relativeFrom="column">
              <wp:posOffset>4541520</wp:posOffset>
            </wp:positionH>
            <wp:positionV relativeFrom="paragraph">
              <wp:posOffset>1950085</wp:posOffset>
            </wp:positionV>
            <wp:extent cx="679450" cy="677545"/>
            <wp:effectExtent l="0" t="0" r="6350" b="8255"/>
            <wp:wrapThrough wrapText="bothSides">
              <wp:wrapPolygon edited="0">
                <wp:start x="0" y="0"/>
                <wp:lineTo x="0" y="21256"/>
                <wp:lineTo x="21196" y="21256"/>
                <wp:lineTo x="21196" y="0"/>
                <wp:lineTo x="0" y="0"/>
              </wp:wrapPolygon>
            </wp:wrapThrough>
            <wp:docPr id="26" name="Picture 26" descr="Image result for server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server png&quot;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9D5">
        <w:rPr>
          <w:noProof/>
        </w:rPr>
        <w:drawing>
          <wp:anchor distT="0" distB="0" distL="114300" distR="114300" simplePos="0" relativeHeight="251664384" behindDoc="0" locked="0" layoutInCell="1" allowOverlap="1" wp14:anchorId="2832DFD3" wp14:editId="69D1F57B">
            <wp:simplePos x="0" y="0"/>
            <wp:positionH relativeFrom="page">
              <wp:posOffset>4883150</wp:posOffset>
            </wp:positionH>
            <wp:positionV relativeFrom="paragraph">
              <wp:posOffset>540385</wp:posOffset>
            </wp:positionV>
            <wp:extent cx="1517015" cy="645160"/>
            <wp:effectExtent l="0" t="0" r="6985" b="2540"/>
            <wp:wrapThrough wrapText="bothSides">
              <wp:wrapPolygon edited="0">
                <wp:start x="0" y="0"/>
                <wp:lineTo x="0" y="21047"/>
                <wp:lineTo x="21428" y="21047"/>
                <wp:lineTo x="21428" y="0"/>
                <wp:lineTo x="0" y="0"/>
              </wp:wrapPolygon>
            </wp:wrapThrough>
            <wp:docPr id="30" name="Picture 30" descr="Image result for wbe app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wbe app png&quot;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17015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BlueStripe1"/>
        <w:tblW w:w="0" w:type="auto"/>
        <w:tblLook w:val="04A0" w:firstRow="1" w:lastRow="0" w:firstColumn="1" w:lastColumn="0" w:noHBand="0" w:noVBand="1"/>
      </w:tblPr>
      <w:tblGrid>
        <w:gridCol w:w="2245"/>
        <w:gridCol w:w="4050"/>
      </w:tblGrid>
      <w:tr w:rsidR="000B658E" w14:paraId="33B9A5BA" w14:textId="77777777" w:rsidTr="00FB36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531CED56" w14:textId="727AF7C2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Ứng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dụng</w:t>
            </w:r>
            <w:proofErr w:type="spellEnd"/>
          </w:p>
        </w:tc>
        <w:tc>
          <w:tcPr>
            <w:tcW w:w="4050" w:type="dxa"/>
          </w:tcPr>
          <w:p w14:paraId="3CB6DA28" w14:textId="1EDB875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Ngôn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ngữ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: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HTML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Js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PHP</w:t>
            </w: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, </w:t>
            </w:r>
            <w:r w:rsid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MYSQL</w:t>
            </w:r>
          </w:p>
          <w:p w14:paraId="19267288" w14:textId="77777777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mạng</w:t>
            </w:r>
            <w:proofErr w:type="spellEnd"/>
          </w:p>
          <w:p w14:paraId="17C9CC91" w14:textId="2BC0C7B8" w:rsidR="00FB36E3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Lập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trình</w:t>
            </w:r>
            <w:proofErr w:type="spellEnd"/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 xml:space="preserve"> web</w:t>
            </w:r>
          </w:p>
        </w:tc>
      </w:tr>
      <w:tr w:rsidR="000B658E" w14:paraId="3C93B10E" w14:textId="77777777" w:rsidTr="00FB36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74179C3F" w14:textId="347BB5A4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Firmware</w:t>
            </w:r>
          </w:p>
        </w:tc>
        <w:tc>
          <w:tcPr>
            <w:tcW w:w="4050" w:type="dxa"/>
          </w:tcPr>
          <w:p w14:paraId="3F92EAD7" w14:textId="4D9386EB" w:rsidR="003429D5" w:rsidRDefault="003429D5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r>
              <w:rPr>
                <w:rFonts w:cs="Arial"/>
                <w:color w:val="000000" w:themeColor="text1"/>
                <w:lang w:eastAsia="en-US" w:bidi="ar-SA"/>
              </w:rPr>
              <w:t>Internet</w:t>
            </w:r>
          </w:p>
          <w:p w14:paraId="48D20842" w14:textId="73848FF0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Giao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thức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https</w:t>
            </w:r>
          </w:p>
        </w:tc>
      </w:tr>
      <w:tr w:rsidR="000B658E" w14:paraId="4494BF19" w14:textId="77777777" w:rsidTr="00FB36E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vAlign w:val="center"/>
          </w:tcPr>
          <w:p w14:paraId="08FC4134" w14:textId="2ABD79FD" w:rsidR="000B658E" w:rsidRPr="003429D5" w:rsidRDefault="00FB36E3" w:rsidP="00FB36E3">
            <w:pPr>
              <w:jc w:val="center"/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</w:pPr>
            <w:r w:rsidRPr="003429D5">
              <w:rPr>
                <w:rFonts w:cs="Arial"/>
                <w:b w:val="0"/>
                <w:bCs w:val="0"/>
                <w:color w:val="000000" w:themeColor="text1"/>
                <w:lang w:eastAsia="en-US" w:bidi="ar-SA"/>
              </w:rPr>
              <w:t>Hardware</w:t>
            </w:r>
          </w:p>
        </w:tc>
        <w:tc>
          <w:tcPr>
            <w:tcW w:w="4050" w:type="dxa"/>
          </w:tcPr>
          <w:p w14:paraId="505E1692" w14:textId="6C98A93B" w:rsidR="000B658E" w:rsidRPr="003429D5" w:rsidRDefault="00FB36E3" w:rsidP="00252621">
            <w:pPr>
              <w:pStyle w:val="ListParagraph"/>
              <w:numPr>
                <w:ilvl w:val="0"/>
                <w:numId w:val="13"/>
              </w:num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color w:val="000000" w:themeColor="text1"/>
                <w:lang w:eastAsia="en-US" w:bidi="ar-SA"/>
              </w:rPr>
            </w:pP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Máy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chủ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DELL POWERE R630 E5- 2600 V3 V4 DDR4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chính</w:t>
            </w:r>
            <w:proofErr w:type="spellEnd"/>
            <w:r w:rsidRPr="003429D5">
              <w:rPr>
                <w:rFonts w:cs="Arial"/>
                <w:color w:val="000000" w:themeColor="text1"/>
                <w:lang w:eastAsia="en-US" w:bidi="ar-SA"/>
              </w:rPr>
              <w:t xml:space="preserve"> </w:t>
            </w:r>
            <w:proofErr w:type="spellStart"/>
            <w:r w:rsidRPr="003429D5">
              <w:rPr>
                <w:rFonts w:cs="Arial"/>
                <w:color w:val="000000" w:themeColor="text1"/>
                <w:lang w:eastAsia="en-US" w:bidi="ar-SA"/>
              </w:rPr>
              <w:t>hãng</w:t>
            </w:r>
            <w:proofErr w:type="spellEnd"/>
          </w:p>
        </w:tc>
      </w:tr>
    </w:tbl>
    <w:p w14:paraId="030DD91C" w14:textId="2E2EA4EB" w:rsidR="003429D5" w:rsidRPr="00D34D43" w:rsidRDefault="003429D5" w:rsidP="00AB64E5">
      <w:pPr>
        <w:rPr>
          <w:rFonts w:cs="Arial"/>
          <w:color w:val="000000" w:themeColor="text1"/>
          <w:lang w:eastAsia="en-US" w:bidi="ar-SA"/>
        </w:rPr>
      </w:pPr>
    </w:p>
    <w:p w14:paraId="29C398E3" w14:textId="1D689AC3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24" w:name="_Toc27384606"/>
      <w:proofErr w:type="spellStart"/>
      <w:r w:rsidRPr="00D34D43">
        <w:rPr>
          <w:rFonts w:cs="Arial"/>
          <w:color w:val="000000" w:themeColor="text1"/>
          <w:lang w:eastAsia="en-US" w:bidi="ar-SA"/>
        </w:rPr>
        <w:lastRenderedPageBreak/>
        <w:t>Giao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diện</w:t>
      </w:r>
      <w:bookmarkEnd w:id="24"/>
      <w:proofErr w:type="spellEnd"/>
    </w:p>
    <w:p w14:paraId="3518921B" w14:textId="1A3C9C4D" w:rsidR="00B3139A" w:rsidRPr="00D34D43" w:rsidRDefault="00B3139A" w:rsidP="00B3139A">
      <w:pPr>
        <w:jc w:val="center"/>
        <w:rPr>
          <w:rFonts w:cs="Arial"/>
          <w:b/>
          <w:color w:val="000000" w:themeColor="text1"/>
        </w:rPr>
      </w:pPr>
    </w:p>
    <w:p w14:paraId="457F2428" w14:textId="6C863858" w:rsidR="003667FD" w:rsidRPr="00D34D43" w:rsidRDefault="003667FD" w:rsidP="003667FD">
      <w:pPr>
        <w:ind w:left="360"/>
        <w:rPr>
          <w:rFonts w:eastAsia="Times New Roman" w:cs="Arial"/>
          <w:b/>
          <w:color w:val="000000" w:themeColor="text1"/>
          <w:lang w:eastAsia="en-US" w:bidi="ar-SA"/>
        </w:rPr>
      </w:pPr>
    </w:p>
    <w:p w14:paraId="399AF1EB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2319A8CF" wp14:editId="2A6DCDCA">
            <wp:extent cx="5575300" cy="3232150"/>
            <wp:effectExtent l="0" t="0" r="6350" b="6350"/>
            <wp:docPr id="18" name="Picture 18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7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8C1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5" w:name="_Hlk533535181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1.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đăng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trang</w:t>
      </w:r>
      <w:proofErr w:type="spellEnd"/>
      <w:r w:rsidRPr="00D34D43">
        <w:rPr>
          <w:rFonts w:cs="Arial"/>
          <w:b/>
          <w:color w:val="000000" w:themeColor="text1"/>
        </w:rPr>
        <w:t xml:space="preserve"> Web</w:t>
      </w:r>
      <w:bookmarkEnd w:id="25"/>
    </w:p>
    <w:p w14:paraId="08EDAE9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</w:p>
    <w:p w14:paraId="214F89BC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0363B197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Website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22A09B7D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679D5A4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517C87E3" wp14:editId="3175F093">
            <wp:extent cx="5575300" cy="3032125"/>
            <wp:effectExtent l="0" t="0" r="6350" b="0"/>
            <wp:docPr id="17" name="Picture 17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8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B62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6" w:name="_Hlk53353519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2.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được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cập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nhật</w:t>
      </w:r>
      <w:bookmarkEnd w:id="26"/>
      <w:proofErr w:type="spellEnd"/>
    </w:p>
    <w:p w14:paraId="75295A71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E7F994F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bữa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10295A12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tài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khoản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nằm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phía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trái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D712D5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9E65E45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49AFA77" wp14:editId="18877083">
            <wp:extent cx="5575300" cy="2626360"/>
            <wp:effectExtent l="0" t="0" r="6350" b="2540"/>
            <wp:docPr id="16" name="Picture 16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0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EDB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7" w:name="_Hlk53353520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3.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tài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khoản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27"/>
      <w:proofErr w:type="spellEnd"/>
    </w:p>
    <w:p w14:paraId="6B671D77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6DE24A20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”,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tin:</w:t>
      </w:r>
    </w:p>
    <w:p w14:paraId="1D429D0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F8F8CBC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1EF41DCB" wp14:editId="1627C42C">
            <wp:extent cx="5575300" cy="2941955"/>
            <wp:effectExtent l="0" t="0" r="6350" b="0"/>
            <wp:docPr id="15" name="Picture 15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1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D43">
        <w:rPr>
          <w:rFonts w:cs="Arial"/>
          <w:color w:val="000000" w:themeColor="text1"/>
        </w:rPr>
        <w:t xml:space="preserve">      </w:t>
      </w:r>
    </w:p>
    <w:p w14:paraId="6116C4B0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8" w:name="_Hlk53353521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4.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</w:t>
      </w:r>
      <w:bookmarkEnd w:id="28"/>
    </w:p>
    <w:p w14:paraId="41847D3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2C4625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muốn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12FCDE99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cũng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tự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nhưng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link “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” ở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9F46243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7F6A4D2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E9D9425" wp14:editId="4E48FFD8">
            <wp:extent cx="5575300" cy="2598420"/>
            <wp:effectExtent l="0" t="0" r="6350" b="0"/>
            <wp:docPr id="13" name="Picture 13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2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F90F7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29" w:name="_Hlk53353522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5.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thay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đổi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mật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khẩu</w:t>
      </w:r>
      <w:bookmarkEnd w:id="29"/>
      <w:proofErr w:type="spellEnd"/>
    </w:p>
    <w:p w14:paraId="5209107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40CABDE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đầy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đủ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form,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Đồng</w:t>
      </w:r>
      <w:proofErr w:type="spellEnd"/>
      <w:r w:rsidRPr="00D34D43">
        <w:rPr>
          <w:rFonts w:cs="Arial"/>
          <w:color w:val="000000" w:themeColor="text1"/>
        </w:rPr>
        <w:t xml:space="preserve"> ý”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thành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dụng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khẩu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đăng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3CE3A0E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lastRenderedPageBreak/>
        <w:t>Cũng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truy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kích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chuột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, ta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03A1A0C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18BE858" wp14:editId="4F5D60DE">
            <wp:extent cx="5575300" cy="5779135"/>
            <wp:effectExtent l="0" t="0" r="6350" b="0"/>
            <wp:docPr id="12" name="Picture 12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9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D5B8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0" w:name="_Hlk53353523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6.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chi </w:t>
      </w:r>
      <w:proofErr w:type="spellStart"/>
      <w:r w:rsidRPr="00D34D43">
        <w:rPr>
          <w:rFonts w:cs="Arial"/>
          <w:b/>
          <w:color w:val="000000" w:themeColor="text1"/>
        </w:rPr>
        <w:t>tiết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0"/>
      <w:proofErr w:type="spellEnd"/>
    </w:p>
    <w:p w14:paraId="5D90F57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1D25DF94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này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. Ở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xem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dưỡng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từng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bằng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chữ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Thêm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hiện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chứa</w:t>
      </w:r>
      <w:proofErr w:type="spellEnd"/>
      <w:r w:rsidRPr="00D34D43">
        <w:rPr>
          <w:rFonts w:cs="Arial"/>
          <w:color w:val="000000" w:themeColor="text1"/>
        </w:rPr>
        <w:t xml:space="preserve"> form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50FEE238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</w:t>
      </w:r>
    </w:p>
    <w:p w14:paraId="5D3953B0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lastRenderedPageBreak/>
        <w:drawing>
          <wp:inline distT="0" distB="0" distL="0" distR="0" wp14:anchorId="4C5A09E0" wp14:editId="3539BF6D">
            <wp:extent cx="5575300" cy="2807970"/>
            <wp:effectExtent l="0" t="0" r="6350" b="0"/>
            <wp:docPr id="11" name="Picture 1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3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5C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1" w:name="_Hlk533535244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7.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chứa</w:t>
      </w:r>
      <w:proofErr w:type="spellEnd"/>
      <w:r w:rsidRPr="00D34D43">
        <w:rPr>
          <w:rFonts w:cs="Arial"/>
          <w:b/>
          <w:color w:val="000000" w:themeColor="text1"/>
        </w:rPr>
        <w:t xml:space="preserve"> form </w:t>
      </w:r>
      <w:proofErr w:type="spellStart"/>
      <w:r w:rsidRPr="00D34D43">
        <w:rPr>
          <w:rFonts w:cs="Arial"/>
          <w:b/>
          <w:color w:val="000000" w:themeColor="text1"/>
        </w:rPr>
        <w:t>để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về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bữa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ăn</w:t>
      </w:r>
      <w:bookmarkEnd w:id="31"/>
      <w:proofErr w:type="spellEnd"/>
    </w:p>
    <w:p w14:paraId="3B85AB56" w14:textId="77777777" w:rsidR="003667FD" w:rsidRPr="00D34D43" w:rsidRDefault="003667FD" w:rsidP="003667FD">
      <w:pPr>
        <w:ind w:left="360"/>
        <w:rPr>
          <w:rFonts w:cs="Arial"/>
          <w:b/>
          <w:color w:val="000000" w:themeColor="text1"/>
        </w:rPr>
      </w:pPr>
    </w:p>
    <w:p w14:paraId="120AE06E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check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“</w:t>
      </w:r>
      <w:proofErr w:type="spellStart"/>
      <w:r w:rsidRPr="00D34D43">
        <w:rPr>
          <w:rFonts w:cs="Arial"/>
          <w:color w:val="000000" w:themeColor="text1"/>
        </w:rPr>
        <w:t>Xác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nhận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gửi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dữ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liệu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trở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về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46509BCD" w14:textId="77777777" w:rsidR="003667FD" w:rsidRPr="00D34D43" w:rsidRDefault="003667FD" w:rsidP="003667FD">
      <w:pPr>
        <w:ind w:left="360"/>
        <w:rPr>
          <w:rFonts w:cs="Arial"/>
          <w:noProof/>
          <w:color w:val="000000" w:themeColor="text1"/>
        </w:rPr>
      </w:pPr>
    </w:p>
    <w:p w14:paraId="1D75D806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03718567" wp14:editId="35177ADD">
            <wp:extent cx="5575300" cy="2623820"/>
            <wp:effectExtent l="0" t="0" r="6350" b="5080"/>
            <wp:docPr id="10" name="Picture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5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1BC5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2" w:name="_Hlk533535253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8.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hiển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thị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thông</w:t>
      </w:r>
      <w:proofErr w:type="spellEnd"/>
      <w:r w:rsidRPr="00D34D43">
        <w:rPr>
          <w:rFonts w:cs="Arial"/>
          <w:b/>
          <w:color w:val="000000" w:themeColor="text1"/>
        </w:rPr>
        <w:t xml:space="preserve"> tin </w:t>
      </w:r>
      <w:proofErr w:type="spellStart"/>
      <w:r w:rsidRPr="00D34D43">
        <w:rPr>
          <w:rFonts w:cs="Arial"/>
          <w:b/>
          <w:color w:val="000000" w:themeColor="text1"/>
        </w:rPr>
        <w:t>tư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vấn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mới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của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bác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sĩ</w:t>
      </w:r>
      <w:bookmarkEnd w:id="32"/>
      <w:proofErr w:type="spellEnd"/>
    </w:p>
    <w:p w14:paraId="3F4F3A3F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 xml:space="preserve">      </w:t>
      </w:r>
    </w:p>
    <w:p w14:paraId="5D7A4905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với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hình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tổng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mới</w:t>
      </w:r>
      <w:proofErr w:type="spellEnd"/>
      <w:r w:rsidRPr="00D34D43">
        <w:rPr>
          <w:rFonts w:cs="Arial"/>
          <w:color w:val="000000" w:themeColor="text1"/>
        </w:rPr>
        <w:t xml:space="preserve">” </w:t>
      </w:r>
      <w:proofErr w:type="spellStart"/>
      <w:r w:rsidRPr="00D34D43">
        <w:rPr>
          <w:rFonts w:cs="Arial"/>
          <w:color w:val="000000" w:themeColor="text1"/>
        </w:rPr>
        <w:t>thì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mà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cập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nhật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trang</w:t>
      </w:r>
      <w:proofErr w:type="spellEnd"/>
      <w:r w:rsidRPr="00D34D43">
        <w:rPr>
          <w:rFonts w:cs="Arial"/>
          <w:color w:val="000000" w:themeColor="text1"/>
        </w:rPr>
        <w:t xml:space="preserve"> web.</w:t>
      </w:r>
    </w:p>
    <w:p w14:paraId="37501F41" w14:textId="77777777" w:rsidR="003667FD" w:rsidRPr="00D34D43" w:rsidRDefault="003667FD" w:rsidP="003667FD">
      <w:pPr>
        <w:ind w:left="360" w:firstLine="36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từ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chính</w:t>
      </w:r>
      <w:proofErr w:type="spellEnd"/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mục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chuyển</w:t>
      </w:r>
      <w:proofErr w:type="spellEnd"/>
      <w:r w:rsidRPr="00D34D43">
        <w:rPr>
          <w:rFonts w:cs="Arial"/>
          <w:color w:val="000000" w:themeColor="text1"/>
        </w:rPr>
        <w:t xml:space="preserve"> sang </w:t>
      </w:r>
      <w:proofErr w:type="spellStart"/>
      <w:r w:rsidRPr="00D34D43">
        <w:rPr>
          <w:rFonts w:cs="Arial"/>
          <w:color w:val="000000" w:themeColor="text1"/>
        </w:rPr>
        <w:t>giao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sĩ</w:t>
      </w:r>
      <w:proofErr w:type="spellEnd"/>
      <w:r w:rsidRPr="00D34D43">
        <w:rPr>
          <w:rFonts w:cs="Arial"/>
          <w:color w:val="000000" w:themeColor="text1"/>
        </w:rPr>
        <w:t xml:space="preserve">. Sau </w:t>
      </w:r>
      <w:proofErr w:type="spellStart"/>
      <w:r w:rsidRPr="00D34D43">
        <w:rPr>
          <w:rFonts w:cs="Arial"/>
          <w:color w:val="000000" w:themeColor="text1"/>
        </w:rPr>
        <w:t>khi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điền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thông</w:t>
      </w:r>
      <w:proofErr w:type="spellEnd"/>
      <w:r w:rsidRPr="00D34D43">
        <w:rPr>
          <w:rFonts w:cs="Arial"/>
          <w:color w:val="000000" w:themeColor="text1"/>
        </w:rPr>
        <w:t xml:space="preserve"> tin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lastRenderedPageBreak/>
        <w:t>bệnh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vào</w:t>
      </w:r>
      <w:proofErr w:type="spellEnd"/>
      <w:r w:rsidRPr="00D34D43">
        <w:rPr>
          <w:rFonts w:cs="Arial"/>
          <w:color w:val="000000" w:themeColor="text1"/>
        </w:rPr>
        <w:t xml:space="preserve"> ô </w:t>
      </w:r>
      <w:proofErr w:type="spellStart"/>
      <w:r w:rsidRPr="00D34D43">
        <w:rPr>
          <w:rFonts w:cs="Arial"/>
          <w:color w:val="000000" w:themeColor="text1"/>
        </w:rPr>
        <w:t>rồi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ấn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nút</w:t>
      </w:r>
      <w:proofErr w:type="spellEnd"/>
      <w:r w:rsidRPr="00D34D43">
        <w:rPr>
          <w:rFonts w:cs="Arial"/>
          <w:color w:val="000000" w:themeColor="text1"/>
        </w:rPr>
        <w:t xml:space="preserve"> “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”, ta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hiển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phù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hợp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nhất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kết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tìm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kiếm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như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sau</w:t>
      </w:r>
      <w:proofErr w:type="spellEnd"/>
      <w:r w:rsidRPr="00D34D43">
        <w:rPr>
          <w:rFonts w:cs="Arial"/>
          <w:color w:val="000000" w:themeColor="text1"/>
        </w:rPr>
        <w:t>:</w:t>
      </w:r>
    </w:p>
    <w:p w14:paraId="17CBE3AC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</w:p>
    <w:p w14:paraId="03E9F5E9" w14:textId="77777777" w:rsidR="003667FD" w:rsidRPr="00D34D43" w:rsidRDefault="003667FD" w:rsidP="003667FD">
      <w:pPr>
        <w:ind w:left="36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0D13DD6" wp14:editId="563E1481">
            <wp:extent cx="5575300" cy="2994025"/>
            <wp:effectExtent l="0" t="0" r="6350" b="0"/>
            <wp:docPr id="9" name="Picture 9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6" descr="Ảnh có chứa ảnh chụp màn hình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B9681" w14:textId="77777777" w:rsidR="003667FD" w:rsidRPr="00D34D43" w:rsidRDefault="003667FD" w:rsidP="003667FD">
      <w:pPr>
        <w:ind w:left="360"/>
        <w:jc w:val="center"/>
        <w:rPr>
          <w:rFonts w:cs="Arial"/>
          <w:b/>
          <w:color w:val="000000" w:themeColor="text1"/>
        </w:rPr>
      </w:pPr>
      <w:bookmarkStart w:id="33" w:name="_Hlk533535262"/>
      <w:proofErr w:type="spellStart"/>
      <w:r w:rsidRPr="00D34D43">
        <w:rPr>
          <w:rFonts w:cs="Arial"/>
          <w:b/>
          <w:color w:val="000000" w:themeColor="text1"/>
        </w:rPr>
        <w:t>Hình</w:t>
      </w:r>
      <w:proofErr w:type="spellEnd"/>
      <w:r w:rsidRPr="00D34D43">
        <w:rPr>
          <w:rFonts w:cs="Arial"/>
          <w:b/>
          <w:color w:val="000000" w:themeColor="text1"/>
        </w:rPr>
        <w:t xml:space="preserve"> 9.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Giao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diện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tìm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kiếm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bệnh</w:t>
      </w:r>
      <w:proofErr w:type="spellEnd"/>
      <w:r w:rsidRPr="00D34D43">
        <w:rPr>
          <w:rFonts w:cs="Arial"/>
          <w:b/>
          <w:color w:val="000000" w:themeColor="text1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</w:rPr>
        <w:t>nhân</w:t>
      </w:r>
      <w:bookmarkEnd w:id="33"/>
      <w:proofErr w:type="spellEnd"/>
    </w:p>
    <w:p w14:paraId="4554ED43" w14:textId="661F0DF7" w:rsidR="003667FD" w:rsidRPr="00D34D43" w:rsidRDefault="003667FD" w:rsidP="003667FD">
      <w:pPr>
        <w:jc w:val="left"/>
        <w:rPr>
          <w:rFonts w:cs="Arial"/>
          <w:b/>
          <w:color w:val="000000" w:themeColor="text1"/>
        </w:rPr>
      </w:pPr>
    </w:p>
    <w:p w14:paraId="5067996B" w14:textId="77777777" w:rsidR="003667FD" w:rsidRPr="00D34D43" w:rsidRDefault="003667FD" w:rsidP="00B3139A">
      <w:pPr>
        <w:jc w:val="center"/>
        <w:rPr>
          <w:rFonts w:cs="Arial"/>
          <w:b/>
          <w:color w:val="000000" w:themeColor="text1"/>
        </w:rPr>
      </w:pPr>
    </w:p>
    <w:p w14:paraId="4FCD1508" w14:textId="6FB35765" w:rsidR="003F1120" w:rsidRPr="00D34D43" w:rsidRDefault="003F1120" w:rsidP="003F1120">
      <w:pPr>
        <w:pStyle w:val="Heading2"/>
        <w:rPr>
          <w:rFonts w:cs="Arial"/>
          <w:color w:val="000000" w:themeColor="text1"/>
          <w:lang w:eastAsia="en-US" w:bidi="ar-SA"/>
        </w:rPr>
      </w:pPr>
      <w:bookmarkStart w:id="34" w:name="_Toc27384607"/>
      <w:proofErr w:type="spellStart"/>
      <w:r w:rsidRPr="00D34D43">
        <w:rPr>
          <w:rFonts w:cs="Arial"/>
          <w:color w:val="000000" w:themeColor="text1"/>
          <w:lang w:eastAsia="en-US" w:bidi="ar-SA"/>
        </w:rPr>
        <w:t>Cơ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sở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bookmarkEnd w:id="34"/>
      <w:proofErr w:type="spellEnd"/>
    </w:p>
    <w:p w14:paraId="422F079C" w14:textId="4D6374AA" w:rsidR="00837007" w:rsidRPr="00D34D43" w:rsidRDefault="00837007" w:rsidP="00837007">
      <w:pPr>
        <w:rPr>
          <w:rFonts w:cs="Arial"/>
          <w:b/>
          <w:color w:val="000000" w:themeColor="text1"/>
        </w:rPr>
      </w:pPr>
      <w:r w:rsidRPr="00D34D43">
        <w:rPr>
          <w:rFonts w:cs="Arial"/>
          <w:b/>
          <w:color w:val="000000" w:themeColor="text1"/>
        </w:rPr>
        <w:t xml:space="preserve">                    </w:t>
      </w:r>
    </w:p>
    <w:p w14:paraId="5F5EB49E" w14:textId="77777777" w:rsidR="003667FD" w:rsidRPr="00D34D43" w:rsidRDefault="003667FD" w:rsidP="003667FD">
      <w:pPr>
        <w:jc w:val="center"/>
        <w:rPr>
          <w:rFonts w:eastAsia="Times New Roman" w:cs="Arial"/>
          <w:b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b/>
          <w:color w:val="000000" w:themeColor="text1"/>
          <w:szCs w:val="24"/>
        </w:rPr>
        <w:t>Danh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sách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các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bảng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cơ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sở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dữ</w:t>
      </w:r>
      <w:proofErr w:type="spellEnd"/>
      <w:r w:rsidRPr="00D34D43">
        <w:rPr>
          <w:rFonts w:cs="Arial"/>
          <w:b/>
          <w:color w:val="000000" w:themeColor="text1"/>
          <w:szCs w:val="24"/>
        </w:rPr>
        <w:t xml:space="preserve"> </w:t>
      </w:r>
      <w:proofErr w:type="spellStart"/>
      <w:r w:rsidRPr="00D34D43">
        <w:rPr>
          <w:rFonts w:cs="Arial"/>
          <w:b/>
          <w:color w:val="000000" w:themeColor="text1"/>
          <w:szCs w:val="24"/>
        </w:rPr>
        <w:t>liệu</w:t>
      </w:r>
      <w:proofErr w:type="spellEnd"/>
    </w:p>
    <w:p w14:paraId="4F440503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7F812857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10.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“account”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00"/>
        <w:gridCol w:w="1890"/>
      </w:tblGrid>
      <w:tr w:rsidR="00941E1D" w:rsidRPr="00D34D43" w14:paraId="46AD3B26" w14:textId="77777777" w:rsidTr="00824339">
        <w:trPr>
          <w:trHeight w:val="41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593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B4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12D4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3DA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616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B81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0A0616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2ED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F4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B5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9641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0B7C4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6CC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03E59A8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A5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6D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Username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A3E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EA07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E7E7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5C25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1833FAC3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23CC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2615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DA9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63AC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AE6B2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Mật khẩu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130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0B19EFB4" w14:textId="77777777" w:rsidTr="00824339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CE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9E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Role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FF3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87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0AC45" w14:textId="77777777" w:rsidR="003667FD" w:rsidRPr="00D34D43" w:rsidRDefault="003667FD" w:rsidP="00755BAC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Vai trò người dùng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D9B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D0D742D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082ECD80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11.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“doctor”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60"/>
        <w:gridCol w:w="2045"/>
        <w:gridCol w:w="1620"/>
        <w:gridCol w:w="1710"/>
        <w:gridCol w:w="1890"/>
        <w:gridCol w:w="1800"/>
      </w:tblGrid>
      <w:tr w:rsidR="00941E1D" w:rsidRPr="00D34D43" w14:paraId="6B26F6E3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51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lastRenderedPageBreak/>
              <w:t>TT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50B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59B2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E388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B7B9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0526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B073C35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A5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05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CF3E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568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3E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ADE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16B6D959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9EB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F78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317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E3C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D20E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bác sĩ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51EA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5561561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CE0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E99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Sex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2D3F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622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5421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491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3D1014CB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21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F2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613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B0FA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4F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9019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6DA6FA8" w14:textId="77777777" w:rsidTr="00824339">
        <w:trPr>
          <w:trHeight w:val="62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7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ED2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Field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E5C2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3569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E68D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Lĩnh vực nghề nghiệp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9464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2E6BB247" w14:textId="77777777" w:rsidTr="00824339">
        <w:trPr>
          <w:trHeight w:val="323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A53A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FC6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6B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42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A93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B3B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7881A966" w14:textId="77777777" w:rsidTr="00824339">
        <w:trPr>
          <w:trHeight w:val="35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32C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05A5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6A36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6B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BFD0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Mô tả chi tiết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7C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14CA425" w14:textId="77777777" w:rsidR="003667FD" w:rsidRPr="00D34D43" w:rsidRDefault="003667FD" w:rsidP="003667FD">
      <w:pPr>
        <w:rPr>
          <w:rFonts w:cs="Arial"/>
          <w:b/>
          <w:color w:val="000000" w:themeColor="text1"/>
        </w:rPr>
      </w:pPr>
    </w:p>
    <w:p w14:paraId="1441DD1C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12.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“patient”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C40DD4D" w14:textId="77777777" w:rsidTr="00824339">
        <w:trPr>
          <w:trHeight w:val="395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C417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7E78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98DC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077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57D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CA63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21C9731C" w14:textId="77777777" w:rsidTr="00824339">
        <w:trPr>
          <w:trHeight w:val="413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6A6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1E3F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377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5FA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AA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750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F30221A" w14:textId="77777777" w:rsidTr="00824339">
        <w:trPr>
          <w:trHeight w:val="44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1BC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332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897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0A67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03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B5BD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91ECF59" w14:textId="77777777" w:rsidTr="00824339">
        <w:trPr>
          <w:trHeight w:val="35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8F9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1AD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28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6DCA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C23F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hồ sơ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BF1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47F9CF29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566C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45A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Birthdate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EC12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95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C3B3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Ngày sinh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80A2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8D50EE8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D27B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89C4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F8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C191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BD1BE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0A9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FCEB20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C22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62E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3F58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E61E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13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EC76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Số điện thoại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507F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72D0C3A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135D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7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AB3C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Gendar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724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CC71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F7BB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Giới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606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3046FD2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ECA1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8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BA7E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Disease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51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E7D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A618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Tiền sử bệnh án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CF88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2E6A9E28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B4227F7" w14:textId="77777777" w:rsidR="003667FD" w:rsidRPr="00D34D43" w:rsidRDefault="003667FD" w:rsidP="003667FD">
      <w:pPr>
        <w:rPr>
          <w:rFonts w:eastAsia="Times New Roman" w:cs="Arial"/>
          <w:bCs/>
          <w:color w:val="000000" w:themeColor="text1"/>
        </w:rPr>
      </w:pPr>
      <w:bookmarkStart w:id="35" w:name="_Hlk533535120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13.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“meal”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5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361BF46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41AD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6FB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DFED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5E8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231C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4B3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62BEA3EB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B97F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2A1D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6D81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DE7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92DA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A79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33A340A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34F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250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368E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B97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FFFD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6C3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4ABFBF57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31D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A4B7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C47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7A1F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E31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Tên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119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6A29063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5A6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3F2B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Image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0D4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501C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1781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Ảnh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829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941E1D" w:rsidRPr="00D34D43" w14:paraId="532B0BC6" w14:textId="77777777" w:rsidTr="00824339">
        <w:trPr>
          <w:trHeight w:val="18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170B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B7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5669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618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0B02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Chú thích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23A1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2354E19" w14:textId="77777777" w:rsidTr="00824339">
        <w:trPr>
          <w:trHeight w:val="120"/>
        </w:trPr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841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6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B6C6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SendDate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A838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4E9A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64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đăng ảnh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8313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7201C84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96C682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6" w:name="_Hlk533535132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14.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doctorcomment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6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620"/>
        <w:gridCol w:w="1785"/>
        <w:gridCol w:w="1905"/>
        <w:gridCol w:w="1710"/>
      </w:tblGrid>
      <w:tr w:rsidR="00941E1D" w:rsidRPr="00D34D43" w14:paraId="41CF777A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F0B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75D5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40A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D3A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7C56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7944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34121B3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7527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2B2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D0B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48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A8E6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F05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2CCFF39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BC0A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A000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MealID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F41E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08B2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6DB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bữa ăn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B9E9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6BC8825E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03DB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D9F1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CA22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65F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78E3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7C0B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6F87D31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4D3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A3E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Doctorcomment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F960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A5EB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18E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bữa ăn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44DC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5B0E721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7BFF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D6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Datesend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E91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9CFA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0D08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D8D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58AEE016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47D784EF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7" w:name="_Hlk533535143"/>
      <w:proofErr w:type="spellStart"/>
      <w:r w:rsidRPr="00D34D43">
        <w:rPr>
          <w:rFonts w:cs="Arial"/>
          <w:bCs/>
          <w:color w:val="000000" w:themeColor="text1"/>
        </w:rPr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15.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“</w:t>
      </w:r>
      <w:proofErr w:type="spellStart"/>
      <w:r w:rsidRPr="00D34D43">
        <w:rPr>
          <w:rFonts w:cs="Arial"/>
          <w:bCs/>
          <w:color w:val="000000" w:themeColor="text1"/>
        </w:rPr>
        <w:t>doctornote</w:t>
      </w:r>
      <w:proofErr w:type="spellEnd"/>
      <w:r w:rsidRPr="00D34D43">
        <w:rPr>
          <w:rFonts w:cs="Arial"/>
          <w:bCs/>
          <w:color w:val="000000" w:themeColor="text1"/>
        </w:rPr>
        <w:t xml:space="preserve">”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7"/>
      <w:proofErr w:type="spellEnd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535"/>
        <w:gridCol w:w="2070"/>
        <w:gridCol w:w="1710"/>
        <w:gridCol w:w="1695"/>
        <w:gridCol w:w="1905"/>
        <w:gridCol w:w="1710"/>
      </w:tblGrid>
      <w:tr w:rsidR="00941E1D" w:rsidRPr="00D34D43" w14:paraId="43AEC7CD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38F9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TT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8EB6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Thuộc tính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C7E5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Kiểu dữ liệu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2C2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Kích thước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6245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Diễn giải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C283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Ghi chú</w:t>
            </w:r>
          </w:p>
        </w:tc>
      </w:tr>
      <w:tr w:rsidR="00941E1D" w:rsidRPr="00D34D43" w14:paraId="53248E32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3E1C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A8FF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2322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9DA53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9A72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số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E468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chính</w:t>
            </w:r>
          </w:p>
        </w:tc>
      </w:tr>
      <w:tr w:rsidR="00941E1D" w:rsidRPr="00D34D43" w14:paraId="5991A75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FF6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69FD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PatientID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DA8A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B1FED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8F1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bệnh nhân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2C7A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2CC9C904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D50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8D1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DoctorID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2FF77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int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1AEC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11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8AD65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Mã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0EE7B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Khóa ngoại</w:t>
            </w:r>
          </w:p>
        </w:tc>
      </w:tr>
      <w:tr w:rsidR="00941E1D" w:rsidRPr="00D34D43" w14:paraId="7C212385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5A3F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4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FFA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Comment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4809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Varchar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68BC2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2000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C560A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Tư vấn chung của bác sĩ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78D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  <w:tr w:rsidR="003667FD" w:rsidRPr="00D34D43" w14:paraId="234AFC36" w14:textId="77777777" w:rsidTr="00824339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CA29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5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6960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UpdateDate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69190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timestamp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B2749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F23E4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  <w:r w:rsidRPr="00D34D43">
              <w:rPr>
                <w:rFonts w:cs="Arial"/>
                <w:color w:val="000000" w:themeColor="text1"/>
                <w:lang w:val="vi-VN"/>
              </w:rPr>
              <w:t>Thời gian tư vấn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0ABC8" w14:textId="77777777" w:rsidR="003667FD" w:rsidRPr="00D34D43" w:rsidRDefault="003667FD" w:rsidP="00824339">
            <w:pPr>
              <w:jc w:val="center"/>
              <w:rPr>
                <w:rFonts w:cs="Arial"/>
                <w:color w:val="000000" w:themeColor="text1"/>
                <w:lang w:val="vi-VN"/>
              </w:rPr>
            </w:pPr>
          </w:p>
        </w:tc>
      </w:tr>
    </w:tbl>
    <w:p w14:paraId="0EBA7451" w14:textId="7777777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220D12F5" w14:textId="325B49E7" w:rsidR="003667FD" w:rsidRPr="00D34D43" w:rsidRDefault="003667FD" w:rsidP="003667FD">
      <w:pPr>
        <w:rPr>
          <w:rFonts w:eastAsia="Times New Roman" w:cs="Arial"/>
          <w:color w:val="000000" w:themeColor="text1"/>
        </w:rPr>
      </w:pPr>
    </w:p>
    <w:p w14:paraId="732EFE1A" w14:textId="6CD72DD1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605AD3B" w14:textId="14CD8AF7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2C58E9EB" w14:textId="7FC3BED9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37D9142" w14:textId="3EF5CF63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1E426" w14:textId="762F3D45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0D4E7F86" w14:textId="2F15ECD0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772AB09D" w14:textId="6A400CEE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363D05EA" w14:textId="67B60AE4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4DCCBBF2" w14:textId="0FD5E6CB" w:rsidR="00A91665" w:rsidRPr="00D34D43" w:rsidRDefault="00A91665" w:rsidP="003667FD">
      <w:pPr>
        <w:rPr>
          <w:rFonts w:eastAsia="Times New Roman" w:cs="Arial"/>
          <w:color w:val="000000" w:themeColor="text1"/>
        </w:rPr>
      </w:pPr>
    </w:p>
    <w:p w14:paraId="1C03AFC6" w14:textId="547AF0FB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0B7BB3EA" w14:textId="534C1198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284BC811" w14:textId="77777777" w:rsidR="00E1590D" w:rsidRPr="00D34D43" w:rsidRDefault="00E1590D" w:rsidP="003667FD">
      <w:pPr>
        <w:rPr>
          <w:rFonts w:eastAsia="Times New Roman" w:cs="Arial"/>
          <w:color w:val="000000" w:themeColor="text1"/>
        </w:rPr>
      </w:pPr>
    </w:p>
    <w:p w14:paraId="6A9CF813" w14:textId="77777777" w:rsidR="003667FD" w:rsidRPr="00D34D43" w:rsidRDefault="003667FD" w:rsidP="003667FD">
      <w:pPr>
        <w:rPr>
          <w:rFonts w:cs="Arial"/>
          <w:bCs/>
          <w:color w:val="000000" w:themeColor="text1"/>
        </w:rPr>
      </w:pPr>
      <w:bookmarkStart w:id="38" w:name="_Hlk533535164"/>
      <w:proofErr w:type="spellStart"/>
      <w:r w:rsidRPr="00D34D43">
        <w:rPr>
          <w:rFonts w:cs="Arial"/>
          <w:bCs/>
          <w:color w:val="000000" w:themeColor="text1"/>
        </w:rPr>
        <w:lastRenderedPageBreak/>
        <w:t>Hình</w:t>
      </w:r>
      <w:proofErr w:type="spellEnd"/>
      <w:r w:rsidRPr="00D34D43">
        <w:rPr>
          <w:rFonts w:cs="Arial"/>
          <w:bCs/>
          <w:color w:val="000000" w:themeColor="text1"/>
        </w:rPr>
        <w:t xml:space="preserve"> 16. </w:t>
      </w:r>
      <w:proofErr w:type="spellStart"/>
      <w:r w:rsidRPr="00D34D43">
        <w:rPr>
          <w:rFonts w:cs="Arial"/>
          <w:bCs/>
          <w:color w:val="000000" w:themeColor="text1"/>
        </w:rPr>
        <w:t>Sơ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đồ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quan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hệ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giữa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các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bảng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trong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cơ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sở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dữ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liệu</w:t>
      </w:r>
      <w:bookmarkEnd w:id="38"/>
      <w:proofErr w:type="spellEnd"/>
    </w:p>
    <w:p w14:paraId="22E5DE26" w14:textId="77777777" w:rsidR="003667FD" w:rsidRPr="00D34D43" w:rsidRDefault="003667FD" w:rsidP="003667FD">
      <w:pPr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6DEE23BC" wp14:editId="63DDC5D3">
            <wp:extent cx="5694334" cy="3371850"/>
            <wp:effectExtent l="0" t="0" r="1905" b="0"/>
            <wp:docPr id="8" name="Picture 8" descr="Ảnh có chứa văn bản, ảnh chụp màn hình, bản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6" descr="Ảnh có chứa văn bản, ảnh chụp màn hình, bản đồ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62" cy="337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82B33" w14:textId="77777777" w:rsidR="003667FD" w:rsidRPr="00D34D43" w:rsidRDefault="003667FD" w:rsidP="003667FD">
      <w:pPr>
        <w:rPr>
          <w:rFonts w:cs="Arial"/>
          <w:color w:val="000000" w:themeColor="text1"/>
        </w:rPr>
      </w:pPr>
    </w:p>
    <w:p w14:paraId="4E2CB534" w14:textId="2448AE46" w:rsidR="00837007" w:rsidRPr="00D34D43" w:rsidRDefault="00837007" w:rsidP="00837007">
      <w:pPr>
        <w:rPr>
          <w:rFonts w:cs="Arial"/>
          <w:color w:val="000000" w:themeColor="text1"/>
          <w:lang w:eastAsia="en-US" w:bidi="ar-SA"/>
        </w:rPr>
      </w:pPr>
    </w:p>
    <w:p w14:paraId="13528255" w14:textId="77777777" w:rsidR="003667FD" w:rsidRPr="00D34D43" w:rsidRDefault="003667FD" w:rsidP="00837007">
      <w:pPr>
        <w:rPr>
          <w:rFonts w:cs="Arial"/>
          <w:color w:val="000000" w:themeColor="text1"/>
          <w:lang w:eastAsia="en-US" w:bidi="ar-SA"/>
        </w:rPr>
      </w:pPr>
    </w:p>
    <w:p w14:paraId="7DAFB30C" w14:textId="1A11520A" w:rsidR="00294E5E" w:rsidRPr="00D34D43" w:rsidRDefault="003F1120" w:rsidP="00294E5E">
      <w:pPr>
        <w:pStyle w:val="Heading2"/>
        <w:rPr>
          <w:rFonts w:cs="Arial"/>
          <w:color w:val="000000" w:themeColor="text1"/>
          <w:lang w:eastAsia="en-US" w:bidi="ar-SA"/>
        </w:rPr>
      </w:pPr>
      <w:bookmarkStart w:id="39" w:name="_Toc27384608"/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bookmarkEnd w:id="39"/>
      <w:proofErr w:type="spellEnd"/>
    </w:p>
    <w:p w14:paraId="47FB41E5" w14:textId="6F82A9E2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06ACED6" w14:textId="2F097CA4" w:rsidR="00A91665" w:rsidRPr="00D34D43" w:rsidRDefault="00294E5E" w:rsidP="00252621">
      <w:pPr>
        <w:pStyle w:val="ListParagraph"/>
        <w:numPr>
          <w:ilvl w:val="0"/>
          <w:numId w:val="9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Một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3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lý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được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hóa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và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chia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thành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5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01267266" w14:textId="2591F1FA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AD-DC </w:t>
      </w:r>
    </w:p>
    <w:p w14:paraId="72035D0A" w14:textId="59FC1618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Lưu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trữ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7802BDCC" w14:textId="348EFF8E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Email </w:t>
      </w:r>
    </w:p>
    <w:p w14:paraId="31657F1F" w14:textId="08F367B2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gia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tăng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nội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bộ</w:t>
      </w:r>
      <w:proofErr w:type="spellEnd"/>
    </w:p>
    <w:p w14:paraId="017D33D6" w14:textId="38E044BC" w:rsidR="00A91665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ảo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kiểm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soát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nhúng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tập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trung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</w:p>
    <w:p w14:paraId="16F5F544" w14:textId="0FF2A4AE" w:rsidR="00294E5E" w:rsidRPr="00D34D43" w:rsidRDefault="00294E5E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color w:val="000000" w:themeColor="text1"/>
          <w:lang w:eastAsia="en-US" w:bidi="ar-SA"/>
        </w:rPr>
        <w:t xml:space="preserve">2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đường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internet song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hành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 xml:space="preserve">,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cân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tải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tường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lửa</w:t>
      </w:r>
      <w:proofErr w:type="spellEnd"/>
      <w:r w:rsidR="00A91665" w:rsidRPr="00D34D43">
        <w:rPr>
          <w:rFonts w:cs="Arial"/>
          <w:color w:val="000000" w:themeColor="text1"/>
          <w:lang w:eastAsia="en-US" w:bidi="ar-SA"/>
        </w:rPr>
        <w:t>,</w:t>
      </w:r>
      <w:r w:rsidRPr="00D34D43">
        <w:rPr>
          <w:rFonts w:cs="Arial"/>
          <w:color w:val="000000" w:themeColor="text1"/>
          <w:lang w:eastAsia="en-US" w:bidi="ar-SA"/>
        </w:rPr>
        <w:t xml:space="preserve"> 1x switch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layer </w:t>
      </w:r>
      <w:r w:rsidR="008B0FCD" w:rsidRPr="00D34D43">
        <w:rPr>
          <w:rFonts w:cs="Arial"/>
          <w:color w:val="000000" w:themeColor="text1"/>
          <w:lang w:eastAsia="en-US" w:bidi="ar-SA"/>
        </w:rPr>
        <w:t>4 + 16</w:t>
      </w:r>
      <w:r w:rsidRPr="00D34D43">
        <w:rPr>
          <w:rFonts w:cs="Arial"/>
          <w:color w:val="000000" w:themeColor="text1"/>
          <w:lang w:eastAsia="en-US" w:bidi="ar-SA"/>
        </w:rPr>
        <w:t>x Access Point</w:t>
      </w:r>
    </w:p>
    <w:p w14:paraId="08C61A1A" w14:textId="05E250D8" w:rsidR="00A91665" w:rsidRPr="00D34D43" w:rsidRDefault="00A91665" w:rsidP="00A91665">
      <w:p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Hệ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thống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:</w:t>
      </w:r>
    </w:p>
    <w:p w14:paraId="022581EB" w14:textId="676638EE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Phù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hợp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hạ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tầng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mạng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hiện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có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. </w:t>
      </w:r>
    </w:p>
    <w:p w14:paraId="36FAE1C4" w14:textId="5DD2CA1C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Xây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dựng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các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máy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chủ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dịch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vụ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mới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5644179A" w14:textId="612B360B" w:rsidR="00A91665" w:rsidRPr="00D34D43" w:rsidRDefault="00A91665" w:rsidP="00252621">
      <w:pPr>
        <w:pStyle w:val="ListParagraph"/>
        <w:numPr>
          <w:ilvl w:val="0"/>
          <w:numId w:val="13"/>
        </w:numPr>
        <w:rPr>
          <w:rFonts w:cs="Arial"/>
          <w:color w:val="000000" w:themeColor="text1"/>
          <w:lang w:eastAsia="en-US" w:bidi="ar-SA"/>
        </w:rPr>
      </w:pPr>
      <w:proofErr w:type="gramStart"/>
      <w:r w:rsidRPr="00D34D43">
        <w:rPr>
          <w:rFonts w:cs="Arial"/>
          <w:color w:val="000000" w:themeColor="text1"/>
          <w:lang w:eastAsia="en-US" w:bidi="ar-SA"/>
        </w:rPr>
        <w:t>An</w:t>
      </w:r>
      <w:proofErr w:type="gram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/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bảo</w:t>
      </w:r>
      <w:proofErr w:type="spellEnd"/>
      <w:r w:rsidR="00585011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>.</w:t>
      </w:r>
    </w:p>
    <w:p w14:paraId="10EC150E" w14:textId="51C530A4" w:rsidR="00A91665" w:rsidRDefault="00A91665" w:rsidP="00A91665">
      <w:pPr>
        <w:rPr>
          <w:rFonts w:cs="Arial"/>
          <w:color w:val="000000" w:themeColor="text1"/>
          <w:lang w:eastAsia="en-US" w:bidi="ar-SA"/>
        </w:rPr>
      </w:pPr>
      <w:r w:rsidRPr="00D34D43">
        <w:rPr>
          <w:rFonts w:cs="Arial"/>
          <w:noProof/>
          <w:color w:val="000000" w:themeColor="text1"/>
          <w:lang w:eastAsia="en-US" w:bidi="ar-SA"/>
        </w:rPr>
        <w:lastRenderedPageBreak/>
        <w:drawing>
          <wp:inline distT="0" distB="0" distL="0" distR="0" wp14:anchorId="0F3E44D1" wp14:editId="6084205C">
            <wp:extent cx="6114415" cy="484695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EBF5" w14:textId="2053CA7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498AA3AD" w14:textId="05D738EB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CAF35A9" w14:textId="2236EE27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05B1FEB" w14:textId="2CAABDBE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D3DEA7B" w14:textId="1B261FE1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20A1AB85" w14:textId="7E0A5372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D30412F" w14:textId="4EE5D700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6275F8F5" w14:textId="005D36F5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1311F886" w14:textId="5130F208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5DC20F05" w14:textId="33BEC71A" w:rsidR="00585011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38E90D0F" w14:textId="77777777" w:rsidR="00585011" w:rsidRPr="00D34D43" w:rsidRDefault="00585011" w:rsidP="00A91665">
      <w:pPr>
        <w:rPr>
          <w:rFonts w:cs="Arial"/>
          <w:color w:val="000000" w:themeColor="text1"/>
          <w:lang w:eastAsia="en-US" w:bidi="ar-SA"/>
        </w:rPr>
      </w:pPr>
    </w:p>
    <w:p w14:paraId="732EE1EB" w14:textId="4D6340C4" w:rsidR="009D290A" w:rsidRPr="00D34D43" w:rsidRDefault="009D290A" w:rsidP="005E2D65">
      <w:pPr>
        <w:pStyle w:val="Heading1"/>
        <w:rPr>
          <w:rFonts w:cs="Arial"/>
          <w:color w:val="000000" w:themeColor="text1"/>
        </w:rPr>
      </w:pPr>
      <w:bookmarkStart w:id="40" w:name="_Toc27384609"/>
      <w:proofErr w:type="spellStart"/>
      <w:r w:rsidRPr="00D34D43">
        <w:rPr>
          <w:rFonts w:cs="Arial"/>
          <w:color w:val="000000" w:themeColor="text1"/>
        </w:rPr>
        <w:lastRenderedPageBreak/>
        <w:t>Giám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sát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0"/>
      <w:proofErr w:type="spellEnd"/>
    </w:p>
    <w:p w14:paraId="36610AD8" w14:textId="10D1CC69" w:rsidR="00F45E06" w:rsidRPr="00D34D43" w:rsidRDefault="00F45E06" w:rsidP="00F45E06">
      <w:pPr>
        <w:pStyle w:val="Heading2"/>
        <w:rPr>
          <w:rFonts w:cs="Arial"/>
          <w:color w:val="000000" w:themeColor="text1"/>
        </w:rPr>
      </w:pPr>
      <w:bookmarkStart w:id="41" w:name="_Toc27384610"/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câu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hỏi</w:t>
      </w:r>
      <w:bookmarkEnd w:id="41"/>
      <w:proofErr w:type="spellEnd"/>
    </w:p>
    <w:p w14:paraId="2708B202" w14:textId="7E4560FD" w:rsidR="00667DD5" w:rsidRPr="00D34D43" w:rsidRDefault="003A3FFF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="00BD4022" w:rsidRPr="00D34D43">
        <w:rPr>
          <w:rFonts w:cs="Arial"/>
          <w:color w:val="000000" w:themeColor="text1"/>
        </w:rPr>
        <w:t xml:space="preserve">: </w:t>
      </w:r>
      <w:r w:rsidR="005A4994" w:rsidRPr="00D34D43">
        <w:rPr>
          <w:rFonts w:cs="Arial"/>
          <w:color w:val="000000" w:themeColor="text1"/>
        </w:rPr>
        <w:t>“</w:t>
      </w:r>
      <w:proofErr w:type="spellStart"/>
      <w:r w:rsidRPr="00D34D43">
        <w:rPr>
          <w:rFonts w:cs="Arial"/>
          <w:color w:val="000000" w:themeColor="text1"/>
        </w:rPr>
        <w:t>Cần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có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làm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trực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tiếp</w:t>
      </w:r>
      <w:proofErr w:type="spellEnd"/>
      <w:r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của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chúng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tôi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để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tiện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trao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và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sửa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lỗi</w:t>
      </w:r>
      <w:proofErr w:type="spellEnd"/>
      <w:r w:rsidRPr="00D34D43">
        <w:rPr>
          <w:rFonts w:cs="Arial"/>
          <w:color w:val="000000" w:themeColor="text1"/>
        </w:rPr>
        <w:t>?”.</w:t>
      </w:r>
    </w:p>
    <w:p w14:paraId="57262EE3" w14:textId="755130A9" w:rsidR="00667DD5" w:rsidRPr="00D34D43" w:rsidRDefault="003A3FFF" w:rsidP="00C70C9D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="00667DD5"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Không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cần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thiết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phải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viên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làm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trực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tiếp</w:t>
      </w:r>
      <w:proofErr w:type="spellEnd"/>
      <w:r w:rsidR="00C70C9D" w:rsidRPr="00D34D43">
        <w:rPr>
          <w:rFonts w:cs="Arial"/>
          <w:color w:val="000000" w:themeColor="text1"/>
        </w:rPr>
        <w:t xml:space="preserve"> ở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bởi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vì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nếu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vấn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đề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gì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xảy</w:t>
      </w:r>
      <w:proofErr w:type="spellEnd"/>
      <w:r w:rsidR="00C70C9D" w:rsidRPr="00D34D43">
        <w:rPr>
          <w:rFonts w:cs="Arial"/>
          <w:color w:val="000000" w:themeColor="text1"/>
        </w:rPr>
        <w:t xml:space="preserve"> ra </w:t>
      </w:r>
      <w:proofErr w:type="spellStart"/>
      <w:r w:rsidR="00C70C9D" w:rsidRPr="00D34D43">
        <w:rPr>
          <w:rFonts w:cs="Arial"/>
          <w:color w:val="000000" w:themeColor="text1"/>
        </w:rPr>
        <w:t>chúng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tôi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thể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sửa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lỗi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bảo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trì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ngay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từ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xa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hoặc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sẽ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trực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tiếp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đến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để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sửa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lỗi</w:t>
      </w:r>
      <w:proofErr w:type="spellEnd"/>
      <w:r w:rsidR="00C70C9D" w:rsidRPr="00D34D43">
        <w:rPr>
          <w:rFonts w:cs="Arial"/>
          <w:color w:val="000000" w:themeColor="text1"/>
        </w:rPr>
        <w:t xml:space="preserve">. </w:t>
      </w:r>
      <w:proofErr w:type="spellStart"/>
      <w:r w:rsidR="00C70C9D" w:rsidRPr="00D34D43">
        <w:rPr>
          <w:rFonts w:cs="Arial"/>
          <w:color w:val="000000" w:themeColor="text1"/>
        </w:rPr>
        <w:t>Lí</w:t>
      </w:r>
      <w:proofErr w:type="spellEnd"/>
      <w:r w:rsidR="00C70C9D" w:rsidRPr="00D34D43">
        <w:rPr>
          <w:rFonts w:cs="Arial"/>
          <w:color w:val="000000" w:themeColor="text1"/>
        </w:rPr>
        <w:t xml:space="preserve"> do </w:t>
      </w:r>
      <w:proofErr w:type="spellStart"/>
      <w:r w:rsidR="00C70C9D" w:rsidRPr="00D34D43">
        <w:rPr>
          <w:rFonts w:cs="Arial"/>
          <w:color w:val="000000" w:themeColor="text1"/>
        </w:rPr>
        <w:t>bởi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vì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hệ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thống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này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không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gây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ảnh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hưởng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ngay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tức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thời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đến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sức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khỏe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của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số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lượng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người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3270FB" w:rsidRPr="00D34D43">
        <w:rPr>
          <w:rFonts w:cs="Arial"/>
          <w:color w:val="000000" w:themeColor="text1"/>
        </w:rPr>
        <w:t>truy</w:t>
      </w:r>
      <w:proofErr w:type="spellEnd"/>
      <w:r w:rsidR="003270FB" w:rsidRPr="00D34D43">
        <w:rPr>
          <w:rFonts w:cs="Arial"/>
          <w:color w:val="000000" w:themeColor="text1"/>
        </w:rPr>
        <w:t xml:space="preserve"> </w:t>
      </w:r>
      <w:proofErr w:type="spellStart"/>
      <w:r w:rsidR="003270FB" w:rsidRPr="00D34D43">
        <w:rPr>
          <w:rFonts w:cs="Arial"/>
          <w:color w:val="000000" w:themeColor="text1"/>
        </w:rPr>
        <w:t>cập</w:t>
      </w:r>
      <w:proofErr w:type="spellEnd"/>
      <w:r w:rsidR="003270FB" w:rsidRPr="00D34D43">
        <w:rPr>
          <w:rFonts w:cs="Arial"/>
          <w:color w:val="000000" w:themeColor="text1"/>
        </w:rPr>
        <w:t xml:space="preserve"> </w:t>
      </w:r>
      <w:proofErr w:type="spellStart"/>
      <w:r w:rsidR="003270FB" w:rsidRPr="00D34D43">
        <w:rPr>
          <w:rFonts w:cs="Arial"/>
          <w:color w:val="000000" w:themeColor="text1"/>
        </w:rPr>
        <w:t>trang</w:t>
      </w:r>
      <w:proofErr w:type="spellEnd"/>
      <w:r w:rsidR="003270FB" w:rsidRPr="00D34D43">
        <w:rPr>
          <w:rFonts w:cs="Arial"/>
          <w:color w:val="000000" w:themeColor="text1"/>
        </w:rPr>
        <w:t xml:space="preserve"> web </w:t>
      </w:r>
      <w:proofErr w:type="spellStart"/>
      <w:r w:rsidR="00C70C9D" w:rsidRPr="00D34D43">
        <w:rPr>
          <w:rFonts w:cs="Arial"/>
          <w:color w:val="000000" w:themeColor="text1"/>
        </w:rPr>
        <w:t>trong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một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khoảng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thời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gian</w:t>
      </w:r>
      <w:proofErr w:type="spellEnd"/>
      <w:r w:rsidR="003270FB" w:rsidRPr="00D34D43">
        <w:rPr>
          <w:rFonts w:cs="Arial"/>
          <w:color w:val="000000" w:themeColor="text1"/>
        </w:rPr>
        <w:t xml:space="preserve"> </w:t>
      </w:r>
      <w:proofErr w:type="spellStart"/>
      <w:r w:rsidR="003270FB" w:rsidRPr="00D34D43">
        <w:rPr>
          <w:rFonts w:cs="Arial"/>
          <w:color w:val="000000" w:themeColor="text1"/>
        </w:rPr>
        <w:t>ngắn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ít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số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các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viên</w:t>
      </w:r>
      <w:proofErr w:type="spellEnd"/>
      <w:r w:rsidR="00C70C9D" w:rsidRPr="00D34D43">
        <w:rPr>
          <w:rFonts w:cs="Arial"/>
          <w:color w:val="000000" w:themeColor="text1"/>
        </w:rPr>
        <w:t xml:space="preserve"> y </w:t>
      </w:r>
      <w:proofErr w:type="spellStart"/>
      <w:r w:rsidR="00C70C9D" w:rsidRPr="00D34D43">
        <w:rPr>
          <w:rFonts w:cs="Arial"/>
          <w:color w:val="000000" w:themeColor="text1"/>
        </w:rPr>
        <w:t>tế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và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nhân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trong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bệnh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viện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có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thể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hỗ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trợ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trao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đổi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thông</w:t>
      </w:r>
      <w:proofErr w:type="spellEnd"/>
      <w:r w:rsidR="00C70C9D" w:rsidRPr="00D34D43">
        <w:rPr>
          <w:rFonts w:cs="Arial"/>
          <w:color w:val="000000" w:themeColor="text1"/>
        </w:rPr>
        <w:t xml:space="preserve"> tin </w:t>
      </w:r>
      <w:proofErr w:type="spellStart"/>
      <w:r w:rsidR="00C70C9D" w:rsidRPr="00D34D43">
        <w:rPr>
          <w:rFonts w:cs="Arial"/>
          <w:color w:val="000000" w:themeColor="text1"/>
        </w:rPr>
        <w:t>với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nhau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một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cách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dễ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dàng</w:t>
      </w:r>
      <w:proofErr w:type="spellEnd"/>
      <w:r w:rsidR="00C70C9D" w:rsidRPr="00D34D43">
        <w:rPr>
          <w:rFonts w:cs="Arial"/>
          <w:color w:val="000000" w:themeColor="text1"/>
        </w:rPr>
        <w:t>.</w:t>
      </w:r>
    </w:p>
    <w:p w14:paraId="6C317951" w14:textId="77777777" w:rsidR="006C3A9C" w:rsidRPr="00D34D43" w:rsidRDefault="006C3A9C" w:rsidP="00C70C9D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78D2041A" w14:textId="34BA1CB5" w:rsidR="00667DD5" w:rsidRPr="00D34D43" w:rsidRDefault="00667DD5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“Oh</w:t>
      </w:r>
      <w:r w:rsidR="00954A4A" w:rsidRPr="00D34D43">
        <w:rPr>
          <w:rFonts w:cs="Arial"/>
          <w:color w:val="000000" w:themeColor="text1"/>
        </w:rPr>
        <w:t xml:space="preserve">. </w:t>
      </w:r>
      <w:proofErr w:type="spellStart"/>
      <w:r w:rsidR="00251D74" w:rsidRPr="00D34D43">
        <w:rPr>
          <w:rFonts w:cs="Arial"/>
          <w:color w:val="000000" w:themeColor="text1"/>
        </w:rPr>
        <w:t>S</w:t>
      </w:r>
      <w:r w:rsidR="00954A4A" w:rsidRPr="00D34D43">
        <w:rPr>
          <w:rFonts w:cs="Arial"/>
          <w:color w:val="000000" w:themeColor="text1"/>
        </w:rPr>
        <w:t>ếp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chúng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tôi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sử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dụng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máy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tính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cài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hệ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điều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proofErr w:type="spellStart"/>
      <w:r w:rsidR="00954A4A" w:rsidRPr="00D34D43">
        <w:rPr>
          <w:rFonts w:cs="Arial"/>
          <w:color w:val="000000" w:themeColor="text1"/>
        </w:rPr>
        <w:t>hành</w:t>
      </w:r>
      <w:proofErr w:type="spellEnd"/>
      <w:r w:rsidR="00954A4A" w:rsidRPr="00D34D43">
        <w:rPr>
          <w:rFonts w:cs="Arial"/>
          <w:color w:val="000000" w:themeColor="text1"/>
        </w:rPr>
        <w:t xml:space="preserve"> </w:t>
      </w:r>
      <w:r w:rsidR="00915C78" w:rsidRPr="00D34D43">
        <w:rPr>
          <w:rFonts w:cs="Arial"/>
          <w:color w:val="000000" w:themeColor="text1"/>
        </w:rPr>
        <w:t xml:space="preserve">Windows 95 </w:t>
      </w:r>
      <w:proofErr w:type="spellStart"/>
      <w:r w:rsidR="00915C78" w:rsidRPr="00D34D43">
        <w:rPr>
          <w:rFonts w:cs="Arial"/>
          <w:color w:val="000000" w:themeColor="text1"/>
        </w:rPr>
        <w:t>cơ</w:t>
      </w:r>
      <w:proofErr w:type="spellEnd"/>
      <w:r w:rsidR="00D82BE2" w:rsidRPr="00D34D43">
        <w:rPr>
          <w:rFonts w:cs="Arial"/>
          <w:color w:val="000000" w:themeColor="text1"/>
        </w:rPr>
        <w:t>.</w:t>
      </w:r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Liệu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phần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mềm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915C78" w:rsidRPr="00D34D43">
        <w:rPr>
          <w:rFonts w:cs="Arial"/>
          <w:color w:val="000000" w:themeColor="text1"/>
        </w:rPr>
        <w:t>này</w:t>
      </w:r>
      <w:proofErr w:type="spellEnd"/>
      <w:r w:rsidR="00915C78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phải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chạy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được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đấy</w:t>
      </w:r>
      <w:proofErr w:type="spellEnd"/>
      <w:r w:rsidR="004C71FA" w:rsidRPr="00D34D43">
        <w:rPr>
          <w:rFonts w:cs="Arial"/>
          <w:color w:val="000000" w:themeColor="text1"/>
        </w:rPr>
        <w:t xml:space="preserve"> </w:t>
      </w:r>
      <w:proofErr w:type="spellStart"/>
      <w:r w:rsidR="004C71FA" w:rsidRPr="00D34D43">
        <w:rPr>
          <w:rFonts w:cs="Arial"/>
          <w:color w:val="000000" w:themeColor="text1"/>
        </w:rPr>
        <w:t>nhé</w:t>
      </w:r>
      <w:proofErr w:type="spellEnd"/>
      <w:r w:rsidR="00DB2EB7" w:rsidRPr="00D34D43">
        <w:rPr>
          <w:rFonts w:cs="Arial"/>
          <w:color w:val="000000" w:themeColor="text1"/>
        </w:rPr>
        <w:t xml:space="preserve">. </w:t>
      </w:r>
      <w:proofErr w:type="spellStart"/>
      <w:r w:rsidR="00DB2EB7" w:rsidRPr="00D34D43">
        <w:rPr>
          <w:rFonts w:cs="Arial"/>
          <w:color w:val="000000" w:themeColor="text1"/>
        </w:rPr>
        <w:t>Ông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mới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là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người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duyệt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cái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này</w:t>
      </w:r>
      <w:proofErr w:type="spellEnd"/>
      <w:r w:rsidR="00DB2EB7" w:rsidRPr="00D34D43">
        <w:rPr>
          <w:rFonts w:cs="Arial"/>
          <w:color w:val="000000" w:themeColor="text1"/>
        </w:rPr>
        <w:t xml:space="preserve"> </w:t>
      </w:r>
      <w:proofErr w:type="spellStart"/>
      <w:r w:rsidR="00DB2EB7" w:rsidRPr="00D34D43">
        <w:rPr>
          <w:rFonts w:cs="Arial"/>
          <w:color w:val="000000" w:themeColor="text1"/>
        </w:rPr>
        <w:t>đấy</w:t>
      </w:r>
      <w:proofErr w:type="spellEnd"/>
      <w:r w:rsidRPr="00D34D43">
        <w:rPr>
          <w:rFonts w:cs="Arial"/>
          <w:color w:val="000000" w:themeColor="text1"/>
        </w:rPr>
        <w:t>”.</w:t>
      </w:r>
    </w:p>
    <w:p w14:paraId="65D94067" w14:textId="20EF2D28" w:rsidR="00667DD5" w:rsidRPr="00D34D43" w:rsidRDefault="00667DD5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Hiện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tại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chúng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tôi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xây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dựng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phần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mềm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trên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nền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tảng</w:t>
      </w:r>
      <w:proofErr w:type="spellEnd"/>
      <w:r w:rsidR="00C70C9D" w:rsidRPr="00D34D43">
        <w:rPr>
          <w:rFonts w:cs="Arial"/>
          <w:color w:val="000000" w:themeColor="text1"/>
        </w:rPr>
        <w:t xml:space="preserve"> Windows 10 </w:t>
      </w:r>
      <w:proofErr w:type="spellStart"/>
      <w:r w:rsidR="00C70C9D" w:rsidRPr="00D34D43">
        <w:rPr>
          <w:rFonts w:cs="Arial"/>
          <w:color w:val="000000" w:themeColor="text1"/>
        </w:rPr>
        <w:t>để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dễ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dàng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bảo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trì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cũng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như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sửa</w:t>
      </w:r>
      <w:proofErr w:type="spellEnd"/>
      <w:r w:rsidR="00C70C9D" w:rsidRPr="00D34D43">
        <w:rPr>
          <w:rFonts w:cs="Arial"/>
          <w:color w:val="000000" w:themeColor="text1"/>
        </w:rPr>
        <w:t xml:space="preserve"> </w:t>
      </w:r>
      <w:proofErr w:type="spellStart"/>
      <w:r w:rsidR="00C70C9D" w:rsidRPr="00D34D43">
        <w:rPr>
          <w:rFonts w:cs="Arial"/>
          <w:color w:val="000000" w:themeColor="text1"/>
        </w:rPr>
        <w:t>lỗi</w:t>
      </w:r>
      <w:proofErr w:type="spellEnd"/>
      <w:r w:rsidR="006C3A9C" w:rsidRPr="00D34D43">
        <w:rPr>
          <w:rFonts w:cs="Arial"/>
          <w:color w:val="000000" w:themeColor="text1"/>
        </w:rPr>
        <w:t xml:space="preserve">, </w:t>
      </w:r>
      <w:proofErr w:type="spellStart"/>
      <w:r w:rsidR="006C3A9C" w:rsidRPr="00D34D43">
        <w:rPr>
          <w:rFonts w:cs="Arial"/>
          <w:color w:val="000000" w:themeColor="text1"/>
        </w:rPr>
        <w:t>tất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cả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là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để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cho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giao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diện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cũng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như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phần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mềm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được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hoạt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động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tốt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và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dễ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dàng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sử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dụng</w:t>
      </w:r>
      <w:proofErr w:type="spellEnd"/>
      <w:r w:rsidR="006C3A9C" w:rsidRPr="00D34D43">
        <w:rPr>
          <w:rFonts w:cs="Arial"/>
          <w:color w:val="000000" w:themeColor="text1"/>
        </w:rPr>
        <w:t xml:space="preserve">. </w:t>
      </w:r>
      <w:proofErr w:type="spellStart"/>
      <w:r w:rsidR="006C3A9C" w:rsidRPr="00D34D43">
        <w:rPr>
          <w:rFonts w:cs="Arial"/>
          <w:color w:val="000000" w:themeColor="text1"/>
        </w:rPr>
        <w:t>Sếp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của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bạn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có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thể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duyệt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dự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án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này</w:t>
      </w:r>
      <w:proofErr w:type="spellEnd"/>
      <w:r w:rsidR="006C3A9C" w:rsidRPr="00D34D43">
        <w:rPr>
          <w:rFonts w:cs="Arial"/>
          <w:color w:val="000000" w:themeColor="text1"/>
        </w:rPr>
        <w:t xml:space="preserve"> qua </w:t>
      </w:r>
      <w:proofErr w:type="spellStart"/>
      <w:r w:rsidR="006C3A9C" w:rsidRPr="00D34D43">
        <w:rPr>
          <w:rFonts w:cs="Arial"/>
          <w:color w:val="000000" w:themeColor="text1"/>
        </w:rPr>
        <w:t>máy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tính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của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bạn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cơ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mà</w:t>
      </w:r>
      <w:proofErr w:type="spellEnd"/>
      <w:r w:rsidR="006C3A9C" w:rsidRPr="00D34D43">
        <w:rPr>
          <w:rFonts w:cs="Arial"/>
          <w:color w:val="000000" w:themeColor="text1"/>
        </w:rPr>
        <w:t xml:space="preserve">, </w:t>
      </w:r>
      <w:proofErr w:type="spellStart"/>
      <w:r w:rsidR="006C3A9C" w:rsidRPr="00D34D43">
        <w:rPr>
          <w:rFonts w:cs="Arial"/>
          <w:color w:val="000000" w:themeColor="text1"/>
        </w:rPr>
        <w:t>hoặc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nếu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bạn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muốn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chúng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tôi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làm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phần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mềm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chạy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trên</w:t>
      </w:r>
      <w:proofErr w:type="spellEnd"/>
      <w:r w:rsidR="006C3A9C" w:rsidRPr="00D34D43">
        <w:rPr>
          <w:rFonts w:cs="Arial"/>
          <w:color w:val="000000" w:themeColor="text1"/>
        </w:rPr>
        <w:t xml:space="preserve"> win 95 </w:t>
      </w:r>
      <w:proofErr w:type="spellStart"/>
      <w:r w:rsidR="006C3A9C" w:rsidRPr="00D34D43">
        <w:rPr>
          <w:rFonts w:cs="Arial"/>
          <w:color w:val="000000" w:themeColor="text1"/>
        </w:rPr>
        <w:t>cũng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được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thôi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nhưng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có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vấn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đề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gì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xảy</w:t>
      </w:r>
      <w:proofErr w:type="spellEnd"/>
      <w:r w:rsidR="006C3A9C" w:rsidRPr="00D34D43">
        <w:rPr>
          <w:rFonts w:cs="Arial"/>
          <w:color w:val="000000" w:themeColor="text1"/>
        </w:rPr>
        <w:t xml:space="preserve"> ra </w:t>
      </w:r>
      <w:proofErr w:type="spellStart"/>
      <w:r w:rsidR="006C3A9C" w:rsidRPr="00D34D43">
        <w:rPr>
          <w:rFonts w:cs="Arial"/>
          <w:color w:val="000000" w:themeColor="text1"/>
        </w:rPr>
        <w:t>chúng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tôi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sẽ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không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chịu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trách</w:t>
      </w:r>
      <w:proofErr w:type="spellEnd"/>
      <w:r w:rsidR="006C3A9C" w:rsidRPr="00D34D43">
        <w:rPr>
          <w:rFonts w:cs="Arial"/>
          <w:color w:val="000000" w:themeColor="text1"/>
        </w:rPr>
        <w:t xml:space="preserve"> </w:t>
      </w:r>
      <w:proofErr w:type="spellStart"/>
      <w:r w:rsidR="006C3A9C" w:rsidRPr="00D34D43">
        <w:rPr>
          <w:rFonts w:cs="Arial"/>
          <w:color w:val="000000" w:themeColor="text1"/>
        </w:rPr>
        <w:t>nhiệm</w:t>
      </w:r>
      <w:proofErr w:type="spellEnd"/>
      <w:r w:rsidR="006C3A9C" w:rsidRPr="00D34D43">
        <w:rPr>
          <w:rFonts w:cs="Arial"/>
          <w:color w:val="000000" w:themeColor="text1"/>
        </w:rPr>
        <w:t>.</w:t>
      </w:r>
    </w:p>
    <w:p w14:paraId="12A42682" w14:textId="77777777" w:rsidR="006C3A9C" w:rsidRPr="00D34D43" w:rsidRDefault="006C3A9C" w:rsidP="006C3A9C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576C666E" w14:textId="0BD26354" w:rsidR="00460E60" w:rsidRPr="00D34D43" w:rsidRDefault="00460E60" w:rsidP="00252621">
      <w:pPr>
        <w:pStyle w:val="ListParagraph"/>
        <w:numPr>
          <w:ilvl w:val="0"/>
          <w:numId w:val="7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Khách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hàng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yêu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cầu</w:t>
      </w:r>
      <w:proofErr w:type="spellEnd"/>
      <w:r w:rsidRPr="00D34D43">
        <w:rPr>
          <w:rFonts w:cs="Arial"/>
          <w:color w:val="000000" w:themeColor="text1"/>
        </w:rPr>
        <w:t>: “</w:t>
      </w:r>
      <w:proofErr w:type="spellStart"/>
      <w:r w:rsidR="00853CD0" w:rsidRPr="00D34D43">
        <w:rPr>
          <w:rFonts w:cs="Arial"/>
          <w:color w:val="000000" w:themeColor="text1"/>
        </w:rPr>
        <w:t>Dự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án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phát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triển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phần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mềm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r w:rsidR="00B97D03" w:rsidRPr="00D34D43">
        <w:rPr>
          <w:rFonts w:cs="Arial"/>
          <w:color w:val="000000" w:themeColor="text1"/>
        </w:rPr>
        <w:t>2</w:t>
      </w:r>
      <w:r w:rsidR="00853CD0" w:rsidRPr="00D34D43">
        <w:rPr>
          <w:rFonts w:cs="Arial"/>
          <w:color w:val="000000" w:themeColor="text1"/>
        </w:rPr>
        <w:t xml:space="preserve">00 </w:t>
      </w:r>
      <w:proofErr w:type="spellStart"/>
      <w:r w:rsidR="00853CD0" w:rsidRPr="00D34D43">
        <w:rPr>
          <w:rFonts w:cs="Arial"/>
          <w:color w:val="000000" w:themeColor="text1"/>
        </w:rPr>
        <w:t>triệu</w:t>
      </w:r>
      <w:proofErr w:type="spellEnd"/>
      <w:r w:rsidR="00853CD0" w:rsidRPr="00D34D43">
        <w:rPr>
          <w:rFonts w:cs="Arial"/>
          <w:color w:val="000000" w:themeColor="text1"/>
        </w:rPr>
        <w:t xml:space="preserve">. </w:t>
      </w:r>
      <w:proofErr w:type="spellStart"/>
      <w:r w:rsidR="00853CD0" w:rsidRPr="00D34D43">
        <w:rPr>
          <w:rFonts w:cs="Arial"/>
          <w:color w:val="000000" w:themeColor="text1"/>
        </w:rPr>
        <w:t>Giá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này</w:t>
      </w:r>
      <w:proofErr w:type="spellEnd"/>
      <w:r w:rsidR="00853CD0" w:rsidRPr="00D34D43">
        <w:rPr>
          <w:rFonts w:cs="Arial"/>
          <w:color w:val="000000" w:themeColor="text1"/>
        </w:rPr>
        <w:t xml:space="preserve"> </w:t>
      </w:r>
      <w:proofErr w:type="spellStart"/>
      <w:r w:rsidR="00853CD0" w:rsidRPr="00D34D43">
        <w:rPr>
          <w:rFonts w:cs="Arial"/>
          <w:color w:val="000000" w:themeColor="text1"/>
        </w:rPr>
        <w:t>c</w:t>
      </w:r>
      <w:r w:rsidR="009A592B" w:rsidRPr="00D34D43">
        <w:rPr>
          <w:rFonts w:cs="Arial"/>
          <w:color w:val="000000" w:themeColor="text1"/>
        </w:rPr>
        <w:t>ó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r w:rsidR="00AA7A9A" w:rsidRPr="00D34D43">
        <w:rPr>
          <w:rFonts w:cs="Arial"/>
          <w:color w:val="000000" w:themeColor="text1"/>
        </w:rPr>
        <w:t xml:space="preserve">bao </w:t>
      </w:r>
      <w:proofErr w:type="spellStart"/>
      <w:r w:rsidR="00AA7A9A" w:rsidRPr="00D34D43">
        <w:rPr>
          <w:rFonts w:cs="Arial"/>
          <w:color w:val="000000" w:themeColor="text1"/>
        </w:rPr>
        <w:t>gồm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r w:rsidR="009A592B" w:rsidRPr="00D34D43">
        <w:rPr>
          <w:rFonts w:cs="Arial"/>
          <w:color w:val="000000" w:themeColor="text1"/>
        </w:rPr>
        <w:t xml:space="preserve">VAT hay </w:t>
      </w:r>
      <w:proofErr w:type="spellStart"/>
      <w:r w:rsidR="009A592B" w:rsidRPr="00D34D43">
        <w:rPr>
          <w:rFonts w:cs="Arial"/>
          <w:color w:val="000000" w:themeColor="text1"/>
        </w:rPr>
        <w:t>không</w:t>
      </w:r>
      <w:proofErr w:type="spellEnd"/>
      <w:r w:rsidR="009A592B" w:rsidRPr="00D34D43">
        <w:rPr>
          <w:rFonts w:cs="Arial"/>
          <w:color w:val="000000" w:themeColor="text1"/>
        </w:rPr>
        <w:t xml:space="preserve"> </w:t>
      </w:r>
      <w:proofErr w:type="spellStart"/>
      <w:r w:rsidR="009A592B" w:rsidRPr="00D34D43">
        <w:rPr>
          <w:rFonts w:cs="Arial"/>
          <w:color w:val="000000" w:themeColor="text1"/>
        </w:rPr>
        <w:t>nhỉ</w:t>
      </w:r>
      <w:proofErr w:type="spellEnd"/>
      <w:r w:rsidR="009A592B" w:rsidRPr="00D34D43">
        <w:rPr>
          <w:rFonts w:cs="Arial"/>
          <w:color w:val="000000" w:themeColor="text1"/>
        </w:rPr>
        <w:t xml:space="preserve">? </w:t>
      </w:r>
      <w:proofErr w:type="spellStart"/>
      <w:r w:rsidR="00AA7A9A" w:rsidRPr="00D34D43">
        <w:rPr>
          <w:rFonts w:cs="Arial"/>
          <w:color w:val="000000" w:themeColor="text1"/>
        </w:rPr>
        <w:t>Giá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cụ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thể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cho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tình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huống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có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và</w:t>
      </w:r>
      <w:proofErr w:type="spellEnd"/>
      <w:r w:rsidR="00AA7A9A" w:rsidRPr="00D34D43">
        <w:rPr>
          <w:rFonts w:cs="Arial"/>
          <w:color w:val="000000" w:themeColor="text1"/>
        </w:rPr>
        <w:t xml:space="preserve"> </w:t>
      </w:r>
      <w:proofErr w:type="spellStart"/>
      <w:r w:rsidR="00AA7A9A" w:rsidRPr="00D34D43">
        <w:rPr>
          <w:rFonts w:cs="Arial"/>
          <w:color w:val="000000" w:themeColor="text1"/>
        </w:rPr>
        <w:t>không</w:t>
      </w:r>
      <w:proofErr w:type="spellEnd"/>
      <w:r w:rsidR="00AA7A9A" w:rsidRPr="00D34D43">
        <w:rPr>
          <w:rFonts w:cs="Arial"/>
          <w:color w:val="000000" w:themeColor="text1"/>
        </w:rPr>
        <w:t xml:space="preserve"> VAT </w:t>
      </w:r>
      <w:proofErr w:type="spellStart"/>
      <w:r w:rsidR="00AA7A9A" w:rsidRPr="00D34D43">
        <w:rPr>
          <w:rFonts w:cs="Arial"/>
          <w:color w:val="000000" w:themeColor="text1"/>
        </w:rPr>
        <w:t>là</w:t>
      </w:r>
      <w:proofErr w:type="spellEnd"/>
      <w:r w:rsidR="00AA7A9A" w:rsidRPr="00D34D43">
        <w:rPr>
          <w:rFonts w:cs="Arial"/>
          <w:color w:val="000000" w:themeColor="text1"/>
        </w:rPr>
        <w:t xml:space="preserve"> bao </w:t>
      </w:r>
      <w:proofErr w:type="spellStart"/>
      <w:r w:rsidR="00AA7A9A" w:rsidRPr="00D34D43">
        <w:rPr>
          <w:rFonts w:cs="Arial"/>
          <w:color w:val="000000" w:themeColor="text1"/>
        </w:rPr>
        <w:t>nhiêu</w:t>
      </w:r>
      <w:proofErr w:type="spellEnd"/>
      <w:r w:rsidR="00AA7A9A" w:rsidRPr="00D34D43">
        <w:rPr>
          <w:rFonts w:cs="Arial"/>
          <w:color w:val="000000" w:themeColor="text1"/>
        </w:rPr>
        <w:t>?”</w:t>
      </w:r>
    </w:p>
    <w:p w14:paraId="74A27C39" w14:textId="67232C22" w:rsidR="00460E60" w:rsidRPr="00D34D43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Nhóm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trả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lời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thế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nào</w:t>
      </w:r>
      <w:proofErr w:type="spellEnd"/>
      <w:r w:rsidRPr="00D34D43">
        <w:rPr>
          <w:rFonts w:cs="Arial"/>
          <w:color w:val="000000" w:themeColor="text1"/>
        </w:rPr>
        <w:t>:</w:t>
      </w:r>
      <w:r w:rsidR="00AB64E5" w:rsidRPr="00D34D43">
        <w:rPr>
          <w:rFonts w:cs="Arial"/>
          <w:color w:val="000000" w:themeColor="text1"/>
        </w:rPr>
        <w:t xml:space="preserve"> </w:t>
      </w:r>
      <w:r w:rsidRPr="00D34D43">
        <w:rPr>
          <w:rFonts w:cs="Arial"/>
          <w:color w:val="000000" w:themeColor="text1"/>
        </w:rPr>
        <w:tab/>
      </w:r>
    </w:p>
    <w:p w14:paraId="188496FD" w14:textId="77777777" w:rsidR="00460E60" w:rsidRPr="00D34D43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31A11A30" w14:textId="77777777" w:rsidR="00460E60" w:rsidRPr="00D34D43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0C7678B6" w14:textId="77777777" w:rsidR="00460E60" w:rsidRPr="00D34D43" w:rsidRDefault="00460E60" w:rsidP="00460E60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tab/>
      </w:r>
    </w:p>
    <w:p w14:paraId="09CB4D98" w14:textId="62F60E87" w:rsidR="00460E60" w:rsidRDefault="00460E60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49833F4" w14:textId="1DFE8A8D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9160ADB" w14:textId="1D102BCB" w:rsidR="00585011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106CC9D7" w14:textId="77777777" w:rsidR="00585011" w:rsidRPr="00D34D43" w:rsidRDefault="00585011" w:rsidP="00667DD5">
      <w:pPr>
        <w:pStyle w:val="ListParagraph"/>
        <w:tabs>
          <w:tab w:val="right" w:leader="dot" w:pos="8780"/>
        </w:tabs>
        <w:ind w:left="720"/>
        <w:rPr>
          <w:rFonts w:cs="Arial"/>
          <w:color w:val="000000" w:themeColor="text1"/>
        </w:rPr>
      </w:pPr>
    </w:p>
    <w:p w14:paraId="46C3CD65" w14:textId="51F65BDC" w:rsidR="005E2D65" w:rsidRPr="00D34D43" w:rsidRDefault="005E2D65" w:rsidP="005E2D65">
      <w:pPr>
        <w:pStyle w:val="Heading1"/>
        <w:rPr>
          <w:rFonts w:cs="Arial"/>
          <w:color w:val="000000" w:themeColor="text1"/>
        </w:rPr>
      </w:pPr>
      <w:bookmarkStart w:id="42" w:name="_Toc27384611"/>
      <w:proofErr w:type="spellStart"/>
      <w:r w:rsidRPr="00D34D43">
        <w:rPr>
          <w:rFonts w:cs="Arial"/>
          <w:color w:val="000000" w:themeColor="text1"/>
        </w:rPr>
        <w:lastRenderedPageBreak/>
        <w:t>Đóng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bookmarkEnd w:id="42"/>
      <w:proofErr w:type="spellEnd"/>
    </w:p>
    <w:p w14:paraId="37A5DC86" w14:textId="1BF9624C" w:rsidR="008E6AE9" w:rsidRPr="00D34D43" w:rsidRDefault="00D1020B" w:rsidP="005B16A9">
      <w:pPr>
        <w:pStyle w:val="Heading2"/>
        <w:rPr>
          <w:rFonts w:cs="Arial"/>
          <w:bCs/>
          <w:color w:val="000000" w:themeColor="text1"/>
        </w:rPr>
      </w:pPr>
      <w:bookmarkStart w:id="43" w:name="_Toc27384612"/>
      <w:proofErr w:type="spellStart"/>
      <w:r w:rsidRPr="00D34D43">
        <w:rPr>
          <w:rFonts w:cs="Arial"/>
          <w:bCs/>
          <w:color w:val="000000" w:themeColor="text1"/>
        </w:rPr>
        <w:t>Quản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lý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mã</w:t>
      </w:r>
      <w:proofErr w:type="spellEnd"/>
      <w:r w:rsidRPr="00D34D43">
        <w:rPr>
          <w:rFonts w:cs="Arial"/>
          <w:bCs/>
          <w:color w:val="000000" w:themeColor="text1"/>
        </w:rPr>
        <w:t xml:space="preserve"> </w:t>
      </w:r>
      <w:proofErr w:type="spellStart"/>
      <w:r w:rsidRPr="00D34D43">
        <w:rPr>
          <w:rFonts w:cs="Arial"/>
          <w:bCs/>
          <w:color w:val="000000" w:themeColor="text1"/>
        </w:rPr>
        <w:t>nguồn</w:t>
      </w:r>
      <w:bookmarkEnd w:id="43"/>
      <w:proofErr w:type="spellEnd"/>
    </w:p>
    <w:p w14:paraId="727D6E3F" w14:textId="634AB685" w:rsidR="00D1020B" w:rsidRPr="00D34D43" w:rsidRDefault="00D1020B" w:rsidP="005E2D65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Dựa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Git</w:t>
      </w:r>
      <w:r w:rsidR="00687A4B" w:rsidRPr="00D34D43">
        <w:rPr>
          <w:rFonts w:cs="Arial"/>
          <w:color w:val="000000" w:themeColor="text1"/>
        </w:rPr>
        <w:t xml:space="preserve">, </w:t>
      </w:r>
      <w:proofErr w:type="spellStart"/>
      <w:r w:rsidR="00687A4B" w:rsidRPr="00D34D43">
        <w:rPr>
          <w:rFonts w:cs="Arial"/>
          <w:color w:val="000000" w:themeColor="text1"/>
        </w:rPr>
        <w:t>hoặc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các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công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cụ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phân</w:t>
      </w:r>
      <w:proofErr w:type="spellEnd"/>
      <w:r w:rsidR="00687A4B" w:rsidRPr="00D34D43">
        <w:rPr>
          <w:rFonts w:cs="Arial"/>
          <w:color w:val="000000" w:themeColor="text1"/>
        </w:rPr>
        <w:t xml:space="preserve"> </w:t>
      </w:r>
      <w:proofErr w:type="spellStart"/>
      <w:r w:rsidR="00687A4B" w:rsidRPr="00D34D43">
        <w:rPr>
          <w:rFonts w:cs="Arial"/>
          <w:color w:val="000000" w:themeColor="text1"/>
        </w:rPr>
        <w:t>tích</w:t>
      </w:r>
      <w:proofErr w:type="spellEnd"/>
      <w:r w:rsidR="00687A4B" w:rsidRPr="00D34D43">
        <w:rPr>
          <w:rFonts w:cs="Arial"/>
          <w:color w:val="000000" w:themeColor="text1"/>
        </w:rPr>
        <w:t xml:space="preserve"> code</w:t>
      </w:r>
      <w:r w:rsidRPr="00D34D43">
        <w:rPr>
          <w:rFonts w:cs="Arial"/>
          <w:color w:val="000000" w:themeColor="text1"/>
        </w:rPr>
        <w:t>,</w:t>
      </w:r>
      <w:r w:rsidR="006A739D" w:rsidRPr="00D34D43">
        <w:rPr>
          <w:rFonts w:cs="Arial"/>
          <w:color w:val="000000" w:themeColor="text1"/>
        </w:rPr>
        <w:t xml:space="preserve"> </w:t>
      </w:r>
      <w:proofErr w:type="spellStart"/>
      <w:r w:rsidR="006A739D" w:rsidRPr="00D34D43">
        <w:rPr>
          <w:rFonts w:cs="Arial"/>
          <w:color w:val="000000" w:themeColor="text1"/>
        </w:rPr>
        <w:t>xuất</w:t>
      </w:r>
      <w:proofErr w:type="spellEnd"/>
      <w:r w:rsidR="006A739D" w:rsidRPr="00D34D43">
        <w:rPr>
          <w:rFonts w:cs="Arial"/>
          <w:color w:val="000000" w:themeColor="text1"/>
        </w:rPr>
        <w:t xml:space="preserve"> ra </w:t>
      </w:r>
      <w:r w:rsidR="00924FA9" w:rsidRPr="00D34D43">
        <w:rPr>
          <w:rFonts w:cs="Arial"/>
          <w:color w:val="000000" w:themeColor="text1"/>
        </w:rPr>
        <w:t>3</w:t>
      </w:r>
      <w:r w:rsidR="006A739D" w:rsidRPr="00D34D43">
        <w:rPr>
          <w:rFonts w:cs="Arial"/>
          <w:color w:val="000000" w:themeColor="text1"/>
        </w:rPr>
        <w:t xml:space="preserve"> </w:t>
      </w:r>
      <w:proofErr w:type="spellStart"/>
      <w:r w:rsidR="006A739D" w:rsidRPr="00D34D43">
        <w:rPr>
          <w:rFonts w:cs="Arial"/>
          <w:color w:val="000000" w:themeColor="text1"/>
        </w:rPr>
        <w:t>thông</w:t>
      </w:r>
      <w:proofErr w:type="spellEnd"/>
      <w:r w:rsidR="006A739D" w:rsidRPr="00D34D43">
        <w:rPr>
          <w:rFonts w:cs="Arial"/>
          <w:color w:val="000000" w:themeColor="text1"/>
        </w:rPr>
        <w:t xml:space="preserve"> </w:t>
      </w:r>
      <w:proofErr w:type="spellStart"/>
      <w:r w:rsidR="006A739D" w:rsidRPr="00D34D43">
        <w:rPr>
          <w:rFonts w:cs="Arial"/>
          <w:color w:val="000000" w:themeColor="text1"/>
        </w:rPr>
        <w:t>kê</w:t>
      </w:r>
      <w:proofErr w:type="spellEnd"/>
      <w:r w:rsidR="00ED43BF" w:rsidRPr="00D34D43">
        <w:rPr>
          <w:rFonts w:cs="Arial"/>
          <w:color w:val="000000" w:themeColor="text1"/>
        </w:rPr>
        <w:t xml:space="preserve">. </w:t>
      </w:r>
      <w:proofErr w:type="spellStart"/>
      <w:r w:rsidR="00ED43BF" w:rsidRPr="00D34D43">
        <w:rPr>
          <w:rFonts w:cs="Arial"/>
          <w:color w:val="000000" w:themeColor="text1"/>
        </w:rPr>
        <w:t>Gợi</w:t>
      </w:r>
      <w:proofErr w:type="spellEnd"/>
      <w:r w:rsidR="00ED43BF" w:rsidRPr="00D34D43">
        <w:rPr>
          <w:rFonts w:cs="Arial"/>
          <w:color w:val="000000" w:themeColor="text1"/>
        </w:rPr>
        <w:t xml:space="preserve"> ý</w:t>
      </w:r>
      <w:r w:rsidR="00A46FF8" w:rsidRPr="00D34D43">
        <w:rPr>
          <w:rFonts w:cs="Arial"/>
          <w:color w:val="000000" w:themeColor="text1"/>
        </w:rPr>
        <w:t xml:space="preserve"> </w:t>
      </w:r>
    </w:p>
    <w:p w14:paraId="2E646AEC" w14:textId="295F3E6E" w:rsidR="006A739D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mỗi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người</w:t>
      </w:r>
      <w:proofErr w:type="spellEnd"/>
      <w:r w:rsidR="00D4281D" w:rsidRPr="00D34D43">
        <w:rPr>
          <w:rFonts w:cs="Arial"/>
          <w:color w:val="000000" w:themeColor="text1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5197"/>
        <w:gridCol w:w="2723"/>
      </w:tblGrid>
      <w:tr w:rsidR="005B16A9" w:rsidRPr="00D34D43" w14:paraId="14AF0A32" w14:textId="77777777" w:rsidTr="005B16A9">
        <w:tc>
          <w:tcPr>
            <w:tcW w:w="715" w:type="dxa"/>
          </w:tcPr>
          <w:p w14:paraId="778FBA9D" w14:textId="7FB28F8C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STT</w:t>
            </w:r>
          </w:p>
        </w:tc>
        <w:tc>
          <w:tcPr>
            <w:tcW w:w="5197" w:type="dxa"/>
          </w:tcPr>
          <w:p w14:paraId="5FF7065B" w14:textId="555FE43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Tên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viên</w:t>
            </w:r>
            <w:proofErr w:type="spellEnd"/>
          </w:p>
        </w:tc>
        <w:tc>
          <w:tcPr>
            <w:tcW w:w="2723" w:type="dxa"/>
          </w:tcPr>
          <w:p w14:paraId="22BBAB80" w14:textId="06F39E76" w:rsidR="007C5C70" w:rsidRPr="00D34D43" w:rsidRDefault="007C5C70" w:rsidP="007C5C70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Commit</w:t>
            </w:r>
          </w:p>
        </w:tc>
      </w:tr>
      <w:tr w:rsidR="005B16A9" w:rsidRPr="00D34D43" w14:paraId="28202B30" w14:textId="77777777" w:rsidTr="005B16A9">
        <w:tc>
          <w:tcPr>
            <w:tcW w:w="715" w:type="dxa"/>
          </w:tcPr>
          <w:p w14:paraId="1A26D896" w14:textId="3C40B2F9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</w:t>
            </w:r>
          </w:p>
        </w:tc>
        <w:tc>
          <w:tcPr>
            <w:tcW w:w="5197" w:type="dxa"/>
          </w:tcPr>
          <w:p w14:paraId="5F4FC3B6" w14:textId="0E91402A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Ngọc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Bình</w:t>
            </w:r>
            <w:proofErr w:type="spellEnd"/>
          </w:p>
        </w:tc>
        <w:tc>
          <w:tcPr>
            <w:tcW w:w="2723" w:type="dxa"/>
          </w:tcPr>
          <w:p w14:paraId="1214196D" w14:textId="77777777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  <w:tr w:rsidR="005B16A9" w:rsidRPr="00D34D43" w14:paraId="6A79BAC8" w14:textId="77777777" w:rsidTr="005B16A9">
        <w:tc>
          <w:tcPr>
            <w:tcW w:w="715" w:type="dxa"/>
          </w:tcPr>
          <w:p w14:paraId="752599F0" w14:textId="191EBE58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2</w:t>
            </w:r>
          </w:p>
        </w:tc>
        <w:tc>
          <w:tcPr>
            <w:tcW w:w="5197" w:type="dxa"/>
          </w:tcPr>
          <w:p w14:paraId="3E8F93A9" w14:textId="6A070804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Nguyễn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Đình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25207D75" w14:textId="77777777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  <w:tr w:rsidR="005B16A9" w:rsidRPr="00D34D43" w14:paraId="2CB9CCFF" w14:textId="77777777" w:rsidTr="005B16A9">
        <w:tc>
          <w:tcPr>
            <w:tcW w:w="715" w:type="dxa"/>
          </w:tcPr>
          <w:p w14:paraId="5AFF7D38" w14:textId="4B78FF2C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3</w:t>
            </w:r>
          </w:p>
        </w:tc>
        <w:tc>
          <w:tcPr>
            <w:tcW w:w="5197" w:type="dxa"/>
          </w:tcPr>
          <w:p w14:paraId="1673C322" w14:textId="4A1625A8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Vũ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Văn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Hưng</w:t>
            </w:r>
            <w:proofErr w:type="spellEnd"/>
          </w:p>
        </w:tc>
        <w:tc>
          <w:tcPr>
            <w:tcW w:w="2723" w:type="dxa"/>
          </w:tcPr>
          <w:p w14:paraId="7211B781" w14:textId="77777777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  <w:tr w:rsidR="007C5C70" w:rsidRPr="00D34D43" w14:paraId="644B1CB2" w14:textId="77777777" w:rsidTr="005B16A9">
        <w:tc>
          <w:tcPr>
            <w:tcW w:w="715" w:type="dxa"/>
          </w:tcPr>
          <w:p w14:paraId="7D6E9BA5" w14:textId="3098C34A" w:rsidR="007C5C70" w:rsidRPr="00D34D43" w:rsidRDefault="007C5C70" w:rsidP="00D4281D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4</w:t>
            </w:r>
          </w:p>
        </w:tc>
        <w:tc>
          <w:tcPr>
            <w:tcW w:w="5197" w:type="dxa"/>
          </w:tcPr>
          <w:p w14:paraId="1756004E" w14:textId="78E7CA36" w:rsidR="007C5C70" w:rsidRPr="00D34D43" w:rsidRDefault="00D4281D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Bùi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Kim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Huy</w:t>
            </w:r>
            <w:proofErr w:type="spellEnd"/>
          </w:p>
        </w:tc>
        <w:tc>
          <w:tcPr>
            <w:tcW w:w="2723" w:type="dxa"/>
          </w:tcPr>
          <w:p w14:paraId="59567173" w14:textId="77777777" w:rsidR="007C5C70" w:rsidRPr="00D34D43" w:rsidRDefault="007C5C70" w:rsidP="007C5C70">
            <w:pPr>
              <w:pStyle w:val="ListParagraph"/>
              <w:ind w:left="0"/>
              <w:rPr>
                <w:rFonts w:cs="Arial"/>
                <w:color w:val="000000" w:themeColor="text1"/>
              </w:rPr>
            </w:pPr>
          </w:p>
        </w:tc>
      </w:tr>
    </w:tbl>
    <w:p w14:paraId="04320959" w14:textId="77777777" w:rsidR="007C5C70" w:rsidRPr="00D34D43" w:rsidRDefault="007C5C70" w:rsidP="007C5C70">
      <w:pPr>
        <w:pStyle w:val="ListParagraph"/>
        <w:ind w:left="720"/>
        <w:rPr>
          <w:rFonts w:cs="Arial"/>
          <w:color w:val="000000" w:themeColor="text1"/>
        </w:rPr>
      </w:pPr>
    </w:p>
    <w:p w14:paraId="06E3DE0E" w14:textId="2FF20A95" w:rsidR="00DD4BB4" w:rsidRPr="00D34D43" w:rsidRDefault="00DD4BB4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 (</w:t>
      </w:r>
      <w:proofErr w:type="spellStart"/>
      <w:r w:rsidRPr="00D34D43">
        <w:rPr>
          <w:rFonts w:cs="Arial"/>
          <w:color w:val="000000" w:themeColor="text1"/>
        </w:rPr>
        <w:t>sáng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chiều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đêm</w:t>
      </w:r>
      <w:proofErr w:type="spellEnd"/>
      <w:r w:rsidRPr="00D34D43">
        <w:rPr>
          <w:rFonts w:cs="Arial"/>
          <w:color w:val="000000" w:themeColor="text1"/>
        </w:rPr>
        <w:t>…)</w:t>
      </w:r>
    </w:p>
    <w:p w14:paraId="738CB1B2" w14:textId="5E310EBC" w:rsidR="00604614" w:rsidRPr="00D34D43" w:rsidRDefault="00604614" w:rsidP="00604614">
      <w:pPr>
        <w:pStyle w:val="ListParagraph"/>
        <w:ind w:left="720"/>
        <w:jc w:val="left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1B0F23DB" wp14:editId="7C7659E5">
            <wp:extent cx="5651500" cy="15113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E97" w14:textId="2400D226" w:rsidR="00D4281D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phân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bố</w:t>
      </w:r>
      <w:proofErr w:type="spellEnd"/>
      <w:r w:rsidRPr="00D34D43">
        <w:rPr>
          <w:rFonts w:cs="Arial"/>
          <w:color w:val="000000" w:themeColor="text1"/>
        </w:rPr>
        <w:t xml:space="preserve"> commit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p w14:paraId="4E8AB1C1" w14:textId="77777777" w:rsidR="00604614" w:rsidRPr="00D34D43" w:rsidRDefault="00604614" w:rsidP="00604614">
      <w:pPr>
        <w:pStyle w:val="ListParagraph"/>
        <w:ind w:left="720"/>
        <w:jc w:val="center"/>
        <w:rPr>
          <w:rFonts w:cs="Arial"/>
          <w:color w:val="000000" w:themeColor="text1"/>
        </w:rPr>
      </w:pPr>
    </w:p>
    <w:p w14:paraId="5F95B533" w14:textId="3677CD27" w:rsidR="00D4281D" w:rsidRPr="00D34D43" w:rsidRDefault="000E5F9F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dòng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lệnh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="001C5DD1" w:rsidRPr="00D34D43">
        <w:rPr>
          <w:rFonts w:cs="Arial"/>
          <w:color w:val="000000" w:themeColor="text1"/>
        </w:rPr>
        <w:t>bị</w:t>
      </w:r>
      <w:proofErr w:type="spellEnd"/>
      <w:r w:rsidR="001C5DD1"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</w:p>
    <w:p w14:paraId="535784FD" w14:textId="45792FC8" w:rsidR="00D4281D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bị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thay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đổi</w:t>
      </w:r>
      <w:proofErr w:type="spellEnd"/>
      <w:r w:rsidRPr="00D34D43">
        <w:rPr>
          <w:rFonts w:cs="Arial"/>
          <w:color w:val="000000" w:themeColor="text1"/>
        </w:rPr>
        <w:t xml:space="preserve">: 4500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552AD708" w14:textId="77777777" w:rsidR="005B16A9" w:rsidRPr="00D34D43" w:rsidRDefault="005B16A9" w:rsidP="005B16A9">
      <w:pPr>
        <w:pStyle w:val="ListParagraph"/>
        <w:ind w:left="720"/>
        <w:rPr>
          <w:rFonts w:cs="Arial"/>
          <w:color w:val="000000" w:themeColor="text1"/>
        </w:rPr>
      </w:pPr>
    </w:p>
    <w:p w14:paraId="363052BB" w14:textId="59A1AA0B" w:rsidR="00DC5E3B" w:rsidRPr="00D34D43" w:rsidRDefault="00DC5E3B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Sơ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branch </w:t>
      </w:r>
      <w:proofErr w:type="spellStart"/>
      <w:r w:rsidRPr="00D34D43">
        <w:rPr>
          <w:rFonts w:cs="Arial"/>
          <w:color w:val="000000" w:themeColor="text1"/>
        </w:rPr>
        <w:t>được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tạo</w:t>
      </w:r>
      <w:proofErr w:type="spellEnd"/>
      <w:r w:rsidRPr="00D34D43">
        <w:rPr>
          <w:rFonts w:cs="Arial"/>
          <w:color w:val="000000" w:themeColor="text1"/>
        </w:rPr>
        <w:t xml:space="preserve"> ra</w:t>
      </w:r>
    </w:p>
    <w:p w14:paraId="28706CC2" w14:textId="05FEC413" w:rsidR="00D4281D" w:rsidRPr="00D34D43" w:rsidRDefault="00024773" w:rsidP="00D4281D">
      <w:pPr>
        <w:pStyle w:val="ListParagraph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inline distT="0" distB="0" distL="0" distR="0" wp14:anchorId="3ACF94A9" wp14:editId="07CF22B0">
            <wp:extent cx="5645150" cy="1123871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796" cy="113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4D3A" w14:textId="543D58B6" w:rsidR="00D4281D" w:rsidRPr="00D34D43" w:rsidRDefault="00024773" w:rsidP="00024773">
      <w:pPr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Branch Master</w:t>
      </w:r>
    </w:p>
    <w:p w14:paraId="50811D6D" w14:textId="77777777" w:rsidR="00024773" w:rsidRPr="00D34D43" w:rsidRDefault="00024773" w:rsidP="00024773">
      <w:pPr>
        <w:jc w:val="center"/>
        <w:rPr>
          <w:rFonts w:cs="Arial"/>
          <w:color w:val="000000" w:themeColor="text1"/>
        </w:rPr>
      </w:pPr>
    </w:p>
    <w:p w14:paraId="658CE6F7" w14:textId="77093C51" w:rsidR="000F7EFC" w:rsidRPr="00D34D43" w:rsidRDefault="000F7EFC" w:rsidP="00252621">
      <w:pPr>
        <w:pStyle w:val="ListParagraph"/>
        <w:numPr>
          <w:ilvl w:val="0"/>
          <w:numId w:val="5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án</w:t>
      </w:r>
      <w:r w:rsidR="00024773" w:rsidRPr="00D34D43">
        <w:rPr>
          <w:rFonts w:cs="Arial"/>
          <w:color w:val="000000" w:themeColor="text1"/>
        </w:rPr>
        <w:t>:</w:t>
      </w:r>
    </w:p>
    <w:p w14:paraId="385BE849" w14:textId="678843C4" w:rsidR="00024773" w:rsidRPr="00D34D43" w:rsidRDefault="005B16A9" w:rsidP="00024773">
      <w:pPr>
        <w:pStyle w:val="ListParagraph"/>
        <w:ind w:left="720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  <w:r w:rsidRPr="00D34D43">
        <w:rPr>
          <w:rFonts w:cs="Arial"/>
          <w:color w:val="000000" w:themeColor="text1"/>
        </w:rPr>
        <w:t xml:space="preserve">: 96360 </w:t>
      </w:r>
      <w:proofErr w:type="spellStart"/>
      <w:r w:rsidRPr="00D34D43">
        <w:rPr>
          <w:rFonts w:cs="Arial"/>
          <w:color w:val="000000" w:themeColor="text1"/>
        </w:rPr>
        <w:t>dòng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lệnh</w:t>
      </w:r>
      <w:proofErr w:type="spellEnd"/>
      <w:r w:rsidRPr="00D34D43">
        <w:rPr>
          <w:rFonts w:cs="Arial"/>
          <w:color w:val="000000" w:themeColor="text1"/>
        </w:rPr>
        <w:t>.</w:t>
      </w:r>
    </w:p>
    <w:p w14:paraId="719CABB0" w14:textId="77777777" w:rsidR="005B16A9" w:rsidRPr="00D34D43" w:rsidRDefault="005B16A9" w:rsidP="00024773">
      <w:pPr>
        <w:pStyle w:val="ListParagraph"/>
        <w:ind w:left="720"/>
        <w:rPr>
          <w:rFonts w:cs="Arial"/>
          <w:color w:val="000000" w:themeColor="text1"/>
        </w:rPr>
      </w:pPr>
    </w:p>
    <w:p w14:paraId="071A5D9D" w14:textId="006A1283" w:rsidR="00D1020B" w:rsidRPr="00D34D43" w:rsidRDefault="00D1020B" w:rsidP="00D1020B">
      <w:pPr>
        <w:pStyle w:val="Heading2"/>
        <w:rPr>
          <w:rFonts w:cs="Arial"/>
          <w:color w:val="000000" w:themeColor="text1"/>
        </w:rPr>
      </w:pPr>
      <w:bookmarkStart w:id="44" w:name="_Toc27384613"/>
      <w:proofErr w:type="spellStart"/>
      <w:r w:rsidRPr="00D34D43">
        <w:rPr>
          <w:rFonts w:cs="Arial"/>
          <w:color w:val="000000" w:themeColor="text1"/>
        </w:rPr>
        <w:t>Quản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lý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công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việc</w:t>
      </w:r>
      <w:bookmarkEnd w:id="44"/>
      <w:proofErr w:type="spellEnd"/>
    </w:p>
    <w:p w14:paraId="35E6B112" w14:textId="1C8C6250" w:rsidR="00816042" w:rsidRPr="00D34D43" w:rsidRDefault="00816042" w:rsidP="00816042">
      <w:p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Dựa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trên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biểu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đồ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của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r w:rsidR="000C1F52" w:rsidRPr="00D34D43">
        <w:rPr>
          <w:rFonts w:cs="Arial"/>
          <w:color w:val="000000" w:themeColor="text1"/>
        </w:rPr>
        <w:t>Planner</w:t>
      </w:r>
      <w:r w:rsidRPr="00D34D43">
        <w:rPr>
          <w:rFonts w:cs="Arial"/>
          <w:color w:val="000000" w:themeColor="text1"/>
        </w:rPr>
        <w:t xml:space="preserve">, </w:t>
      </w:r>
      <w:proofErr w:type="spellStart"/>
      <w:r w:rsidRPr="00D34D43">
        <w:rPr>
          <w:rFonts w:cs="Arial"/>
          <w:color w:val="000000" w:themeColor="text1"/>
        </w:rPr>
        <w:t>xuất</w:t>
      </w:r>
      <w:proofErr w:type="spellEnd"/>
      <w:r w:rsidRPr="00D34D43">
        <w:rPr>
          <w:rFonts w:cs="Arial"/>
          <w:color w:val="000000" w:themeColor="text1"/>
        </w:rPr>
        <w:t xml:space="preserve"> ra </w:t>
      </w:r>
      <w:r w:rsidR="00EC046A" w:rsidRPr="00D34D43">
        <w:rPr>
          <w:rFonts w:cs="Arial"/>
          <w:color w:val="000000" w:themeColor="text1"/>
        </w:rPr>
        <w:t>2</w:t>
      </w:r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</w:t>
      </w:r>
      <w:r w:rsidR="00F7259E" w:rsidRPr="00D34D43">
        <w:rPr>
          <w:rFonts w:cs="Arial"/>
          <w:color w:val="000000" w:themeColor="text1"/>
        </w:rPr>
        <w:t>ố</w:t>
      </w:r>
      <w:r w:rsidRPr="00D34D43">
        <w:rPr>
          <w:rFonts w:cs="Arial"/>
          <w:color w:val="000000" w:themeColor="text1"/>
        </w:rPr>
        <w:t>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. </w:t>
      </w:r>
      <w:proofErr w:type="spellStart"/>
      <w:r w:rsidRPr="00D34D43">
        <w:rPr>
          <w:rFonts w:cs="Arial"/>
          <w:color w:val="000000" w:themeColor="text1"/>
        </w:rPr>
        <w:t>Gợi</w:t>
      </w:r>
      <w:proofErr w:type="spellEnd"/>
      <w:r w:rsidRPr="00D34D43">
        <w:rPr>
          <w:rFonts w:cs="Arial"/>
          <w:color w:val="000000" w:themeColor="text1"/>
        </w:rPr>
        <w:t xml:space="preserve"> ý</w:t>
      </w:r>
    </w:p>
    <w:p w14:paraId="4FB2F80B" w14:textId="223B04FF" w:rsidR="00924FA9" w:rsidRPr="00D34D43" w:rsidRDefault="00816042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Số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="00F916B8" w:rsidRPr="00D34D43">
        <w:rPr>
          <w:rFonts w:cs="Arial"/>
          <w:color w:val="000000" w:themeColor="text1"/>
        </w:rPr>
        <w:t>đã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 xml:space="preserve">, </w:t>
      </w:r>
      <w:proofErr w:type="spellStart"/>
      <w:r w:rsidR="00F916B8" w:rsidRPr="00D34D43">
        <w:rPr>
          <w:rFonts w:cs="Arial"/>
          <w:color w:val="000000" w:themeColor="text1"/>
        </w:rPr>
        <w:t>chưa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hoàn</w:t>
      </w:r>
      <w:proofErr w:type="spellEnd"/>
      <w:r w:rsidR="00F916B8" w:rsidRPr="00D34D43">
        <w:rPr>
          <w:rFonts w:cs="Arial"/>
          <w:color w:val="000000" w:themeColor="text1"/>
        </w:rPr>
        <w:t xml:space="preserve"> </w:t>
      </w:r>
      <w:proofErr w:type="spellStart"/>
      <w:r w:rsidR="00F916B8" w:rsidRPr="00D34D43">
        <w:rPr>
          <w:rFonts w:cs="Arial"/>
          <w:color w:val="000000" w:themeColor="text1"/>
        </w:rPr>
        <w:t>thành</w:t>
      </w:r>
      <w:proofErr w:type="spellEnd"/>
      <w:r w:rsidR="00F916B8" w:rsidRPr="00D34D43">
        <w:rPr>
          <w:rFonts w:cs="Arial"/>
          <w:color w:val="000000" w:themeColor="text1"/>
        </w:rPr>
        <w:t>,</w:t>
      </w:r>
      <w:r w:rsidR="00720ED8" w:rsidRPr="00D34D43">
        <w:rPr>
          <w:rFonts w:cs="Arial"/>
          <w:color w:val="000000" w:themeColor="text1"/>
        </w:rPr>
        <w:t xml:space="preserve"> </w:t>
      </w:r>
      <w:proofErr w:type="spellStart"/>
      <w:r w:rsidR="00720ED8" w:rsidRPr="00D34D43">
        <w:rPr>
          <w:rFonts w:cs="Arial"/>
          <w:color w:val="000000" w:themeColor="text1"/>
        </w:rPr>
        <w:t>muộn</w:t>
      </w:r>
      <w:proofErr w:type="spellEnd"/>
      <w:r w:rsidR="00720ED8" w:rsidRPr="00D34D43">
        <w:rPr>
          <w:rFonts w:cs="Arial"/>
          <w:color w:val="000000" w:themeColor="text1"/>
        </w:rPr>
        <w:t>…</w:t>
      </w:r>
    </w:p>
    <w:p w14:paraId="1111AEE9" w14:textId="72E32707" w:rsidR="0083556E" w:rsidRPr="00D34D43" w:rsidRDefault="0083556E" w:rsidP="007C5C70">
      <w:pPr>
        <w:jc w:val="center"/>
        <w:rPr>
          <w:rFonts w:cs="Arial"/>
          <w:color w:val="000000" w:themeColor="text1"/>
        </w:rPr>
      </w:pPr>
      <w:r w:rsidRPr="00D34D43">
        <w:rPr>
          <w:rFonts w:cs="Arial"/>
          <w:noProof/>
        </w:rPr>
        <w:drawing>
          <wp:anchor distT="0" distB="0" distL="114300" distR="114300" simplePos="0" relativeHeight="251660288" behindDoc="0" locked="0" layoutInCell="1" allowOverlap="1" wp14:anchorId="0307FCB9" wp14:editId="189E91F6">
            <wp:simplePos x="0" y="0"/>
            <wp:positionH relativeFrom="column">
              <wp:posOffset>2388870</wp:posOffset>
            </wp:positionH>
            <wp:positionV relativeFrom="paragraph">
              <wp:posOffset>0</wp:posOffset>
            </wp:positionV>
            <wp:extent cx="3632200" cy="3212465"/>
            <wp:effectExtent l="0" t="0" r="6350" b="698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4D43">
        <w:rPr>
          <w:rFonts w:cs="Arial"/>
          <w:noProof/>
        </w:rPr>
        <w:drawing>
          <wp:anchor distT="0" distB="0" distL="114300" distR="114300" simplePos="0" relativeHeight="251659264" behindDoc="0" locked="0" layoutInCell="1" allowOverlap="1" wp14:anchorId="534FA0FF" wp14:editId="40843C9A">
            <wp:simplePos x="1181100" y="933450"/>
            <wp:positionH relativeFrom="margin">
              <wp:align>left</wp:align>
            </wp:positionH>
            <wp:positionV relativeFrom="paragraph">
              <wp:align>top</wp:align>
            </wp:positionV>
            <wp:extent cx="2279650" cy="3213735"/>
            <wp:effectExtent l="0" t="0" r="6350" b="571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035" cy="3221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E315D" w14:textId="0F5D1A4D" w:rsidR="0083556E" w:rsidRPr="00D34D43" w:rsidRDefault="00D4281D" w:rsidP="00D4281D">
      <w:pPr>
        <w:pStyle w:val="ListParagraph"/>
        <w:ind w:left="720"/>
        <w:jc w:val="center"/>
        <w:rPr>
          <w:rFonts w:cs="Arial"/>
          <w:color w:val="000000" w:themeColor="text1"/>
        </w:rPr>
      </w:pPr>
      <w:proofErr w:type="spellStart"/>
      <w:r w:rsidRPr="00D34D43">
        <w:rPr>
          <w:rFonts w:cs="Arial"/>
        </w:rPr>
        <w:t>Biểu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đồ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thống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kê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số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lượng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và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trạng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thái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các</w:t>
      </w:r>
      <w:proofErr w:type="spellEnd"/>
      <w:r w:rsidRPr="00D34D43">
        <w:rPr>
          <w:rFonts w:cs="Arial"/>
        </w:rPr>
        <w:t xml:space="preserve"> task </w:t>
      </w:r>
      <w:proofErr w:type="spellStart"/>
      <w:r w:rsidRPr="00D34D43">
        <w:rPr>
          <w:rFonts w:cs="Arial"/>
        </w:rPr>
        <w:t>trong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dự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án</w:t>
      </w:r>
      <w:proofErr w:type="spellEnd"/>
    </w:p>
    <w:p w14:paraId="21628436" w14:textId="77777777" w:rsidR="00024773" w:rsidRPr="00D34D43" w:rsidRDefault="00024773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5EE2659A" w14:textId="6061E3F0" w:rsidR="0083556E" w:rsidRPr="00D34D43" w:rsidRDefault="0083556E" w:rsidP="00252621">
      <w:pPr>
        <w:pStyle w:val="ListParagraph"/>
        <w:numPr>
          <w:ilvl w:val="0"/>
          <w:numId w:val="9"/>
        </w:numPr>
        <w:jc w:val="left"/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t>Bảng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thống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kê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các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trong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dự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án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5"/>
        <w:gridCol w:w="2224"/>
        <w:gridCol w:w="2225"/>
        <w:gridCol w:w="2225"/>
      </w:tblGrid>
      <w:tr w:rsidR="0083556E" w:rsidRPr="00D34D43" w14:paraId="6E57D802" w14:textId="77777777" w:rsidTr="0083556E">
        <w:tc>
          <w:tcPr>
            <w:tcW w:w="2225" w:type="dxa"/>
          </w:tcPr>
          <w:p w14:paraId="19E9264D" w14:textId="141529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Trạng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thái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206F0B14" w14:textId="6008646C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Chưa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7FBAB669" w14:textId="56EAC240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Hoàn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thành</w:t>
            </w:r>
            <w:proofErr w:type="spellEnd"/>
          </w:p>
        </w:tc>
        <w:tc>
          <w:tcPr>
            <w:tcW w:w="2225" w:type="dxa"/>
          </w:tcPr>
          <w:p w14:paraId="5F08C419" w14:textId="071C56ED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Muộn</w:t>
            </w:r>
            <w:proofErr w:type="spellEnd"/>
          </w:p>
        </w:tc>
      </w:tr>
      <w:tr w:rsidR="0083556E" w:rsidRPr="00D34D43" w14:paraId="6E7EE5C3" w14:textId="77777777" w:rsidTr="0083556E">
        <w:tc>
          <w:tcPr>
            <w:tcW w:w="2225" w:type="dxa"/>
          </w:tcPr>
          <w:p w14:paraId="3B06B844" w14:textId="38287B45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proofErr w:type="spellStart"/>
            <w:r w:rsidRPr="00D34D43">
              <w:rPr>
                <w:rFonts w:cs="Arial"/>
                <w:color w:val="000000" w:themeColor="text1"/>
              </w:rPr>
              <w:t>Số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</w:t>
            </w:r>
            <w:proofErr w:type="spellStart"/>
            <w:r w:rsidRPr="00D34D43">
              <w:rPr>
                <w:rFonts w:cs="Arial"/>
                <w:color w:val="000000" w:themeColor="text1"/>
              </w:rPr>
              <w:t>lượng</w:t>
            </w:r>
            <w:proofErr w:type="spellEnd"/>
            <w:r w:rsidRPr="00D34D43">
              <w:rPr>
                <w:rFonts w:cs="Arial"/>
                <w:color w:val="000000" w:themeColor="text1"/>
              </w:rPr>
              <w:t xml:space="preserve"> task</w:t>
            </w:r>
          </w:p>
        </w:tc>
        <w:tc>
          <w:tcPr>
            <w:tcW w:w="2224" w:type="dxa"/>
          </w:tcPr>
          <w:p w14:paraId="0BD7E624" w14:textId="451841BF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14</w:t>
            </w:r>
          </w:p>
        </w:tc>
        <w:tc>
          <w:tcPr>
            <w:tcW w:w="2225" w:type="dxa"/>
          </w:tcPr>
          <w:p w14:paraId="23864439" w14:textId="460267B3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19</w:t>
            </w:r>
          </w:p>
        </w:tc>
        <w:tc>
          <w:tcPr>
            <w:tcW w:w="2225" w:type="dxa"/>
          </w:tcPr>
          <w:p w14:paraId="74A4B9F5" w14:textId="6551225B" w:rsidR="0083556E" w:rsidRPr="00D34D43" w:rsidRDefault="0083556E" w:rsidP="0083556E">
            <w:pPr>
              <w:pStyle w:val="ListParagraph"/>
              <w:ind w:left="0"/>
              <w:jc w:val="center"/>
              <w:rPr>
                <w:rFonts w:cs="Arial"/>
                <w:color w:val="000000" w:themeColor="text1"/>
              </w:rPr>
            </w:pPr>
            <w:r w:rsidRPr="00D34D43">
              <w:rPr>
                <w:rFonts w:cs="Arial"/>
                <w:color w:val="000000" w:themeColor="text1"/>
              </w:rPr>
              <w:t>0</w:t>
            </w:r>
          </w:p>
        </w:tc>
      </w:tr>
    </w:tbl>
    <w:p w14:paraId="060416D9" w14:textId="11190A25" w:rsidR="0083556E" w:rsidRDefault="0083556E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  <w:r w:rsidRPr="00D34D43">
        <w:rPr>
          <w:rFonts w:cs="Arial"/>
          <w:color w:val="000000" w:themeColor="text1"/>
        </w:rPr>
        <w:br w:type="textWrapping" w:clear="all"/>
      </w:r>
    </w:p>
    <w:p w14:paraId="08A6F06E" w14:textId="07626E47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662D43C0" w14:textId="718D1229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4BFEA0EF" w14:textId="0270DC5A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3EC20EE9" w14:textId="35C2CC8D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0D2E07C8" w14:textId="39ED2CDE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5ADF16BD" w14:textId="3B78458D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1010F37D" w14:textId="7559BDE6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0ED7294D" w14:textId="6F58357A" w:rsidR="00585011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2608869A" w14:textId="77777777" w:rsidR="00585011" w:rsidRPr="00D34D43" w:rsidRDefault="00585011" w:rsidP="0083556E">
      <w:pPr>
        <w:pStyle w:val="ListParagraph"/>
        <w:ind w:left="720"/>
        <w:jc w:val="left"/>
        <w:rPr>
          <w:rFonts w:cs="Arial"/>
          <w:color w:val="000000" w:themeColor="text1"/>
        </w:rPr>
      </w:pPr>
    </w:p>
    <w:p w14:paraId="5CD81E81" w14:textId="6C505359" w:rsidR="005B16A9" w:rsidRDefault="005B16A9" w:rsidP="00252621">
      <w:pPr>
        <w:pStyle w:val="ListParagraph"/>
        <w:numPr>
          <w:ilvl w:val="0"/>
          <w:numId w:val="6"/>
        </w:numPr>
        <w:rPr>
          <w:rFonts w:cs="Arial"/>
          <w:color w:val="000000" w:themeColor="text1"/>
        </w:rPr>
      </w:pPr>
      <w:proofErr w:type="spellStart"/>
      <w:r w:rsidRPr="00D34D43">
        <w:rPr>
          <w:rFonts w:cs="Arial"/>
          <w:color w:val="000000" w:themeColor="text1"/>
        </w:rPr>
        <w:lastRenderedPageBreak/>
        <w:t>Bố</w:t>
      </w:r>
      <w:proofErr w:type="spellEnd"/>
      <w:r w:rsidRPr="00D34D43">
        <w:rPr>
          <w:rFonts w:cs="Arial"/>
          <w:color w:val="000000" w:themeColor="text1"/>
        </w:rPr>
        <w:t xml:space="preserve"> </w:t>
      </w:r>
      <w:proofErr w:type="spellStart"/>
      <w:r w:rsidRPr="00D34D43">
        <w:rPr>
          <w:rFonts w:cs="Arial"/>
          <w:color w:val="000000" w:themeColor="text1"/>
        </w:rPr>
        <w:t>trí</w:t>
      </w:r>
      <w:proofErr w:type="spellEnd"/>
      <w:r w:rsidRPr="00D34D43">
        <w:rPr>
          <w:rFonts w:cs="Arial"/>
          <w:color w:val="000000" w:themeColor="text1"/>
        </w:rPr>
        <w:t xml:space="preserve"> task </w:t>
      </w:r>
      <w:proofErr w:type="spellStart"/>
      <w:r w:rsidRPr="00D34D43">
        <w:rPr>
          <w:rFonts w:cs="Arial"/>
          <w:color w:val="000000" w:themeColor="text1"/>
        </w:rPr>
        <w:t>theo</w:t>
      </w:r>
      <w:proofErr w:type="spellEnd"/>
      <w:r w:rsidRPr="00D34D43">
        <w:rPr>
          <w:rFonts w:cs="Arial"/>
          <w:color w:val="000000" w:themeColor="text1"/>
        </w:rPr>
        <w:t xml:space="preserve"> Schedule</w:t>
      </w:r>
      <w:r w:rsidR="00585011">
        <w:rPr>
          <w:rFonts w:cs="Arial"/>
          <w:color w:val="000000" w:themeColor="text1"/>
        </w:rPr>
        <w:t>:</w:t>
      </w:r>
    </w:p>
    <w:p w14:paraId="609A634F" w14:textId="77777777" w:rsidR="00585011" w:rsidRPr="00D34D43" w:rsidRDefault="00585011" w:rsidP="00585011">
      <w:pPr>
        <w:pStyle w:val="ListParagraph"/>
        <w:ind w:left="720"/>
        <w:rPr>
          <w:rFonts w:cs="Arial"/>
          <w:color w:val="000000" w:themeColor="text1"/>
        </w:rPr>
      </w:pPr>
    </w:p>
    <w:p w14:paraId="4216749E" w14:textId="081FE4CC" w:rsidR="0083556E" w:rsidRPr="00D34D43" w:rsidRDefault="005B16A9" w:rsidP="0083556E">
      <w:pPr>
        <w:pStyle w:val="ListParagraph"/>
        <w:ind w:left="720"/>
        <w:rPr>
          <w:rFonts w:cs="Arial"/>
          <w:color w:val="000000" w:themeColor="text1"/>
        </w:rPr>
      </w:pPr>
      <w:r w:rsidRPr="00D34D43">
        <w:rPr>
          <w:rFonts w:cs="Arial"/>
          <w:noProof/>
          <w:color w:val="000000" w:themeColor="text1"/>
        </w:rPr>
        <w:drawing>
          <wp:inline distT="0" distB="0" distL="0" distR="0" wp14:anchorId="4A99123E" wp14:editId="5D61D831">
            <wp:extent cx="5683250" cy="286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0427" w14:textId="0B0A2915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1FD6C719" w14:textId="39EAA276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79675404" w14:textId="4B16E922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48FAA6ED" w14:textId="272D4224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0E4F2032" w14:textId="2F828D47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3E72B3EF" w14:textId="55E41577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A184DAC" w14:textId="1480D578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D8A0B17" w14:textId="11F0C679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5CFAB951" w14:textId="0DAFBB40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9AF4BDC" w14:textId="44FE06F2" w:rsidR="005B16A9" w:rsidRPr="00D34D43" w:rsidRDefault="005B16A9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605D4B74" w14:textId="1DE0AFC8" w:rsidR="005B16A9" w:rsidRDefault="005B16A9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4FC45C94" w14:textId="3B207A33" w:rsidR="00585011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67FCC799" w14:textId="678226F3" w:rsidR="00585011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071D277A" w14:textId="048015B7" w:rsidR="00585011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40CDCF45" w14:textId="32954FFA" w:rsidR="00585011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2529EF5B" w14:textId="54D03F1D" w:rsidR="00585011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54121932" w14:textId="77777777" w:rsidR="00585011" w:rsidRPr="00D34D43" w:rsidRDefault="00585011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7C3DF280" w14:textId="77777777" w:rsidR="007C5C70" w:rsidRPr="00D34D43" w:rsidRDefault="007C5C70" w:rsidP="0083556E">
      <w:pPr>
        <w:pStyle w:val="ListParagraph"/>
        <w:ind w:left="720"/>
        <w:rPr>
          <w:rFonts w:cs="Arial"/>
          <w:color w:val="000000" w:themeColor="text1"/>
        </w:rPr>
      </w:pPr>
    </w:p>
    <w:p w14:paraId="01AC2A27" w14:textId="38BAC40B" w:rsidR="00127A55" w:rsidRPr="00D34D43" w:rsidRDefault="00127A55" w:rsidP="00127A55">
      <w:pPr>
        <w:pStyle w:val="Heading1"/>
        <w:rPr>
          <w:rFonts w:cs="Arial"/>
          <w:color w:val="000000" w:themeColor="text1"/>
          <w:lang w:eastAsia="en-US" w:bidi="ar-SA"/>
        </w:rPr>
      </w:pPr>
      <w:bookmarkStart w:id="45" w:name="_Toc27384614"/>
      <w:proofErr w:type="spellStart"/>
      <w:r w:rsidRPr="00D34D43">
        <w:rPr>
          <w:rFonts w:cs="Arial"/>
          <w:color w:val="000000" w:themeColor="text1"/>
          <w:lang w:eastAsia="en-US" w:bidi="ar-SA"/>
        </w:rPr>
        <w:lastRenderedPageBreak/>
        <w:t>Danh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mục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tài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liệu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liên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quan</w:t>
      </w:r>
      <w:bookmarkEnd w:id="45"/>
      <w:proofErr w:type="spellEnd"/>
    </w:p>
    <w:p w14:paraId="46BDFD53" w14:textId="1C13B373" w:rsidR="00127A55" w:rsidRPr="00D34D43" w:rsidRDefault="00DB540C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kế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toàn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lang w:eastAsia="en-US" w:bidi="ar-SA"/>
        </w:rPr>
        <w:t xml:space="preserve"> </w:t>
      </w:r>
      <w:r w:rsidR="00B07F9F" w:rsidRPr="00D34D43">
        <w:rPr>
          <w:rFonts w:cs="Arial"/>
          <w:color w:val="000000" w:themeColor="text1"/>
          <w:lang w:eastAsia="en-US" w:bidi="ar-SA"/>
        </w:rPr>
        <w:t xml:space="preserve">/2003/QH11 </w:t>
      </w:r>
      <w:proofErr w:type="spellStart"/>
      <w:r w:rsidR="00B07F9F" w:rsidRPr="00D34D43">
        <w:rPr>
          <w:rFonts w:cs="Arial"/>
          <w:color w:val="000000" w:themeColor="text1"/>
          <w:lang w:eastAsia="en-US" w:bidi="ar-SA"/>
        </w:rPr>
        <w:t>năm</w:t>
      </w:r>
      <w:proofErr w:type="spellEnd"/>
      <w:r w:rsidR="00B07F9F" w:rsidRPr="00D34D43">
        <w:rPr>
          <w:rFonts w:cs="Arial"/>
          <w:color w:val="000000" w:themeColor="text1"/>
          <w:lang w:eastAsia="en-US" w:bidi="ar-SA"/>
        </w:rPr>
        <w:t xml:space="preserve"> 2013</w:t>
      </w:r>
    </w:p>
    <w:p w14:paraId="3AD7FCEC" w14:textId="5F4E37FD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Luật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Thương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mại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số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  <w:color w:val="000000"/>
          <w:szCs w:val="24"/>
          <w:shd w:val="clear" w:color="auto" w:fill="FFFFFF"/>
        </w:rPr>
        <w:t xml:space="preserve">03/VBHN-VPQH </w:t>
      </w: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năm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 2005</w:t>
      </w:r>
    </w:p>
    <w:p w14:paraId="56C6DE71" w14:textId="4ADBA75B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/>
          <w:szCs w:val="24"/>
          <w:shd w:val="clear" w:color="auto" w:fill="FFFFFF"/>
        </w:rPr>
        <w:t>Github</w:t>
      </w:r>
      <w:proofErr w:type="spellEnd"/>
      <w:r w:rsidRPr="00D34D43">
        <w:rPr>
          <w:rFonts w:cs="Arial"/>
          <w:color w:val="000000"/>
          <w:szCs w:val="24"/>
          <w:shd w:val="clear" w:color="auto" w:fill="FFFFFF"/>
        </w:rPr>
        <w:t xml:space="preserve">: </w:t>
      </w:r>
      <w:hyperlink r:id="rId49" w:history="1">
        <w:r w:rsidRPr="00D34D43">
          <w:rPr>
            <w:rStyle w:val="Hyperlink"/>
            <w:rFonts w:cs="Arial"/>
            <w:szCs w:val="24"/>
            <w:shd w:val="clear" w:color="auto" w:fill="FFFFFF"/>
          </w:rPr>
          <w:t>https://github.com/HungNguyen501/Qu-n-l-d-n-CNTT.git</w:t>
        </w:r>
      </w:hyperlink>
    </w:p>
    <w:p w14:paraId="67B03A67" w14:textId="7F7F1C5C" w:rsidR="00B07F9F" w:rsidRPr="00D34D43" w:rsidRDefault="00B07F9F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</w:rPr>
        <w:t>Sách</w:t>
      </w:r>
      <w:proofErr w:type="spellEnd"/>
      <w:r w:rsidRPr="00D34D43">
        <w:rPr>
          <w:rFonts w:cs="Arial"/>
        </w:rPr>
        <w:t xml:space="preserve"> Project management Plan, </w:t>
      </w:r>
      <w:proofErr w:type="spellStart"/>
      <w:r w:rsidRPr="00D34D43">
        <w:rPr>
          <w:rFonts w:cs="Arial"/>
        </w:rPr>
        <w:t>tác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giả</w:t>
      </w:r>
      <w:proofErr w:type="spellEnd"/>
      <w:r w:rsidRPr="00D34D43">
        <w:rPr>
          <w:rFonts w:cs="Arial"/>
        </w:rPr>
        <w:t xml:space="preserve"> </w:t>
      </w:r>
      <w:proofErr w:type="spellStart"/>
      <w:r w:rsidRPr="00D34D43">
        <w:rPr>
          <w:rFonts w:cs="Arial"/>
        </w:rPr>
        <w:t>SmartIO</w:t>
      </w:r>
      <w:proofErr w:type="spellEnd"/>
      <w:r w:rsidRPr="00D34D43">
        <w:rPr>
          <w:rFonts w:cs="Arial"/>
        </w:rPr>
        <w:t xml:space="preserve"> - Dieter </w:t>
      </w:r>
      <w:proofErr w:type="spellStart"/>
      <w:r w:rsidRPr="00D34D43">
        <w:rPr>
          <w:rFonts w:cs="Arial"/>
        </w:rPr>
        <w:t>Hirdes</w:t>
      </w:r>
      <w:proofErr w:type="spellEnd"/>
    </w:p>
    <w:p w14:paraId="4A6FE91C" w14:textId="21352316" w:rsidR="00B07F9F" w:rsidRPr="00D34D43" w:rsidRDefault="007C5C70" w:rsidP="00252621">
      <w:pPr>
        <w:pStyle w:val="ListParagraph"/>
        <w:numPr>
          <w:ilvl w:val="0"/>
          <w:numId w:val="14"/>
        </w:numPr>
        <w:rPr>
          <w:rFonts w:cs="Arial"/>
          <w:color w:val="000000" w:themeColor="text1"/>
          <w:szCs w:val="24"/>
          <w:lang w:eastAsia="en-US" w:bidi="ar-SA"/>
        </w:rPr>
      </w:pPr>
      <w:proofErr w:type="spellStart"/>
      <w:r w:rsidRPr="00D34D43">
        <w:rPr>
          <w:rFonts w:cs="Arial"/>
          <w:color w:val="000000" w:themeColor="text1"/>
          <w:szCs w:val="24"/>
          <w:lang w:eastAsia="en-US" w:bidi="ar-SA"/>
        </w:rPr>
        <w:t>Sách</w:t>
      </w:r>
      <w:proofErr w:type="spellEnd"/>
      <w:r w:rsidRPr="00D34D43">
        <w:rPr>
          <w:rFonts w:cs="Arial"/>
          <w:color w:val="000000" w:themeColor="text1"/>
          <w:szCs w:val="24"/>
          <w:lang w:eastAsia="en-US" w:bidi="ar-SA"/>
        </w:rPr>
        <w:t xml:space="preserve"> </w:t>
      </w:r>
      <w:r w:rsidRPr="00D34D43">
        <w:rPr>
          <w:rFonts w:cs="Arial"/>
        </w:rPr>
        <w:t xml:space="preserve">GUIDELINES FOR MANAGING PROJECTS </w:t>
      </w:r>
      <w:proofErr w:type="spellStart"/>
      <w:r w:rsidRPr="00D34D43">
        <w:rPr>
          <w:rFonts w:cs="Arial"/>
        </w:rPr>
        <w:t>của</w:t>
      </w:r>
      <w:proofErr w:type="spellEnd"/>
      <w:r w:rsidRPr="00D34D43">
        <w:rPr>
          <w:rFonts w:cs="Arial"/>
        </w:rPr>
        <w:t xml:space="preserve"> BSI</w:t>
      </w:r>
    </w:p>
    <w:p w14:paraId="7568F996" w14:textId="07B85150" w:rsidR="00BC1A91" w:rsidRPr="00D34D43" w:rsidRDefault="00BC1A91" w:rsidP="00BC1A91">
      <w:pPr>
        <w:rPr>
          <w:rFonts w:cs="Arial"/>
          <w:color w:val="000000" w:themeColor="text1"/>
          <w:lang w:eastAsia="en-US" w:bidi="ar-SA"/>
        </w:rPr>
      </w:pPr>
    </w:p>
    <w:p w14:paraId="17965795" w14:textId="03466395" w:rsidR="003F1120" w:rsidRPr="00D34D43" w:rsidRDefault="003F1120" w:rsidP="003F1120">
      <w:pPr>
        <w:rPr>
          <w:rFonts w:cs="Arial"/>
          <w:color w:val="000000" w:themeColor="text1"/>
        </w:rPr>
      </w:pPr>
    </w:p>
    <w:p w14:paraId="11A72B3F" w14:textId="6BB5DA77" w:rsidR="00E31DB9" w:rsidRPr="00D34D43" w:rsidRDefault="00E31DB9" w:rsidP="00E31DB9">
      <w:pPr>
        <w:rPr>
          <w:rFonts w:cs="Arial"/>
          <w:color w:val="000000" w:themeColor="text1"/>
        </w:rPr>
      </w:pPr>
    </w:p>
    <w:p w14:paraId="0D15FC20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518B4041" w14:textId="77777777" w:rsidR="00947316" w:rsidRPr="00D34D43" w:rsidRDefault="00947316" w:rsidP="00947316">
      <w:pPr>
        <w:rPr>
          <w:rFonts w:cs="Arial"/>
          <w:color w:val="000000" w:themeColor="text1"/>
        </w:rPr>
      </w:pPr>
    </w:p>
    <w:p w14:paraId="34C4450F" w14:textId="77777777" w:rsidR="001F2E8C" w:rsidRPr="00D34D43" w:rsidRDefault="001F2E8C" w:rsidP="001F2E8C">
      <w:pPr>
        <w:rPr>
          <w:rFonts w:cs="Arial"/>
          <w:color w:val="000000" w:themeColor="text1"/>
        </w:rPr>
      </w:pPr>
    </w:p>
    <w:p w14:paraId="575ADE17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623991CE" w14:textId="77777777" w:rsidR="00F930E7" w:rsidRPr="00D34D43" w:rsidRDefault="00F930E7" w:rsidP="00F930E7">
      <w:pPr>
        <w:rPr>
          <w:rFonts w:cs="Arial"/>
          <w:color w:val="000000" w:themeColor="text1"/>
        </w:rPr>
      </w:pPr>
    </w:p>
    <w:p w14:paraId="1D1E75B6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3E841BC1" w14:textId="77777777" w:rsidR="00464FA9" w:rsidRPr="00D34D43" w:rsidRDefault="00464FA9" w:rsidP="00464FA9">
      <w:pPr>
        <w:rPr>
          <w:rFonts w:cs="Arial"/>
          <w:color w:val="000000" w:themeColor="text1"/>
        </w:rPr>
      </w:pPr>
    </w:p>
    <w:p w14:paraId="275C4079" w14:textId="77777777" w:rsidR="00F16A81" w:rsidRPr="00D34D43" w:rsidRDefault="00F16A81" w:rsidP="00F16A81">
      <w:pPr>
        <w:rPr>
          <w:rFonts w:cs="Arial"/>
          <w:color w:val="000000" w:themeColor="text1"/>
        </w:rPr>
      </w:pPr>
    </w:p>
    <w:p w14:paraId="303DD100" w14:textId="77777777" w:rsidR="00A62F4F" w:rsidRPr="00D34D43" w:rsidRDefault="00A62F4F" w:rsidP="00A62F4F">
      <w:pPr>
        <w:rPr>
          <w:rFonts w:cs="Arial"/>
          <w:color w:val="000000" w:themeColor="text1"/>
        </w:rPr>
      </w:pPr>
    </w:p>
    <w:sectPr w:rsidR="00A62F4F" w:rsidRPr="00D34D43" w:rsidSect="00103C11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footnotePr>
        <w:pos w:val="beneathText"/>
      </w:footnotePr>
      <w:pgSz w:w="11905" w:h="16837"/>
      <w:pgMar w:top="1138" w:right="1138" w:bottom="1138" w:left="113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FC222D" w14:textId="77777777" w:rsidR="00B435D7" w:rsidRDefault="00B435D7">
      <w:r>
        <w:separator/>
      </w:r>
    </w:p>
    <w:p w14:paraId="7CB81C25" w14:textId="77777777" w:rsidR="00B435D7" w:rsidRDefault="00B435D7"/>
  </w:endnote>
  <w:endnote w:type="continuationSeparator" w:id="0">
    <w:p w14:paraId="6BE9A747" w14:textId="77777777" w:rsidR="00B435D7" w:rsidRDefault="00B435D7">
      <w:r>
        <w:continuationSeparator/>
      </w:r>
    </w:p>
    <w:p w14:paraId="7DC331D8" w14:textId="77777777" w:rsidR="00B435D7" w:rsidRDefault="00B435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09C47869" w:rsidR="00585011" w:rsidRPr="00941E1D" w:rsidRDefault="00585011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941E1D">
      <w:rPr>
        <w:i/>
        <w:color w:val="000000" w:themeColor="text1"/>
        <w:lang w:eastAsia="ar-SA" w:bidi="ar-SA"/>
      </w:rPr>
      <w:t>www.h3bcorp.com.vn</w:t>
    </w:r>
    <w:r w:rsidRPr="00941E1D">
      <w:rPr>
        <w:i/>
        <w:color w:val="000000" w:themeColor="text1"/>
        <w:lang w:eastAsia="ar-SA" w:bidi="ar-SA"/>
      </w:rPr>
      <w:tab/>
    </w:r>
    <w:r w:rsidRPr="00941E1D">
      <w:rPr>
        <w:i/>
        <w:color w:val="000000" w:themeColor="text1"/>
        <w:lang w:eastAsia="ar-SA" w:bidi="ar-SA"/>
      </w:rPr>
      <w:fldChar w:fldCharType="begin"/>
    </w:r>
    <w:r w:rsidRPr="00941E1D">
      <w:rPr>
        <w:i/>
        <w:color w:val="000000" w:themeColor="text1"/>
        <w:lang w:eastAsia="ar-SA" w:bidi="ar-SA"/>
      </w:rPr>
      <w:instrText xml:space="preserve"> PAGE </w:instrText>
    </w:r>
    <w:r w:rsidRPr="00941E1D">
      <w:rPr>
        <w:i/>
        <w:color w:val="000000" w:themeColor="text1"/>
        <w:lang w:eastAsia="ar-SA" w:bidi="ar-SA"/>
      </w:rPr>
      <w:fldChar w:fldCharType="separate"/>
    </w:r>
    <w:r w:rsidRPr="00941E1D">
      <w:rPr>
        <w:i/>
        <w:noProof/>
        <w:color w:val="000000" w:themeColor="text1"/>
        <w:lang w:eastAsia="ar-SA" w:bidi="ar-SA"/>
      </w:rPr>
      <w:t>ii</w:t>
    </w:r>
    <w:r w:rsidRPr="00941E1D">
      <w:rPr>
        <w:i/>
        <w:color w:val="000000" w:themeColor="text1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54BE4082" w:rsidR="00585011" w:rsidRPr="00941E1D" w:rsidRDefault="00585011" w:rsidP="00033D8B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Address</w:t>
    </w:r>
    <w:r w:rsidRPr="00941E1D">
      <w:rPr>
        <w:i/>
        <w:color w:val="000000" w:themeColor="text1"/>
      </w:rPr>
      <w:tab/>
      <w:t xml:space="preserve">: </w:t>
    </w:r>
    <w:proofErr w:type="spellStart"/>
    <w:r w:rsidRPr="00941E1D">
      <w:rPr>
        <w:i/>
        <w:color w:val="000000" w:themeColor="text1"/>
      </w:rPr>
      <w:t>số</w:t>
    </w:r>
    <w:proofErr w:type="spellEnd"/>
    <w:r w:rsidRPr="00941E1D">
      <w:rPr>
        <w:i/>
        <w:color w:val="000000" w:themeColor="text1"/>
      </w:rPr>
      <w:t xml:space="preserve"> 1, </w:t>
    </w:r>
    <w:proofErr w:type="spellStart"/>
    <w:r w:rsidRPr="00941E1D">
      <w:rPr>
        <w:i/>
        <w:color w:val="000000" w:themeColor="text1"/>
      </w:rPr>
      <w:t>Đại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Cồ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Viêt</w:t>
    </w:r>
    <w:proofErr w:type="spellEnd"/>
    <w:r w:rsidRPr="00941E1D">
      <w:rPr>
        <w:i/>
        <w:color w:val="000000" w:themeColor="text1"/>
      </w:rPr>
      <w:t xml:space="preserve">, Hai </w:t>
    </w:r>
    <w:proofErr w:type="spellStart"/>
    <w:r w:rsidRPr="00941E1D">
      <w:rPr>
        <w:i/>
        <w:color w:val="000000" w:themeColor="text1"/>
      </w:rPr>
      <w:t>Bà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Trưng</w:t>
    </w:r>
    <w:proofErr w:type="spellEnd"/>
    <w:r w:rsidRPr="00941E1D">
      <w:rPr>
        <w:i/>
        <w:color w:val="000000" w:themeColor="text1"/>
      </w:rPr>
      <w:t xml:space="preserve">, </w:t>
    </w:r>
    <w:proofErr w:type="spellStart"/>
    <w:r w:rsidRPr="00941E1D">
      <w:rPr>
        <w:i/>
        <w:color w:val="000000" w:themeColor="text1"/>
      </w:rPr>
      <w:t>Hà</w:t>
    </w:r>
    <w:proofErr w:type="spellEnd"/>
    <w:r w:rsidRPr="00941E1D">
      <w:rPr>
        <w:i/>
        <w:color w:val="000000" w:themeColor="text1"/>
      </w:rPr>
      <w:t xml:space="preserve"> </w:t>
    </w:r>
    <w:proofErr w:type="spellStart"/>
    <w:r w:rsidRPr="00941E1D">
      <w:rPr>
        <w:i/>
        <w:color w:val="000000" w:themeColor="text1"/>
      </w:rPr>
      <w:t>Nội</w:t>
    </w:r>
    <w:proofErr w:type="spellEnd"/>
    <w:r w:rsidRPr="00941E1D">
      <w:rPr>
        <w:i/>
        <w:color w:val="000000" w:themeColor="text1"/>
      </w:rPr>
      <w:t>.</w:t>
    </w:r>
  </w:p>
  <w:p w14:paraId="43981AA0" w14:textId="20769AF0" w:rsidR="00585011" w:rsidRPr="00941E1D" w:rsidRDefault="00585011" w:rsidP="00033D8B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Tel</w:t>
    </w:r>
    <w:r w:rsidRPr="00941E1D">
      <w:rPr>
        <w:i/>
        <w:color w:val="000000" w:themeColor="text1"/>
      </w:rPr>
      <w:tab/>
      <w:t>: 1131100456</w:t>
    </w:r>
  </w:p>
  <w:p w14:paraId="7A61AF73" w14:textId="612B7BDF" w:rsidR="00585011" w:rsidRPr="00941E1D" w:rsidRDefault="00585011" w:rsidP="00755BAC">
    <w:pPr>
      <w:pStyle w:val="Footer"/>
      <w:tabs>
        <w:tab w:val="left" w:pos="990"/>
      </w:tabs>
      <w:rPr>
        <w:i/>
        <w:color w:val="000000" w:themeColor="text1"/>
      </w:rPr>
    </w:pPr>
    <w:r w:rsidRPr="00941E1D">
      <w:rPr>
        <w:i/>
        <w:color w:val="000000" w:themeColor="text1"/>
      </w:rPr>
      <w:t>Website</w:t>
    </w:r>
    <w:r w:rsidRPr="00941E1D">
      <w:rPr>
        <w:i/>
        <w:color w:val="000000" w:themeColor="text1"/>
      </w:rPr>
      <w:tab/>
      <w:t xml:space="preserve">: </w:t>
    </w:r>
    <w:r w:rsidRPr="00941E1D">
      <w:rPr>
        <w:i/>
        <w:color w:val="000000" w:themeColor="text1"/>
        <w:lang w:eastAsia="ar-SA" w:bidi="ar-SA"/>
      </w:rPr>
      <w:t>www.</w:t>
    </w:r>
    <w:hyperlink r:id="rId1" w:history="1">
      <w:r w:rsidRPr="00941E1D">
        <w:rPr>
          <w:rStyle w:val="Hyperlink"/>
          <w:i/>
          <w:color w:val="000000" w:themeColor="text1"/>
          <w:u w:val="none"/>
        </w:rPr>
        <w:t>h3bcorp.com</w:t>
      </w:r>
    </w:hyperlink>
    <w:r w:rsidRPr="00941E1D">
      <w:rPr>
        <w:rStyle w:val="Hyperlink"/>
        <w:i/>
        <w:color w:val="000000" w:themeColor="text1"/>
        <w:u w:val="none"/>
      </w:rPr>
      <w:t>.vn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585011" w:rsidRDefault="00585011"/>
  <w:p w14:paraId="7F403060" w14:textId="77777777" w:rsidR="00585011" w:rsidRDefault="0058501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02A4E839" w:rsidR="00585011" w:rsidRPr="007C5C70" w:rsidRDefault="00585011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000000" w:themeColor="text1"/>
        <w:lang w:eastAsia="ar-SA" w:bidi="ar-SA"/>
      </w:rPr>
    </w:pPr>
    <w:r w:rsidRPr="007C5C70">
      <w:rPr>
        <w:i/>
        <w:color w:val="000000" w:themeColor="text1"/>
        <w:lang w:eastAsia="ar-SA" w:bidi="ar-SA"/>
      </w:rPr>
      <w:t>www.h3bcorp.com.vn</w:t>
    </w:r>
    <w:r w:rsidRPr="007C5C70">
      <w:rPr>
        <w:i/>
        <w:color w:val="000000" w:themeColor="text1"/>
        <w:lang w:eastAsia="ar-SA" w:bidi="ar-SA"/>
      </w:rPr>
      <w:tab/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PAGE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  <w:r w:rsidRPr="007C5C70">
      <w:rPr>
        <w:i/>
        <w:color w:val="000000" w:themeColor="text1"/>
        <w:lang w:eastAsia="ar-SA" w:bidi="ar-SA"/>
      </w:rPr>
      <w:t>/</w:t>
    </w:r>
    <w:r w:rsidRPr="007C5C70">
      <w:rPr>
        <w:i/>
        <w:color w:val="000000" w:themeColor="text1"/>
        <w:lang w:eastAsia="ar-SA" w:bidi="ar-SA"/>
      </w:rPr>
      <w:fldChar w:fldCharType="begin"/>
    </w:r>
    <w:r w:rsidRPr="007C5C70">
      <w:rPr>
        <w:i/>
        <w:color w:val="000000" w:themeColor="text1"/>
        <w:lang w:eastAsia="ar-SA" w:bidi="ar-SA"/>
      </w:rPr>
      <w:instrText xml:space="preserve"> NUMPAGES \*Arabic </w:instrText>
    </w:r>
    <w:r w:rsidRPr="007C5C70">
      <w:rPr>
        <w:i/>
        <w:color w:val="000000" w:themeColor="text1"/>
        <w:lang w:eastAsia="ar-SA" w:bidi="ar-SA"/>
      </w:rPr>
      <w:fldChar w:fldCharType="separate"/>
    </w:r>
    <w:r w:rsidRPr="007C5C70">
      <w:rPr>
        <w:i/>
        <w:noProof/>
        <w:color w:val="000000" w:themeColor="text1"/>
        <w:lang w:eastAsia="ar-SA" w:bidi="ar-SA"/>
      </w:rPr>
      <w:t>12</w:t>
    </w:r>
    <w:r w:rsidRPr="007C5C70">
      <w:rPr>
        <w:i/>
        <w:color w:val="000000" w:themeColor="text1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585011" w:rsidRDefault="0058501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8BB9DA" w14:textId="77777777" w:rsidR="00B435D7" w:rsidRDefault="00B435D7">
      <w:r>
        <w:separator/>
      </w:r>
    </w:p>
    <w:p w14:paraId="7A65C62B" w14:textId="77777777" w:rsidR="00B435D7" w:rsidRDefault="00B435D7"/>
  </w:footnote>
  <w:footnote w:type="continuationSeparator" w:id="0">
    <w:p w14:paraId="4C52453A" w14:textId="77777777" w:rsidR="00B435D7" w:rsidRDefault="00B435D7">
      <w:r>
        <w:continuationSeparator/>
      </w:r>
    </w:p>
    <w:p w14:paraId="0B36A6A1" w14:textId="77777777" w:rsidR="00B435D7" w:rsidRDefault="00B435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585011" w:rsidRPr="009A57EC" w:rsidRDefault="00585011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585011" w:rsidRDefault="00585011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0DD0B475" w:rsidR="00585011" w:rsidRPr="00941E1D" w:rsidRDefault="00585011" w:rsidP="00E1590D">
    <w:pPr>
      <w:pStyle w:val="Header"/>
      <w:pBdr>
        <w:bottom w:val="single" w:sz="8" w:space="1" w:color="365F91"/>
      </w:pBdr>
      <w:tabs>
        <w:tab w:val="right" w:pos="8784"/>
      </w:tabs>
      <w:ind w:right="27" w:firstLine="5040"/>
      <w:rPr>
        <w:i/>
        <w:color w:val="000000" w:themeColor="text1"/>
        <w:lang w:eastAsia="ar-SA" w:bidi="ar-SA"/>
      </w:rPr>
    </w:pPr>
    <w:r w:rsidRPr="00941E1D">
      <w:rPr>
        <w:b/>
        <w:i/>
        <w:noProof/>
        <w:color w:val="000000" w:themeColor="text1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79227FB6">
              <wp:simplePos x="0" y="0"/>
              <wp:positionH relativeFrom="margin">
                <wp:posOffset>-436880</wp:posOffset>
              </wp:positionH>
              <wp:positionV relativeFrom="paragraph">
                <wp:posOffset>-368300</wp:posOffset>
              </wp:positionV>
              <wp:extent cx="906449" cy="567055"/>
              <wp:effectExtent l="0" t="0" r="27305" b="234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567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720F4653" w:rsidR="00585011" w:rsidRPr="00D51159" w:rsidRDefault="00585011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5553C8">
                            <w:rPr>
                              <w:rFonts w:cs="Arial"/>
                              <w:b/>
                              <w:i/>
                              <w:noProof/>
                              <w:color w:val="2A62A6"/>
                              <w:sz w:val="32"/>
                              <w:szCs w:val="32"/>
                            </w:rPr>
                            <w:drawing>
                              <wp:inline distT="0" distB="0" distL="0" distR="0" wp14:anchorId="4F09D2F7" wp14:editId="24D36463">
                                <wp:extent cx="716915" cy="536739"/>
                                <wp:effectExtent l="0" t="0" r="6985" b="0"/>
                                <wp:docPr id="23" name="Hình ảnh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logo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5367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34.4pt;margin-top:-29pt;width:71.35pt;height:4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" fillcolor="white [3201]" strokeweight=".5pt">
              <v:textbox>
                <w:txbxContent>
                  <w:p w14:paraId="515FC764" w14:textId="720F4653" w:rsidR="00585011" w:rsidRPr="00D51159" w:rsidRDefault="00585011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5553C8">
                      <w:rPr>
                        <w:rFonts w:cs="Arial"/>
                        <w:b/>
                        <w:i/>
                        <w:noProof/>
                        <w:color w:val="2A62A6"/>
                        <w:sz w:val="32"/>
                        <w:szCs w:val="32"/>
                      </w:rPr>
                      <w:drawing>
                        <wp:inline distT="0" distB="0" distL="0" distR="0" wp14:anchorId="4F09D2F7" wp14:editId="24D36463">
                          <wp:extent cx="716915" cy="536739"/>
                          <wp:effectExtent l="0" t="0" r="6985" b="0"/>
                          <wp:docPr id="23" name="Hình ảnh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logo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5367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Pr="00941E1D">
      <w:rPr>
        <w:i/>
        <w:color w:val="000000" w:themeColor="text1"/>
        <w:lang w:eastAsia="ar-SA" w:bidi="ar-SA"/>
      </w:rPr>
      <w:t>Hệ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thống</w:t>
    </w:r>
    <w:proofErr w:type="spellEnd"/>
    <w:r w:rsidRPr="00941E1D">
      <w:rPr>
        <w:i/>
        <w:color w:val="000000" w:themeColor="text1"/>
        <w:lang w:eastAsia="ar-SA" w:bidi="ar-SA"/>
      </w:rPr>
      <w:t xml:space="preserve"> Website </w:t>
    </w:r>
    <w:proofErr w:type="spellStart"/>
    <w:r w:rsidRPr="00941E1D">
      <w:rPr>
        <w:i/>
        <w:color w:val="000000" w:themeColor="text1"/>
        <w:lang w:eastAsia="ar-SA" w:bidi="ar-SA"/>
      </w:rPr>
      <w:t>quảng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lý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dinh</w:t>
    </w:r>
    <w:proofErr w:type="spellEnd"/>
    <w:r w:rsidRPr="00941E1D">
      <w:rPr>
        <w:i/>
        <w:color w:val="000000" w:themeColor="text1"/>
        <w:lang w:eastAsia="ar-SA" w:bidi="ar-SA"/>
      </w:rPr>
      <w:t xml:space="preserve"> </w:t>
    </w:r>
    <w:proofErr w:type="spellStart"/>
    <w:r w:rsidRPr="00941E1D">
      <w:rPr>
        <w:i/>
        <w:color w:val="000000" w:themeColor="text1"/>
        <w:lang w:eastAsia="ar-SA" w:bidi="ar-SA"/>
      </w:rPr>
      <w:t>dưỡng</w:t>
    </w:r>
    <w:proofErr w:type="spellEnd"/>
  </w:p>
  <w:p w14:paraId="3C989147" w14:textId="77777777" w:rsidR="00585011" w:rsidRDefault="00585011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585011" w:rsidRDefault="0058501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B7B04FDC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000000" w:themeColor="text1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6620C48"/>
    <w:multiLevelType w:val="hybridMultilevel"/>
    <w:tmpl w:val="548C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AA1E1E"/>
    <w:multiLevelType w:val="hybridMultilevel"/>
    <w:tmpl w:val="038C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46230F"/>
    <w:multiLevelType w:val="hybridMultilevel"/>
    <w:tmpl w:val="59D46F12"/>
    <w:lvl w:ilvl="0" w:tplc="EDDC9644">
      <w:start w:val="2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0C7E1C"/>
    <w:multiLevelType w:val="hybridMultilevel"/>
    <w:tmpl w:val="A8FC7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BF3590"/>
    <w:multiLevelType w:val="hybridMultilevel"/>
    <w:tmpl w:val="752EC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F6266A"/>
    <w:multiLevelType w:val="hybridMultilevel"/>
    <w:tmpl w:val="5D18C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3640E3"/>
    <w:multiLevelType w:val="hybridMultilevel"/>
    <w:tmpl w:val="101ECB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E769EA"/>
    <w:multiLevelType w:val="hybridMultilevel"/>
    <w:tmpl w:val="33FEE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5CE3598">
      <w:numFmt w:val="bullet"/>
      <w:lvlText w:val="•"/>
      <w:lvlJc w:val="left"/>
      <w:pPr>
        <w:ind w:left="2340" w:hanging="360"/>
      </w:pPr>
      <w:rPr>
        <w:rFonts w:ascii="Tahoma" w:eastAsia="MS Mincho" w:hAnsi="Tahoma" w:cs="Tahoma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8A38DE"/>
    <w:multiLevelType w:val="hybridMultilevel"/>
    <w:tmpl w:val="9BBA9A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B019A9"/>
    <w:multiLevelType w:val="hybridMultilevel"/>
    <w:tmpl w:val="F0BAB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25"/>
  </w:num>
  <w:num w:numId="4">
    <w:abstractNumId w:val="24"/>
  </w:num>
  <w:num w:numId="5">
    <w:abstractNumId w:val="27"/>
  </w:num>
  <w:num w:numId="6">
    <w:abstractNumId w:val="18"/>
  </w:num>
  <w:num w:numId="7">
    <w:abstractNumId w:val="31"/>
  </w:num>
  <w:num w:numId="8">
    <w:abstractNumId w:val="28"/>
  </w:num>
  <w:num w:numId="9">
    <w:abstractNumId w:val="17"/>
  </w:num>
  <w:num w:numId="10">
    <w:abstractNumId w:val="21"/>
  </w:num>
  <w:num w:numId="11">
    <w:abstractNumId w:val="22"/>
  </w:num>
  <w:num w:numId="12">
    <w:abstractNumId w:val="23"/>
  </w:num>
  <w:num w:numId="13">
    <w:abstractNumId w:val="20"/>
  </w:num>
  <w:num w:numId="14">
    <w:abstractNumId w:val="30"/>
  </w:num>
  <w:num w:numId="15">
    <w:abstractNumId w:val="16"/>
  </w:num>
  <w:num w:numId="16">
    <w:abstractNumId w:val="29"/>
  </w:num>
  <w:num w:numId="17">
    <w:abstractNumId w:val="2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1FCE"/>
    <w:rsid w:val="0001730E"/>
    <w:rsid w:val="00024773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74CCC"/>
    <w:rsid w:val="000800BD"/>
    <w:rsid w:val="00081ADE"/>
    <w:rsid w:val="00083C93"/>
    <w:rsid w:val="0008695B"/>
    <w:rsid w:val="00095542"/>
    <w:rsid w:val="00097E16"/>
    <w:rsid w:val="000A09A5"/>
    <w:rsid w:val="000A3881"/>
    <w:rsid w:val="000A4065"/>
    <w:rsid w:val="000A639E"/>
    <w:rsid w:val="000A7380"/>
    <w:rsid w:val="000B658E"/>
    <w:rsid w:val="000C1116"/>
    <w:rsid w:val="000C1F52"/>
    <w:rsid w:val="000C4959"/>
    <w:rsid w:val="000C4B0B"/>
    <w:rsid w:val="000C515B"/>
    <w:rsid w:val="000C7932"/>
    <w:rsid w:val="000D05BB"/>
    <w:rsid w:val="000D487F"/>
    <w:rsid w:val="000D65BE"/>
    <w:rsid w:val="000E161A"/>
    <w:rsid w:val="000E2083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3C11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5EF"/>
    <w:rsid w:val="00125AE5"/>
    <w:rsid w:val="00127A55"/>
    <w:rsid w:val="001307F8"/>
    <w:rsid w:val="00130FEA"/>
    <w:rsid w:val="001341DC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1B3"/>
    <w:rsid w:val="00191F37"/>
    <w:rsid w:val="00192437"/>
    <w:rsid w:val="001A04B9"/>
    <w:rsid w:val="001A1FF1"/>
    <w:rsid w:val="001A7B00"/>
    <w:rsid w:val="001B3ACB"/>
    <w:rsid w:val="001C04DA"/>
    <w:rsid w:val="001C0A88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E7E55"/>
    <w:rsid w:val="001F20AA"/>
    <w:rsid w:val="001F2E8C"/>
    <w:rsid w:val="001F489F"/>
    <w:rsid w:val="001F6140"/>
    <w:rsid w:val="00201E3C"/>
    <w:rsid w:val="00216B0F"/>
    <w:rsid w:val="0022086A"/>
    <w:rsid w:val="00221AC0"/>
    <w:rsid w:val="00223F28"/>
    <w:rsid w:val="00224D6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1D74"/>
    <w:rsid w:val="00252621"/>
    <w:rsid w:val="00252DCE"/>
    <w:rsid w:val="00253719"/>
    <w:rsid w:val="002540ED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E5E"/>
    <w:rsid w:val="00294F92"/>
    <w:rsid w:val="00294FE5"/>
    <w:rsid w:val="00295889"/>
    <w:rsid w:val="002963B3"/>
    <w:rsid w:val="00297AAA"/>
    <w:rsid w:val="002A00AB"/>
    <w:rsid w:val="002A0361"/>
    <w:rsid w:val="002B2A6D"/>
    <w:rsid w:val="002B35EE"/>
    <w:rsid w:val="002B3B67"/>
    <w:rsid w:val="002B5322"/>
    <w:rsid w:val="002B6881"/>
    <w:rsid w:val="002C3C23"/>
    <w:rsid w:val="002C6F5E"/>
    <w:rsid w:val="002D07CA"/>
    <w:rsid w:val="002D111B"/>
    <w:rsid w:val="002D276C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270FB"/>
    <w:rsid w:val="00332244"/>
    <w:rsid w:val="003358FC"/>
    <w:rsid w:val="00341689"/>
    <w:rsid w:val="00342043"/>
    <w:rsid w:val="003429D5"/>
    <w:rsid w:val="003432F3"/>
    <w:rsid w:val="00344D7B"/>
    <w:rsid w:val="00345A50"/>
    <w:rsid w:val="003473EC"/>
    <w:rsid w:val="0034776F"/>
    <w:rsid w:val="00352285"/>
    <w:rsid w:val="00353A70"/>
    <w:rsid w:val="00354869"/>
    <w:rsid w:val="003569B7"/>
    <w:rsid w:val="003574D5"/>
    <w:rsid w:val="003604BD"/>
    <w:rsid w:val="003613A4"/>
    <w:rsid w:val="003667F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965DD"/>
    <w:rsid w:val="003A07F2"/>
    <w:rsid w:val="003A3FFF"/>
    <w:rsid w:val="003B1213"/>
    <w:rsid w:val="003B1D09"/>
    <w:rsid w:val="003B4CE6"/>
    <w:rsid w:val="003C026C"/>
    <w:rsid w:val="003C189D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634D"/>
    <w:rsid w:val="0048594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53C8"/>
    <w:rsid w:val="005558A8"/>
    <w:rsid w:val="00560085"/>
    <w:rsid w:val="00560812"/>
    <w:rsid w:val="00564F32"/>
    <w:rsid w:val="00572F5B"/>
    <w:rsid w:val="00577108"/>
    <w:rsid w:val="005774E1"/>
    <w:rsid w:val="0058075C"/>
    <w:rsid w:val="00581E2C"/>
    <w:rsid w:val="00584932"/>
    <w:rsid w:val="00585011"/>
    <w:rsid w:val="00587AEE"/>
    <w:rsid w:val="00590017"/>
    <w:rsid w:val="0059161C"/>
    <w:rsid w:val="00591E25"/>
    <w:rsid w:val="005955A9"/>
    <w:rsid w:val="005971FC"/>
    <w:rsid w:val="005A2078"/>
    <w:rsid w:val="005A21A8"/>
    <w:rsid w:val="005A285A"/>
    <w:rsid w:val="005A2F70"/>
    <w:rsid w:val="005A4994"/>
    <w:rsid w:val="005B16A9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4614"/>
    <w:rsid w:val="00605636"/>
    <w:rsid w:val="00611CB5"/>
    <w:rsid w:val="00612C3F"/>
    <w:rsid w:val="00612FB1"/>
    <w:rsid w:val="006158E3"/>
    <w:rsid w:val="0062484B"/>
    <w:rsid w:val="00625AEF"/>
    <w:rsid w:val="0063484D"/>
    <w:rsid w:val="00642F63"/>
    <w:rsid w:val="00644387"/>
    <w:rsid w:val="00645808"/>
    <w:rsid w:val="00646789"/>
    <w:rsid w:val="00651187"/>
    <w:rsid w:val="006519D7"/>
    <w:rsid w:val="006526C5"/>
    <w:rsid w:val="00654A5B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4FAD"/>
    <w:rsid w:val="00695D18"/>
    <w:rsid w:val="006A53E0"/>
    <w:rsid w:val="006A739D"/>
    <w:rsid w:val="006B06C7"/>
    <w:rsid w:val="006B716D"/>
    <w:rsid w:val="006C33B9"/>
    <w:rsid w:val="006C3A9C"/>
    <w:rsid w:val="006D1C2D"/>
    <w:rsid w:val="006E0E28"/>
    <w:rsid w:val="006E1B96"/>
    <w:rsid w:val="006E1FFE"/>
    <w:rsid w:val="006F11C9"/>
    <w:rsid w:val="006F1552"/>
    <w:rsid w:val="006F7177"/>
    <w:rsid w:val="00700187"/>
    <w:rsid w:val="007014B4"/>
    <w:rsid w:val="00702D09"/>
    <w:rsid w:val="00705B12"/>
    <w:rsid w:val="00715679"/>
    <w:rsid w:val="00715834"/>
    <w:rsid w:val="007178B2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55BAC"/>
    <w:rsid w:val="007627E0"/>
    <w:rsid w:val="00766319"/>
    <w:rsid w:val="0076747B"/>
    <w:rsid w:val="007703F5"/>
    <w:rsid w:val="00770814"/>
    <w:rsid w:val="0077221A"/>
    <w:rsid w:val="00783AF4"/>
    <w:rsid w:val="0078665F"/>
    <w:rsid w:val="00787BC6"/>
    <w:rsid w:val="00790978"/>
    <w:rsid w:val="00791779"/>
    <w:rsid w:val="0079293C"/>
    <w:rsid w:val="00796375"/>
    <w:rsid w:val="007A1D1D"/>
    <w:rsid w:val="007A2CA7"/>
    <w:rsid w:val="007A4A5B"/>
    <w:rsid w:val="007A5049"/>
    <w:rsid w:val="007A680E"/>
    <w:rsid w:val="007A6D1B"/>
    <w:rsid w:val="007B3292"/>
    <w:rsid w:val="007C5C70"/>
    <w:rsid w:val="007C74D2"/>
    <w:rsid w:val="007D1877"/>
    <w:rsid w:val="007D2948"/>
    <w:rsid w:val="007D42F3"/>
    <w:rsid w:val="007D6D88"/>
    <w:rsid w:val="007E3AA3"/>
    <w:rsid w:val="007E4D30"/>
    <w:rsid w:val="007E52BD"/>
    <w:rsid w:val="007E759E"/>
    <w:rsid w:val="007F1B3F"/>
    <w:rsid w:val="007F1F43"/>
    <w:rsid w:val="007F2FAD"/>
    <w:rsid w:val="007F7F25"/>
    <w:rsid w:val="00801B73"/>
    <w:rsid w:val="00802E21"/>
    <w:rsid w:val="00805A58"/>
    <w:rsid w:val="008106C7"/>
    <w:rsid w:val="008158CE"/>
    <w:rsid w:val="00816042"/>
    <w:rsid w:val="0081618B"/>
    <w:rsid w:val="00820850"/>
    <w:rsid w:val="00821D54"/>
    <w:rsid w:val="00823FF5"/>
    <w:rsid w:val="00824339"/>
    <w:rsid w:val="00830223"/>
    <w:rsid w:val="008346FB"/>
    <w:rsid w:val="0083556E"/>
    <w:rsid w:val="0083628A"/>
    <w:rsid w:val="00837007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8721E"/>
    <w:rsid w:val="00895F6E"/>
    <w:rsid w:val="00896C23"/>
    <w:rsid w:val="008A4F46"/>
    <w:rsid w:val="008A60DC"/>
    <w:rsid w:val="008A7E5C"/>
    <w:rsid w:val="008B0148"/>
    <w:rsid w:val="008B0D9E"/>
    <w:rsid w:val="008B0FCD"/>
    <w:rsid w:val="008B3A19"/>
    <w:rsid w:val="008B4872"/>
    <w:rsid w:val="008B68D0"/>
    <w:rsid w:val="008C0E63"/>
    <w:rsid w:val="008C1710"/>
    <w:rsid w:val="008C52A4"/>
    <w:rsid w:val="008D0992"/>
    <w:rsid w:val="008D1ED2"/>
    <w:rsid w:val="008D1F52"/>
    <w:rsid w:val="008D37BB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7651"/>
    <w:rsid w:val="009102CB"/>
    <w:rsid w:val="0091115A"/>
    <w:rsid w:val="009139A5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1E1D"/>
    <w:rsid w:val="009434B0"/>
    <w:rsid w:val="00945B7D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174A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1DE1"/>
    <w:rsid w:val="009B7852"/>
    <w:rsid w:val="009D0D8E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9F6606"/>
    <w:rsid w:val="00A00556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665"/>
    <w:rsid w:val="00A9178E"/>
    <w:rsid w:val="00A97F32"/>
    <w:rsid w:val="00AA2B9A"/>
    <w:rsid w:val="00AA7A9A"/>
    <w:rsid w:val="00AA7B5D"/>
    <w:rsid w:val="00AB0417"/>
    <w:rsid w:val="00AB0B50"/>
    <w:rsid w:val="00AB15C8"/>
    <w:rsid w:val="00AB1674"/>
    <w:rsid w:val="00AB1C3B"/>
    <w:rsid w:val="00AB2031"/>
    <w:rsid w:val="00AB2F8F"/>
    <w:rsid w:val="00AB2FC5"/>
    <w:rsid w:val="00AB3ADE"/>
    <w:rsid w:val="00AB5A77"/>
    <w:rsid w:val="00AB64E5"/>
    <w:rsid w:val="00AC44E7"/>
    <w:rsid w:val="00AC51E4"/>
    <w:rsid w:val="00AC5ED2"/>
    <w:rsid w:val="00AC79F2"/>
    <w:rsid w:val="00AC7F66"/>
    <w:rsid w:val="00AD13E4"/>
    <w:rsid w:val="00AD72E3"/>
    <w:rsid w:val="00AE0415"/>
    <w:rsid w:val="00AE641A"/>
    <w:rsid w:val="00B02EEF"/>
    <w:rsid w:val="00B055F1"/>
    <w:rsid w:val="00B0583E"/>
    <w:rsid w:val="00B05CF6"/>
    <w:rsid w:val="00B07F9F"/>
    <w:rsid w:val="00B10AD4"/>
    <w:rsid w:val="00B1287F"/>
    <w:rsid w:val="00B13B97"/>
    <w:rsid w:val="00B150AB"/>
    <w:rsid w:val="00B15216"/>
    <w:rsid w:val="00B15A23"/>
    <w:rsid w:val="00B17B99"/>
    <w:rsid w:val="00B20CF2"/>
    <w:rsid w:val="00B2142D"/>
    <w:rsid w:val="00B3139A"/>
    <w:rsid w:val="00B31F6E"/>
    <w:rsid w:val="00B34199"/>
    <w:rsid w:val="00B36152"/>
    <w:rsid w:val="00B366BF"/>
    <w:rsid w:val="00B36BA3"/>
    <w:rsid w:val="00B42D4F"/>
    <w:rsid w:val="00B435D7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10F9"/>
    <w:rsid w:val="00B82B15"/>
    <w:rsid w:val="00B8632C"/>
    <w:rsid w:val="00B87E33"/>
    <w:rsid w:val="00B90DCD"/>
    <w:rsid w:val="00B934B7"/>
    <w:rsid w:val="00B97967"/>
    <w:rsid w:val="00B97D03"/>
    <w:rsid w:val="00BA11C8"/>
    <w:rsid w:val="00BA2CF4"/>
    <w:rsid w:val="00BA730B"/>
    <w:rsid w:val="00BB04F8"/>
    <w:rsid w:val="00BB0DB3"/>
    <w:rsid w:val="00BB1006"/>
    <w:rsid w:val="00BB183C"/>
    <w:rsid w:val="00BB6AFB"/>
    <w:rsid w:val="00BC1A91"/>
    <w:rsid w:val="00BC3C7B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3CE1"/>
    <w:rsid w:val="00C2490A"/>
    <w:rsid w:val="00C25018"/>
    <w:rsid w:val="00C26A31"/>
    <w:rsid w:val="00C26C98"/>
    <w:rsid w:val="00C30C8F"/>
    <w:rsid w:val="00C350D5"/>
    <w:rsid w:val="00C356CB"/>
    <w:rsid w:val="00C3711E"/>
    <w:rsid w:val="00C37CE2"/>
    <w:rsid w:val="00C43177"/>
    <w:rsid w:val="00C4424A"/>
    <w:rsid w:val="00C45552"/>
    <w:rsid w:val="00C465FD"/>
    <w:rsid w:val="00C5136B"/>
    <w:rsid w:val="00C52A75"/>
    <w:rsid w:val="00C64416"/>
    <w:rsid w:val="00C659C5"/>
    <w:rsid w:val="00C70C9D"/>
    <w:rsid w:val="00C71AF5"/>
    <w:rsid w:val="00C722EE"/>
    <w:rsid w:val="00C72E8B"/>
    <w:rsid w:val="00C73484"/>
    <w:rsid w:val="00C75F15"/>
    <w:rsid w:val="00C77385"/>
    <w:rsid w:val="00C77825"/>
    <w:rsid w:val="00C77ACF"/>
    <w:rsid w:val="00C849E9"/>
    <w:rsid w:val="00C867E6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09AD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4D43"/>
    <w:rsid w:val="00D35504"/>
    <w:rsid w:val="00D4281D"/>
    <w:rsid w:val="00D43208"/>
    <w:rsid w:val="00D4655D"/>
    <w:rsid w:val="00D466C7"/>
    <w:rsid w:val="00D51001"/>
    <w:rsid w:val="00D51159"/>
    <w:rsid w:val="00D513C9"/>
    <w:rsid w:val="00D56AAC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1223"/>
    <w:rsid w:val="00D9442F"/>
    <w:rsid w:val="00D950AC"/>
    <w:rsid w:val="00D97D6C"/>
    <w:rsid w:val="00DA062F"/>
    <w:rsid w:val="00DA0A61"/>
    <w:rsid w:val="00DA0C78"/>
    <w:rsid w:val="00DA17CA"/>
    <w:rsid w:val="00DA1E11"/>
    <w:rsid w:val="00DA309B"/>
    <w:rsid w:val="00DA3770"/>
    <w:rsid w:val="00DA4E0A"/>
    <w:rsid w:val="00DA55BB"/>
    <w:rsid w:val="00DA5CCC"/>
    <w:rsid w:val="00DB0353"/>
    <w:rsid w:val="00DB2EB7"/>
    <w:rsid w:val="00DB3F37"/>
    <w:rsid w:val="00DB48C3"/>
    <w:rsid w:val="00DB540C"/>
    <w:rsid w:val="00DB595E"/>
    <w:rsid w:val="00DB5B78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90D"/>
    <w:rsid w:val="00E173CE"/>
    <w:rsid w:val="00E202DA"/>
    <w:rsid w:val="00E20FBF"/>
    <w:rsid w:val="00E22133"/>
    <w:rsid w:val="00E24534"/>
    <w:rsid w:val="00E31DB9"/>
    <w:rsid w:val="00E4013C"/>
    <w:rsid w:val="00E41BF0"/>
    <w:rsid w:val="00E428F4"/>
    <w:rsid w:val="00E648D6"/>
    <w:rsid w:val="00E67A23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9E0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0534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30E7"/>
    <w:rsid w:val="00F95EA1"/>
    <w:rsid w:val="00FA5449"/>
    <w:rsid w:val="00FA6329"/>
    <w:rsid w:val="00FB1B65"/>
    <w:rsid w:val="00FB1FF5"/>
    <w:rsid w:val="00FB2993"/>
    <w:rsid w:val="00FB36E3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91665"/>
    <w:pPr>
      <w:widowControl w:val="0"/>
      <w:suppressAutoHyphens/>
      <w:spacing w:after="120" w:line="276" w:lineRule="auto"/>
      <w:jc w:val="both"/>
    </w:pPr>
    <w:rPr>
      <w:rFonts w:ascii="Arial" w:eastAsia="MS Mincho" w:hAnsi="Arial" w:cs="Calibri"/>
      <w:sz w:val="24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A91665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30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Cs w:val="24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FB36E3"/>
    <w:pPr>
      <w:keepNext/>
      <w:keepLines/>
      <w:spacing w:before="40" w:after="0"/>
      <w:outlineLvl w:val="3"/>
    </w:pPr>
    <w:rPr>
      <w:rFonts w:asciiTheme="majorHAnsi" w:eastAsiaTheme="majorEastAsia" w:hAnsiTheme="majorHAnsi" w:cs="Mangal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eastAsia="MS PGothic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rsid w:val="00A91665"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trong">
    <w:name w:val="Strong"/>
    <w:basedOn w:val="DefaultParagraphFont"/>
    <w:qFormat/>
    <w:rsid w:val="00A44839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4168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Subtitle">
    <w:name w:val="Subtitle"/>
    <w:basedOn w:val="Normal"/>
    <w:next w:val="Normal"/>
    <w:link w:val="Subtitle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table" w:styleId="TableGridLight">
    <w:name w:val="Grid Table Light"/>
    <w:basedOn w:val="TableNormal"/>
    <w:uiPriority w:val="40"/>
    <w:rsid w:val="009F6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tyleHeading2Text1">
    <w:name w:val="Style Heading 2 + Text 1"/>
    <w:basedOn w:val="Heading2"/>
    <w:next w:val="NormalIndent"/>
    <w:rsid w:val="005B16A9"/>
    <w:rPr>
      <w:bCs/>
      <w:color w:val="000000" w:themeColor="text1"/>
    </w:rPr>
  </w:style>
  <w:style w:type="paragraph" w:styleId="NormalIndent">
    <w:name w:val="Normal Indent"/>
    <w:basedOn w:val="Normal"/>
    <w:semiHidden/>
    <w:unhideWhenUsed/>
    <w:rsid w:val="005B16A9"/>
    <w:pPr>
      <w:ind w:left="720"/>
    </w:pPr>
    <w:rPr>
      <w:rFonts w:cs="Mangal"/>
    </w:rPr>
  </w:style>
  <w:style w:type="character" w:customStyle="1" w:styleId="Heading4Char">
    <w:name w:val="Heading 4 Char"/>
    <w:basedOn w:val="DefaultParagraphFont"/>
    <w:link w:val="Heading4"/>
    <w:semiHidden/>
    <w:rsid w:val="00FB36E3"/>
    <w:rPr>
      <w:rFonts w:asciiTheme="majorHAnsi" w:eastAsiaTheme="majorEastAsia" w:hAnsiTheme="majorHAnsi" w:cs="Mangal"/>
      <w:i/>
      <w:iCs/>
      <w:color w:val="365F91" w:themeColor="accent1" w:themeShade="BF"/>
      <w:sz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175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4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035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984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file:///D:\Desktop\Qu&#7843;n%20l&#253;%20D&#7921;%20&#225;n%20CNTT\docs\tien.nd@soict.hust.edu.vn" TargetMode="External"/><Relationship Id="rId26" Type="http://schemas.openxmlformats.org/officeDocument/2006/relationships/hyperlink" Target="mailto:hung.nd@h3b.com.vn" TargetMode="External"/><Relationship Id="rId39" Type="http://schemas.openxmlformats.org/officeDocument/2006/relationships/image" Target="media/image15.png"/><Relationship Id="rId21" Type="http://schemas.openxmlformats.org/officeDocument/2006/relationships/hyperlink" Target="mailto:hung.nd@h3b.com.vn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header" Target="header2.xml"/><Relationship Id="rId55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5.png"/><Relationship Id="rId11" Type="http://schemas.openxmlformats.org/officeDocument/2006/relationships/hyperlink" Target="https://tasks.office.com/" TargetMode="External"/><Relationship Id="rId24" Type="http://schemas.openxmlformats.org/officeDocument/2006/relationships/hyperlink" Target="mailto:phuong.bb@soict.hust.edu.vn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9" Type="http://schemas.openxmlformats.org/officeDocument/2006/relationships/hyperlink" Target="http://www.h3b.com.v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yperlink" Target="tien.nd@soict.hust.edu.vn" TargetMode="External"/><Relationship Id="rId27" Type="http://schemas.openxmlformats.org/officeDocument/2006/relationships/hyperlink" Target="mailto:hung.vv@h3b.com.vn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hyperlink" Target="mailto:tien.nguyenduc@hust.edu.vn" TargetMode="External"/><Relationship Id="rId17" Type="http://schemas.openxmlformats.org/officeDocument/2006/relationships/hyperlink" Target="shorturl.at/xACN8" TargetMode="External"/><Relationship Id="rId25" Type="http://schemas.openxmlformats.org/officeDocument/2006/relationships/hyperlink" Target="mailto:binh.nn@h3b.com.vn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hyperlink" Target="mailto:binh.nn@h3b.com.vn" TargetMode="External"/><Relationship Id="rId41" Type="http://schemas.openxmlformats.org/officeDocument/2006/relationships/image" Target="media/image17.png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hyperlink" Target="mailto:trinh.nn@soict.hust.edu.vn" TargetMode="External"/><Relationship Id="rId28" Type="http://schemas.openxmlformats.org/officeDocument/2006/relationships/hyperlink" Target="mailto:huy.bk@h3b.com.vn" TargetMode="External"/><Relationship Id="rId36" Type="http://schemas.openxmlformats.org/officeDocument/2006/relationships/image" Target="media/image12.png"/><Relationship Id="rId49" Type="http://schemas.openxmlformats.org/officeDocument/2006/relationships/hyperlink" Target="https://github.com/HungNguyen501/Qu-n-l-d-n-CNTT.git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7.jpeg"/><Relationship Id="rId44" Type="http://schemas.openxmlformats.org/officeDocument/2006/relationships/image" Target="media/image20.png"/><Relationship Id="rId5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file:///D:\Desktop\Qu&#7843;n%20l&#253;%20D&#7921;%20&#225;n%20CNTT\docs\h3b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DD33D7-9509-4D58-B1F2-98277E700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801</TotalTime>
  <Pages>30</Pages>
  <Words>3246</Words>
  <Characters>18504</Characters>
  <Application>Microsoft Office Word</Application>
  <DocSecurity>0</DocSecurity>
  <Lines>154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21707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Hung Nguyen Dinh</cp:lastModifiedBy>
  <cp:revision>297</cp:revision>
  <cp:lastPrinted>2008-03-13T11:02:00Z</cp:lastPrinted>
  <dcterms:created xsi:type="dcterms:W3CDTF">2018-10-22T04:18:00Z</dcterms:created>
  <dcterms:modified xsi:type="dcterms:W3CDTF">2019-12-16T03:29:00Z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