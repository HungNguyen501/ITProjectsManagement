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CC0484C" w14:textId="77777777" w:rsidR="0083556E" w:rsidRPr="00D34D43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D34D43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16A9D796" w:rsidR="00755BAC" w:rsidRPr="00D34D43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D34D43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D34D43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D34D43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D34D43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65039D03" w14:textId="71193D36" w:rsidR="00F34A9B" w:rsidRPr="00D34D43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D34D43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D34D43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D34D43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D34D43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D34D43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D34D43">
        <w:rPr>
          <w:rFonts w:cs="Arial"/>
          <w:b/>
          <w:color w:val="000000" w:themeColor="text1"/>
          <w:sz w:val="58"/>
          <w:szCs w:val="48"/>
        </w:rPr>
        <w:t>W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D34D43" w:rsidRDefault="0063484D" w:rsidP="00E83396">
      <w:pPr>
        <w:rPr>
          <w:rFonts w:cs="Arial"/>
          <w:color w:val="000000" w:themeColor="text1"/>
        </w:rPr>
      </w:pPr>
      <w:r w:rsidRPr="00D34D43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2C31B73" w14:textId="77777777" w:rsidR="00F34A9B" w:rsidRPr="00D34D43" w:rsidRDefault="00F34A9B">
      <w:pPr>
        <w:rPr>
          <w:rFonts w:cs="Arial"/>
          <w:color w:val="000000" w:themeColor="text1"/>
        </w:rPr>
      </w:pPr>
    </w:p>
    <w:p w14:paraId="2696DA3F" w14:textId="77777777" w:rsidR="008B4872" w:rsidRPr="00D34D43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D34D43">
        <w:rPr>
          <w:rFonts w:cs="Arial"/>
          <w:color w:val="000000" w:themeColor="text1"/>
        </w:rPr>
        <w:br w:type="page"/>
      </w:r>
    </w:p>
    <w:p w14:paraId="42980964" w14:textId="0EBA1FDA" w:rsidR="00F34A9B" w:rsidRPr="00D34D43" w:rsidRDefault="005553C8" w:rsidP="008B0FCD">
      <w:pPr>
        <w:pStyle w:val="NormalH"/>
        <w:rPr>
          <w:rFonts w:ascii="Arial" w:hAnsi="Arial" w:cs="Arial"/>
          <w:color w:val="000000" w:themeColor="text1"/>
          <w:sz w:val="30"/>
          <w:szCs w:val="30"/>
        </w:rPr>
      </w:pPr>
      <w:r w:rsidRPr="00D34D43">
        <w:rPr>
          <w:rFonts w:ascii="Arial" w:hAnsi="Arial" w:cs="Arial"/>
          <w:color w:val="000000" w:themeColor="text1"/>
          <w:sz w:val="30"/>
          <w:szCs w:val="30"/>
        </w:rPr>
        <w:lastRenderedPageBreak/>
        <w:t>mục lục</w:t>
      </w:r>
    </w:p>
    <w:p w14:paraId="5DAD0FDA" w14:textId="77777777" w:rsidR="00F34A9B" w:rsidRPr="00D34D43" w:rsidRDefault="00F34A9B">
      <w:pPr>
        <w:pStyle w:val="TOC3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76A3EC26" w14:textId="107AA434" w:rsidR="00984996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00D34D43">
        <w:rPr>
          <w:rFonts w:cs="Arial"/>
          <w:color w:val="000000" w:themeColor="text1"/>
          <w:u w:val="single"/>
        </w:rPr>
        <w:fldChar w:fldCharType="begin"/>
      </w:r>
      <w:r w:rsidRPr="00D34D43">
        <w:rPr>
          <w:rFonts w:cs="Arial"/>
          <w:color w:val="000000" w:themeColor="text1"/>
          <w:u w:val="single"/>
        </w:rPr>
        <w:instrText xml:space="preserve"> TOC \o "1-3" \h \z \u </w:instrText>
      </w:r>
      <w:r w:rsidRPr="00D34D43">
        <w:rPr>
          <w:rFonts w:cs="Arial"/>
          <w:color w:val="000000" w:themeColor="text1"/>
          <w:u w:val="single"/>
        </w:rPr>
        <w:fldChar w:fldCharType="separate"/>
      </w:r>
      <w:hyperlink w:anchor="_Toc27462000" w:history="1">
        <w:r w:rsidR="00984996" w:rsidRPr="0091468B">
          <w:rPr>
            <w:rStyle w:val="Hyperlink"/>
            <w:rFonts w:cs="Arial"/>
            <w:noProof/>
          </w:rPr>
          <w:t>1.</w:t>
        </w:r>
        <w:r w:rsidR="0098499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84996" w:rsidRPr="0091468B">
          <w:rPr>
            <w:rStyle w:val="Hyperlink"/>
            <w:rFonts w:cs="Arial"/>
            <w:noProof/>
          </w:rPr>
          <w:t>Giới thiệu dự án</w:t>
        </w:r>
        <w:r w:rsidR="00984996">
          <w:rPr>
            <w:noProof/>
            <w:webHidden/>
          </w:rPr>
          <w:tab/>
        </w:r>
        <w:r w:rsidR="00984996">
          <w:rPr>
            <w:noProof/>
            <w:webHidden/>
          </w:rPr>
          <w:fldChar w:fldCharType="begin"/>
        </w:r>
        <w:r w:rsidR="00984996">
          <w:rPr>
            <w:noProof/>
            <w:webHidden/>
          </w:rPr>
          <w:instrText xml:space="preserve"> PAGEREF _Toc27462000 \h </w:instrText>
        </w:r>
        <w:r w:rsidR="00984996">
          <w:rPr>
            <w:noProof/>
            <w:webHidden/>
          </w:rPr>
        </w:r>
        <w:r w:rsidR="00984996">
          <w:rPr>
            <w:noProof/>
            <w:webHidden/>
          </w:rPr>
          <w:fldChar w:fldCharType="separate"/>
        </w:r>
        <w:r w:rsidR="00984996">
          <w:rPr>
            <w:noProof/>
            <w:webHidden/>
          </w:rPr>
          <w:t>3</w:t>
        </w:r>
        <w:r w:rsidR="00984996">
          <w:rPr>
            <w:noProof/>
            <w:webHidden/>
          </w:rPr>
          <w:fldChar w:fldCharType="end"/>
        </w:r>
      </w:hyperlink>
    </w:p>
    <w:p w14:paraId="09A76073" w14:textId="19A45D02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1" w:history="1">
        <w:r w:rsidRPr="0091468B">
          <w:rPr>
            <w:rStyle w:val="Hyperlink"/>
            <w:rFonts w:cs="Arial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Mô tả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2BCBF4" w14:textId="1A9BB6BE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2" w:history="1">
        <w:r w:rsidRPr="0091468B">
          <w:rPr>
            <w:rStyle w:val="Hyperlink"/>
            <w:rFonts w:cs="Arial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Công cụ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3C47FA" w14:textId="5066F276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03" w:history="1">
        <w:r w:rsidRPr="0091468B">
          <w:rPr>
            <w:rStyle w:val="Hyperlink"/>
            <w:rFonts w:cs="Arial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Các nhân sự tham gia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A210DF" w14:textId="2D0D1C3A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4" w:history="1">
        <w:r w:rsidRPr="0091468B">
          <w:rPr>
            <w:rStyle w:val="Hyperlink"/>
            <w:rFonts w:cs="Arial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Thông tin liên hệ phía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6E06B1" w14:textId="68FF38F3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5" w:history="1">
        <w:r w:rsidRPr="0091468B">
          <w:rPr>
            <w:rStyle w:val="Hyperlink"/>
            <w:rFonts w:cs="Arial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Thông tin liên hệ phía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03794F" w14:textId="4001EAA5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6" w:history="1">
        <w:r w:rsidRPr="0091468B">
          <w:rPr>
            <w:rStyle w:val="Hyperlink"/>
            <w:rFonts w:cs="Arial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Phân chia vai trò của khách hàng và thành viên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51B0B3" w14:textId="21E413B6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07" w:history="1">
        <w:r w:rsidRPr="0091468B">
          <w:rPr>
            <w:rStyle w:val="Hyperlink"/>
            <w:rFonts w:cs="Arial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Khảo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F4BD8A" w14:textId="48AB0027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8" w:history="1">
        <w:r w:rsidRPr="0091468B">
          <w:rPr>
            <w:rStyle w:val="Hyperlink"/>
            <w:rFonts w:cs="Arial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Yêu cầu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180A03" w14:textId="490C3B3D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09" w:history="1">
        <w:r w:rsidRPr="0091468B">
          <w:rPr>
            <w:rStyle w:val="Hyperlink"/>
            <w:rFonts w:cs="Arial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noProof/>
          </w:rPr>
          <w:t>Mô hình hoạt động hiện thời –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44D561" w14:textId="208D8938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0" w:history="1">
        <w:r w:rsidRPr="0091468B">
          <w:rPr>
            <w:rStyle w:val="Hyperlink"/>
            <w:rFonts w:cs="Arial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Mô hình hoạt động dự kiến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BABE3C" w14:textId="5449EFF3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1" w:history="1">
        <w:r w:rsidRPr="0091468B">
          <w:rPr>
            <w:rStyle w:val="Hyperlink"/>
            <w:rFonts w:cs="Arial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20CF05" w14:textId="56EB5025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12" w:history="1">
        <w:r w:rsidRPr="0091468B">
          <w:rPr>
            <w:rStyle w:val="Hyperlink"/>
            <w:rFonts w:cs="Arial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Giao tiếp/Trao đổi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B3011B" w14:textId="6A57BA31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3" w:history="1">
        <w:r w:rsidRPr="0091468B">
          <w:rPr>
            <w:rStyle w:val="Hyperlink"/>
            <w:rFonts w:cs="Arial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Quy định về họp với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3E4040" w14:textId="188FEC6D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4" w:history="1">
        <w:r w:rsidRPr="0091468B">
          <w:rPr>
            <w:rStyle w:val="Hyperlink"/>
            <w:rFonts w:cs="Arial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Quy định về họp nội bộ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33B01D" w14:textId="0DDAE9A6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15" w:history="1">
        <w:r w:rsidRPr="0091468B">
          <w:rPr>
            <w:rStyle w:val="Hyperlink"/>
            <w:rFonts w:cs="Arial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Ước lượng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F832B6" w14:textId="33170E87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6" w:history="1">
        <w:r w:rsidRPr="0091468B">
          <w:rPr>
            <w:rStyle w:val="Hyperlink"/>
            <w:rFonts w:cs="Arial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Ước lượng tính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BE325B" w14:textId="3D853345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7" w:history="1">
        <w:r w:rsidRPr="0091468B">
          <w:rPr>
            <w:rStyle w:val="Hyperlink"/>
            <w:rFonts w:cs="Arial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9E966C" w14:textId="193BA5F9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8" w:history="1">
        <w:r w:rsidRPr="0091468B">
          <w:rPr>
            <w:rStyle w:val="Hyperlink"/>
            <w:rFonts w:cs="Arial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Ước lượng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FD4AAE" w14:textId="1F1B83B1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19" w:history="1">
        <w:r w:rsidRPr="0091468B">
          <w:rPr>
            <w:rStyle w:val="Hyperlink"/>
            <w:rFonts w:cs="Arial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Ước lượng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26DDD0" w14:textId="763078E0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0" w:history="1">
        <w:r w:rsidRPr="0091468B">
          <w:rPr>
            <w:rStyle w:val="Hyperlink"/>
            <w:rFonts w:cs="Arial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Ước lượng giá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184963" w14:textId="345B1F3A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1" w:history="1">
        <w:r w:rsidRPr="0091468B">
          <w:rPr>
            <w:rStyle w:val="Hyperlink"/>
            <w:rFonts w:cs="Arial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Ước lượng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C3FFC2" w14:textId="6AB8693D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2" w:history="1">
        <w:r w:rsidRPr="0091468B">
          <w:rPr>
            <w:rStyle w:val="Hyperlink"/>
            <w:rFonts w:cs="Arial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Phân tích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377011" w14:textId="2ADECA91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3" w:history="1">
        <w:r w:rsidRPr="0091468B">
          <w:rPr>
            <w:rStyle w:val="Hyperlink"/>
            <w:rFonts w:cs="Arial"/>
            <w:noProof/>
            <w:lang w:eastAsia="en-US"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  <w:lang w:eastAsia="en-US"/>
          </w:rPr>
          <w:t>Mô hình tích hợp phần cứng/phần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D33E07" w14:textId="0FBA5206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4" w:history="1">
        <w:r w:rsidRPr="0091468B">
          <w:rPr>
            <w:rStyle w:val="Hyperlink"/>
            <w:rFonts w:cs="Arial"/>
            <w:noProof/>
            <w:lang w:eastAsia="en-US"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  <w:lang w:eastAsia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FF6424" w14:textId="7914EA03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5" w:history="1">
        <w:r w:rsidRPr="0091468B">
          <w:rPr>
            <w:rStyle w:val="Hyperlink"/>
            <w:rFonts w:cs="Arial"/>
            <w:noProof/>
            <w:lang w:eastAsia="en-US"/>
          </w:rPr>
          <w:t>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  <w:lang w:eastAsia="en-US"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7B18B7F" w14:textId="19C31110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6" w:history="1">
        <w:r w:rsidRPr="0091468B">
          <w:rPr>
            <w:rStyle w:val="Hyperlink"/>
            <w:rFonts w:cs="Arial"/>
            <w:noProof/>
            <w:lang w:eastAsia="en-US"/>
          </w:rPr>
          <w:t>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  <w:lang w:eastAsia="en-US"/>
          </w:rPr>
          <w:t>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417FD9" w14:textId="49F09DC9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7" w:history="1">
        <w:r w:rsidRPr="0091468B">
          <w:rPr>
            <w:rStyle w:val="Hyperlink"/>
            <w:rFonts w:cs="Arial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Giám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D27335" w14:textId="0DB5A098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28" w:history="1">
        <w:r w:rsidRPr="0091468B">
          <w:rPr>
            <w:rStyle w:val="Hyperlink"/>
            <w:rFonts w:cs="Arial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Trả lời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C9AAE1D" w14:textId="43F09E36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29" w:history="1">
        <w:r w:rsidRPr="0091468B">
          <w:rPr>
            <w:rStyle w:val="Hyperlink"/>
            <w:rFonts w:cs="Arial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Đóng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168407" w14:textId="2AA1E73C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30" w:history="1">
        <w:r w:rsidRPr="0091468B">
          <w:rPr>
            <w:rStyle w:val="Hyperlink"/>
            <w:rFonts w:cs="Arial"/>
            <w:bCs/>
            <w:noProof/>
          </w:rPr>
          <w:t>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bCs/>
            <w:noProof/>
          </w:rPr>
          <w:t>Quản lý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D3ACD3" w14:textId="30B7FEE1" w:rsidR="00984996" w:rsidRDefault="0098499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62031" w:history="1">
        <w:r w:rsidRPr="0091468B">
          <w:rPr>
            <w:rStyle w:val="Hyperlink"/>
            <w:rFonts w:cs="Arial"/>
            <w:noProof/>
          </w:rPr>
          <w:t>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</w:rPr>
          <w:t>Quản lý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9A01E8" w14:textId="35C42ECB" w:rsidR="00984996" w:rsidRDefault="0098499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62032" w:history="1">
        <w:r w:rsidRPr="0091468B">
          <w:rPr>
            <w:rStyle w:val="Hyperlink"/>
            <w:rFonts w:cs="Arial"/>
            <w:noProof/>
            <w:lang w:eastAsia="en-US"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91468B">
          <w:rPr>
            <w:rStyle w:val="Hyperlink"/>
            <w:rFonts w:cs="Arial"/>
            <w:noProof/>
            <w:lang w:eastAsia="en-US"/>
          </w:rPr>
          <w:t>Danh mục 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_Toc27462032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BA721B3" w14:textId="3947E04C" w:rsidR="00727431" w:rsidRPr="00D34D43" w:rsidRDefault="00030EB1" w:rsidP="005F37E7">
      <w:pPr>
        <w:pStyle w:val="TOC3"/>
        <w:rPr>
          <w:rFonts w:cs="Arial"/>
          <w:color w:val="000000" w:themeColor="text1"/>
        </w:rPr>
      </w:pPr>
      <w:r w:rsidRPr="00D34D43">
        <w:rPr>
          <w:rFonts w:eastAsia="Tahoma" w:cs="Arial"/>
          <w:color w:val="000000" w:themeColor="text1"/>
          <w:u w:val="single"/>
        </w:rPr>
        <w:fldChar w:fldCharType="end"/>
      </w:r>
      <w:r w:rsidR="00F34A9B" w:rsidRPr="00D34D43">
        <w:rPr>
          <w:rFonts w:cs="Arial"/>
          <w:color w:val="000000" w:themeColor="text1"/>
        </w:rPr>
        <w:t xml:space="preserve"> </w:t>
      </w:r>
      <w:r w:rsidR="00727431" w:rsidRPr="00D34D43">
        <w:rPr>
          <w:rFonts w:cs="Arial"/>
          <w:color w:val="000000" w:themeColor="text1"/>
        </w:rPr>
        <w:br w:type="page"/>
      </w:r>
    </w:p>
    <w:p w14:paraId="65C4AB10" w14:textId="600AE55C" w:rsidR="008410A0" w:rsidRPr="00D34D43" w:rsidRDefault="00A62F4F" w:rsidP="008410A0">
      <w:pPr>
        <w:pStyle w:val="Heading1"/>
        <w:rPr>
          <w:rFonts w:cs="Arial"/>
          <w:color w:val="000000" w:themeColor="text1"/>
        </w:rPr>
      </w:pPr>
      <w:bookmarkStart w:id="0" w:name="_Toc27462000"/>
      <w:proofErr w:type="spellStart"/>
      <w:r w:rsidRPr="00D34D43">
        <w:rPr>
          <w:rFonts w:cs="Arial"/>
          <w:color w:val="000000" w:themeColor="text1"/>
        </w:rPr>
        <w:lastRenderedPageBreak/>
        <w:t>Giới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0"/>
      <w:proofErr w:type="spellEnd"/>
    </w:p>
    <w:p w14:paraId="1D0DE2F3" w14:textId="0770349E" w:rsidR="00587AEE" w:rsidRPr="00D34D43" w:rsidRDefault="009E2E20" w:rsidP="009E2E20">
      <w:pPr>
        <w:pStyle w:val="Heading2"/>
        <w:rPr>
          <w:rFonts w:cs="Arial"/>
          <w:color w:val="000000" w:themeColor="text1"/>
        </w:rPr>
      </w:pPr>
      <w:bookmarkStart w:id="1" w:name="_Toc27462001"/>
      <w:proofErr w:type="spellStart"/>
      <w:r w:rsidRPr="00D34D43">
        <w:rPr>
          <w:rFonts w:cs="Arial"/>
          <w:color w:val="000000" w:themeColor="text1"/>
        </w:rPr>
        <w:t>Mô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dự</w:t>
      </w:r>
      <w:proofErr w:type="spellEnd"/>
      <w:r w:rsidR="00BA730B"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án</w:t>
      </w:r>
      <w:bookmarkEnd w:id="1"/>
      <w:proofErr w:type="spellEnd"/>
    </w:p>
    <w:p w14:paraId="584708BA" w14:textId="77777777" w:rsidR="005553C8" w:rsidRPr="00D34D43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máy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mạnh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niên</w:t>
      </w:r>
      <w:proofErr w:type="spellEnd"/>
      <w:r w:rsidRPr="00D34D43">
        <w:rPr>
          <w:rFonts w:cs="Arial"/>
          <w:color w:val="000000" w:themeColor="text1"/>
        </w:rPr>
        <w:t xml:space="preserve"> 70. </w:t>
      </w:r>
      <w:proofErr w:type="spellStart"/>
      <w:r w:rsidRPr="00D34D43">
        <w:rPr>
          <w:rFonts w:cs="Arial"/>
          <w:color w:val="000000" w:themeColor="text1"/>
        </w:rPr>
        <w:t>Còn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"</w:t>
      </w:r>
      <w:proofErr w:type="spellStart"/>
      <w:r w:rsidRPr="00D34D43">
        <w:rPr>
          <w:rFonts w:cs="Arial"/>
          <w:color w:val="000000" w:themeColor="text1"/>
        </w:rPr>
        <w:t>mở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cửa</w:t>
      </w:r>
      <w:proofErr w:type="spellEnd"/>
      <w:r w:rsidRPr="00D34D43">
        <w:rPr>
          <w:rFonts w:cs="Arial"/>
          <w:color w:val="000000" w:themeColor="text1"/>
        </w:rPr>
        <w:t xml:space="preserve">"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giới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826B33E" w14:textId="77777777" w:rsidR="005553C8" w:rsidRPr="00D34D43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thuật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cuộc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trọng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biệt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khỏe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69F34E9" w14:textId="2E0186C7" w:rsidR="00BA730B" w:rsidRPr="00D34D43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Mai,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nghệ</w:t>
      </w:r>
      <w:proofErr w:type="spellEnd"/>
      <w:r w:rsidRPr="00D34D43">
        <w:rPr>
          <w:rFonts w:cs="Arial"/>
          <w:color w:val="000000" w:themeColor="text1"/>
        </w:rPr>
        <w:t xml:space="preserve"> H3B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khai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2C6F5E" w:rsidRPr="00D34D43">
        <w:rPr>
          <w:rFonts w:cs="Arial"/>
          <w:b/>
          <w:bCs/>
          <w:color w:val="000000" w:themeColor="text1"/>
        </w:rPr>
        <w:t>H</w:t>
      </w:r>
      <w:r w:rsidRPr="00D34D43">
        <w:rPr>
          <w:rFonts w:cs="Arial"/>
          <w:b/>
          <w:bCs/>
          <w:color w:val="000000" w:themeColor="text1"/>
        </w:rPr>
        <w:t>ệ</w:t>
      </w:r>
      <w:proofErr w:type="spellEnd"/>
      <w:r w:rsidRPr="00D34D43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Pr="00D34D43">
        <w:rPr>
          <w:rFonts w:cs="Arial"/>
          <w:b/>
          <w:color w:val="000000" w:themeColor="text1"/>
        </w:rPr>
        <w:t xml:space="preserve">Web </w:t>
      </w:r>
      <w:proofErr w:type="spellStart"/>
      <w:r w:rsidRPr="00D34D43">
        <w:rPr>
          <w:rFonts w:cs="Arial"/>
          <w:b/>
          <w:color w:val="000000" w:themeColor="text1"/>
        </w:rPr>
        <w:t>quản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lý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dinh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dưỡng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dành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hóa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B9C44EE" w14:textId="0A0C460D" w:rsidR="00DA309B" w:rsidRPr="00D34D43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dễ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đảm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an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qua </w:t>
      </w:r>
      <w:proofErr w:type="spellStart"/>
      <w:r w:rsidRPr="00D34D43">
        <w:rPr>
          <w:rFonts w:cs="Arial"/>
          <w:color w:val="000000" w:themeColor="text1"/>
        </w:rPr>
        <w:t>chatbox</w:t>
      </w:r>
      <w:proofErr w:type="spellEnd"/>
      <w:r w:rsidRPr="00D34D43">
        <w:rPr>
          <w:rFonts w:cs="Arial"/>
          <w:color w:val="000000" w:themeColor="text1"/>
        </w:rPr>
        <w:t xml:space="preserve">, video call.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góp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nhỏ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lĩnh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vực</w:t>
      </w:r>
      <w:proofErr w:type="spellEnd"/>
      <w:r w:rsidRPr="00D34D43">
        <w:rPr>
          <w:rFonts w:cs="Arial"/>
          <w:color w:val="000000" w:themeColor="text1"/>
        </w:rPr>
        <w:t xml:space="preserve"> y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sức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khỏe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của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bệnh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nhân</w:t>
      </w:r>
      <w:proofErr w:type="spellEnd"/>
      <w:r w:rsidR="00E1590D" w:rsidRPr="00D34D43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D34D43" w:rsidRDefault="00BA730B" w:rsidP="00BA730B">
      <w:pPr>
        <w:pStyle w:val="Heading2"/>
        <w:rPr>
          <w:rFonts w:cs="Arial"/>
          <w:color w:val="000000" w:themeColor="text1"/>
        </w:rPr>
      </w:pPr>
      <w:bookmarkStart w:id="2" w:name="_Toc27462002"/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cụ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bookmarkEnd w:id="2"/>
      <w:proofErr w:type="spellEnd"/>
    </w:p>
    <w:p w14:paraId="48012698" w14:textId="33826351" w:rsidR="00056937" w:rsidRPr="00056937" w:rsidRDefault="00DA5CCC" w:rsidP="00056937">
      <w:pPr>
        <w:pStyle w:val="ListParagraph"/>
        <w:numPr>
          <w:ilvl w:val="0"/>
          <w:numId w:val="12"/>
        </w:numPr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 xml:space="preserve">Link </w:t>
      </w:r>
      <w:proofErr w:type="spellStart"/>
      <w:r w:rsidR="00C2490A" w:rsidRPr="00D34D43">
        <w:rPr>
          <w:rFonts w:cs="Arial"/>
          <w:color w:val="000000" w:themeColor="text1"/>
        </w:rPr>
        <w:t>Quản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lý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và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phân</w:t>
      </w:r>
      <w:proofErr w:type="spellEnd"/>
      <w:r w:rsidR="00C2490A" w:rsidRPr="00D34D43">
        <w:rPr>
          <w:rFonts w:cs="Arial"/>
          <w:color w:val="000000" w:themeColor="text1"/>
        </w:rPr>
        <w:t xml:space="preserve"> chia </w:t>
      </w:r>
      <w:proofErr w:type="spellStart"/>
      <w:r w:rsidR="00C2490A" w:rsidRPr="00D34D43">
        <w:rPr>
          <w:rFonts w:cs="Arial"/>
          <w:color w:val="000000" w:themeColor="text1"/>
        </w:rPr>
        <w:t>công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việc</w:t>
      </w:r>
      <w:proofErr w:type="spellEnd"/>
      <w:r w:rsidR="00C2490A" w:rsidRPr="00D34D43">
        <w:rPr>
          <w:rFonts w:cs="Arial"/>
          <w:b/>
          <w:bCs/>
          <w:color w:val="000000" w:themeColor="text1"/>
        </w:rPr>
        <w:t>:</w:t>
      </w:r>
      <w:r w:rsidR="006519D7" w:rsidRPr="00D34D43">
        <w:rPr>
          <w:rFonts w:cs="Arial"/>
          <w:color w:val="000000" w:themeColor="text1"/>
        </w:rPr>
        <w:t xml:space="preserve"> MS Planner</w:t>
      </w:r>
      <w:r w:rsidR="009B1DE1" w:rsidRPr="00D34D43">
        <w:rPr>
          <w:rFonts w:cs="Arial"/>
          <w:color w:val="000000" w:themeColor="text1"/>
        </w:rPr>
        <w:t xml:space="preserve"> : </w:t>
      </w:r>
      <w:hyperlink r:id="rId9" w:history="1">
        <w:r w:rsidR="00B36152" w:rsidRPr="00B36152">
          <w:rPr>
            <w:rStyle w:val="Hyperlink"/>
            <w:rFonts w:cs="Arial"/>
          </w:rPr>
          <w:t>shorturl.at/xACN8</w:t>
        </w:r>
      </w:hyperlink>
      <w:r w:rsidR="00056937" w:rsidRPr="00056937">
        <w:rPr>
          <w:rFonts w:cs="Arial"/>
          <w:color w:val="000000" w:themeColor="text1"/>
        </w:rPr>
        <w:t xml:space="preserve"> </w:t>
      </w:r>
      <w:r w:rsidR="00056937">
        <w:rPr>
          <w:rFonts w:cs="Arial"/>
        </w:rPr>
        <w:fldChar w:fldCharType="begin"/>
      </w:r>
      <w:r w:rsidR="00056937" w:rsidRPr="00056937">
        <w:rPr>
          <w:rFonts w:cs="Arial"/>
        </w:rPr>
        <w:instrText xml:space="preserve"> HYPERLINK "https://github.com/HungNguyen501/Qu-n-l-d-n-CNTT.git" </w:instrText>
      </w:r>
      <w:r w:rsidR="00056937">
        <w:rPr>
          <w:rFonts w:cs="Arial"/>
        </w:rPr>
        <w:fldChar w:fldCharType="separate"/>
      </w:r>
    </w:p>
    <w:p w14:paraId="2C28EE59" w14:textId="232B151E" w:rsidR="00056937" w:rsidRPr="00D34D43" w:rsidRDefault="00056937" w:rsidP="00056937">
      <w:pPr>
        <w:pStyle w:val="ListParagraph"/>
        <w:numPr>
          <w:ilvl w:val="0"/>
          <w:numId w:val="12"/>
        </w:numPr>
        <w:rPr>
          <w:rStyle w:val="Hyperlink"/>
          <w:rFonts w:cs="Arial"/>
          <w:color w:val="000000" w:themeColor="text1"/>
        </w:rPr>
      </w:pPr>
      <w:r>
        <w:rPr>
          <w:rFonts w:cs="Arial"/>
        </w:rPr>
        <w:fldChar w:fldCharType="end"/>
      </w:r>
      <w:r>
        <w:rPr>
          <w:rFonts w:cs="Arial"/>
        </w:rPr>
        <w:t xml:space="preserve">Link </w:t>
      </w:r>
      <w:proofErr w:type="spellStart"/>
      <w:r>
        <w:rPr>
          <w:rFonts w:cs="Arial"/>
        </w:rPr>
        <w:t>Quản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lý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mã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nguồn</w:t>
      </w:r>
      <w:proofErr w:type="spellEnd"/>
      <w:r>
        <w:rPr>
          <w:rFonts w:cs="Arial"/>
        </w:rPr>
        <w:t xml:space="preserve">: GitHub: </w:t>
      </w:r>
      <w:hyperlink r:id="rId10" w:history="1">
        <w:r w:rsidRPr="00056937">
          <w:rPr>
            <w:rStyle w:val="Hyperlink"/>
            <w:rFonts w:cs="Arial"/>
          </w:rPr>
          <w:t>https://github.com/HungNguyen501/Qu-n-l-d-n-CNTT.git</w:t>
        </w:r>
      </w:hyperlink>
    </w:p>
    <w:p w14:paraId="777E6BF9" w14:textId="394C9098" w:rsidR="00056937" w:rsidRPr="00D34D43" w:rsidRDefault="00056937" w:rsidP="00056937">
      <w:pPr>
        <w:pStyle w:val="ListParagraph"/>
        <w:ind w:left="720"/>
        <w:rPr>
          <w:rFonts w:cs="Arial"/>
          <w:color w:val="000000" w:themeColor="text1"/>
        </w:rPr>
      </w:pPr>
    </w:p>
    <w:p w14:paraId="2A2A4C6F" w14:textId="7BA9440E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5C918B4D" w14:textId="70E2642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3828F539" w14:textId="12D2261D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30CE1E1" w14:textId="3E85BAF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737A914" w14:textId="15DDD8F9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AD975C9" w14:textId="70CAAEA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A9AA990" w14:textId="2CC71F3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F7884F3" w14:textId="77777777" w:rsidR="00ED59E0" w:rsidRPr="00D34D43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D34D43" w:rsidRDefault="00A62F4F" w:rsidP="00A62F4F">
      <w:pPr>
        <w:pStyle w:val="Heading1"/>
        <w:rPr>
          <w:rFonts w:cs="Arial"/>
          <w:color w:val="000000" w:themeColor="text1"/>
        </w:rPr>
      </w:pPr>
      <w:bookmarkStart w:id="3" w:name="_Toc27462003"/>
      <w:proofErr w:type="spellStart"/>
      <w:r w:rsidRPr="00D34D43">
        <w:rPr>
          <w:rFonts w:cs="Arial"/>
          <w:color w:val="000000" w:themeColor="text1"/>
        </w:rPr>
        <w:lastRenderedPageBreak/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3"/>
      <w:proofErr w:type="spellEnd"/>
    </w:p>
    <w:p w14:paraId="416F62C7" w14:textId="068E44CF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4" w:name="_Toc27462004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4"/>
      <w:proofErr w:type="spellEnd"/>
    </w:p>
    <w:p w14:paraId="1AF25E24" w14:textId="4E9BB7E3" w:rsidR="0058075C" w:rsidRPr="00D34D43" w:rsidRDefault="009B1DE1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Mr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PGS.Nguyễn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Đức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Chức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vụ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Phó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giám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đốc</w:t>
      </w:r>
      <w:proofErr w:type="spellEnd"/>
      <w:r w:rsidR="009F6606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Trưởng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Hà</w:t>
      </w:r>
      <w:proofErr w:type="spellEnd"/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D34D43">
        <w:rPr>
          <w:rFonts w:cs="Arial"/>
          <w:color w:val="000000" w:themeColor="text1"/>
        </w:rPr>
        <w:t>Sđt</w:t>
      </w:r>
      <w:proofErr w:type="spellEnd"/>
      <w:r w:rsidRPr="00D34D43">
        <w:rPr>
          <w:rFonts w:cs="Arial"/>
          <w:color w:val="000000" w:themeColor="text1"/>
        </w:rPr>
        <w:t xml:space="preserve"> :</w:t>
      </w:r>
      <w:proofErr w:type="gramEnd"/>
      <w:r w:rsidRPr="00D34D43">
        <w:rPr>
          <w:rFonts w:cs="Arial"/>
          <w:color w:val="000000" w:themeColor="text1"/>
        </w:rPr>
        <w:t xml:space="preserve"> 0</w:t>
      </w:r>
      <w:r w:rsidR="009F6606" w:rsidRPr="00D34D43">
        <w:rPr>
          <w:rFonts w:cs="Arial"/>
          <w:color w:val="000000" w:themeColor="text1"/>
        </w:rPr>
        <w:t>945679999</w:t>
      </w:r>
    </w:p>
    <w:p w14:paraId="68EF4D15" w14:textId="50B7B7A9" w:rsidR="009B1DE1" w:rsidRPr="00D34D43" w:rsidRDefault="009B1DE1" w:rsidP="002C6F5E">
      <w:pPr>
        <w:ind w:firstLine="360"/>
        <w:rPr>
          <w:rFonts w:cs="Arial"/>
          <w:color w:val="4F81BD" w:themeColor="accen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1" w:history="1">
        <w:r w:rsidR="00B36152" w:rsidRPr="00B36152">
          <w:rPr>
            <w:rStyle w:val="Hyperlink"/>
          </w:rPr>
          <w:t>tien.nd@soict.hust.edu.vn</w:t>
        </w:r>
      </w:hyperlink>
    </w:p>
    <w:p w14:paraId="0EE106C2" w14:textId="6F633879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5" w:name="_Toc27462005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</w:t>
      </w:r>
      <w:bookmarkEnd w:id="5"/>
    </w:p>
    <w:p w14:paraId="4C7A6D0C" w14:textId="34940D83" w:rsidR="00011FCE" w:rsidRPr="00D34D43" w:rsidRDefault="00ED59E0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ty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cổ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phần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giải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pháp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nghệ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tin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và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truyền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D34D43" w:rsidRDefault="00011FCE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Địa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1,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Viêt</w:t>
      </w:r>
      <w:proofErr w:type="spellEnd"/>
      <w:r w:rsidRPr="00D34D43">
        <w:rPr>
          <w:rFonts w:cs="Arial"/>
          <w:color w:val="000000" w:themeColor="text1"/>
        </w:rPr>
        <w:t xml:space="preserve">, Hai </w:t>
      </w:r>
      <w:proofErr w:type="spellStart"/>
      <w:r w:rsidRPr="00D34D43">
        <w:rPr>
          <w:rFonts w:cs="Arial"/>
          <w:color w:val="000000" w:themeColor="text1"/>
        </w:rPr>
        <w:t>Bà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Trưng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Hà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="00ED59E0" w:rsidRPr="00D34D43">
        <w:rPr>
          <w:rFonts w:cs="Arial"/>
          <w:color w:val="000000" w:themeColor="text1"/>
        </w:rPr>
        <w:t>.</w:t>
      </w:r>
    </w:p>
    <w:p w14:paraId="5298664A" w14:textId="2ED6B3D5" w:rsidR="00755BAC" w:rsidRPr="00D34D43" w:rsidRDefault="00755BAC" w:rsidP="001911B3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Tel: 1131100456</w:t>
      </w:r>
    </w:p>
    <w:p w14:paraId="1AC63701" w14:textId="1FADB98F" w:rsidR="00ED59E0" w:rsidRPr="00D34D43" w:rsidRDefault="00011FCE" w:rsidP="001911B3">
      <w:pPr>
        <w:pStyle w:val="ListParagraph"/>
        <w:ind w:left="720"/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>Website:</w:t>
      </w:r>
      <w:r w:rsidR="00755BAC" w:rsidRPr="00D34D43">
        <w:rPr>
          <w:rFonts w:cs="Arial"/>
          <w:color w:val="000000" w:themeColor="text1"/>
        </w:rPr>
        <w:t xml:space="preserve"> </w:t>
      </w:r>
      <w:hyperlink r:id="rId12" w:history="1">
        <w:r w:rsidR="00B36152" w:rsidRPr="000D3C91">
          <w:rPr>
            <w:rStyle w:val="Hyperlink"/>
          </w:rPr>
          <w:t>www.h3b.com.vn</w:t>
        </w:r>
      </w:hyperlink>
    </w:p>
    <w:p w14:paraId="63656BB1" w14:textId="40A5D2C8" w:rsidR="00ED59E0" w:rsidRPr="00D34D43" w:rsidRDefault="00ED59E0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Lĩnh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vực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kinh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doanh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: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công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nghệ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thông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tin.</w:t>
      </w:r>
    </w:p>
    <w:p w14:paraId="325B59B4" w14:textId="5637C9CE" w:rsidR="0058075C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Ngọc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0987654321</w:t>
      </w:r>
    </w:p>
    <w:p w14:paraId="5F840B91" w14:textId="24819916" w:rsidR="009B1DE1" w:rsidRPr="00D34D43" w:rsidRDefault="009B1DE1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3" w:history="1">
        <w:r w:rsidR="00B36152" w:rsidRPr="000D3C91">
          <w:rPr>
            <w:rStyle w:val="Hyperlink"/>
          </w:rPr>
          <w:t>binh.nn@h3b.com.vn</w:t>
        </w:r>
      </w:hyperlink>
    </w:p>
    <w:p w14:paraId="2C16FD83" w14:textId="1DF242C2" w:rsidR="009B1DE1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Đình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0876543210</w:t>
      </w:r>
    </w:p>
    <w:p w14:paraId="62C1A4D6" w14:textId="40A9EAA9" w:rsidR="00CC09AD" w:rsidRPr="00D34D43" w:rsidRDefault="009B1DE1" w:rsidP="00755BAC">
      <w:pPr>
        <w:ind w:firstLine="720"/>
        <w:rPr>
          <w:rFonts w:cs="Arial"/>
          <w:color w:val="000000" w:themeColor="text1"/>
          <w:u w:val="single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4" w:history="1">
        <w:r w:rsidR="00B36152" w:rsidRPr="000D3C91">
          <w:rPr>
            <w:rStyle w:val="Hyperlink"/>
          </w:rPr>
          <w:t>hung.nd@h3b.com.vn</w:t>
        </w:r>
      </w:hyperlink>
    </w:p>
    <w:p w14:paraId="700CD8DC" w14:textId="6B4C5A03" w:rsidR="00984996" w:rsidRPr="00984996" w:rsidRDefault="0099174A" w:rsidP="00984996">
      <w:pPr>
        <w:pStyle w:val="Heading2"/>
        <w:rPr>
          <w:rFonts w:cs="Arial"/>
          <w:color w:val="000000" w:themeColor="text1"/>
        </w:rPr>
      </w:pPr>
      <w:bookmarkStart w:id="6" w:name="_Toc27462006"/>
      <w:proofErr w:type="spellStart"/>
      <w:r>
        <w:rPr>
          <w:rFonts w:cs="Arial"/>
          <w:color w:val="000000" w:themeColor="text1"/>
        </w:rPr>
        <w:t>Phân</w:t>
      </w:r>
      <w:proofErr w:type="spellEnd"/>
      <w:r>
        <w:rPr>
          <w:rFonts w:cs="Arial"/>
          <w:color w:val="000000" w:themeColor="text1"/>
        </w:rPr>
        <w:t xml:space="preserve"> chia </w:t>
      </w:r>
      <w:proofErr w:type="spellStart"/>
      <w:r>
        <w:rPr>
          <w:rFonts w:cs="Arial"/>
          <w:color w:val="000000" w:themeColor="text1"/>
        </w:rPr>
        <w:t>vai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thành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bookmarkEnd w:id="6"/>
      <w:proofErr w:type="spellEnd"/>
    </w:p>
    <w:p w14:paraId="3854F06F" w14:textId="463E8424" w:rsidR="00560812" w:rsidRPr="00984996" w:rsidRDefault="00560812" w:rsidP="00984996">
      <w:pPr>
        <w:pStyle w:val="ListParagraph"/>
        <w:numPr>
          <w:ilvl w:val="0"/>
          <w:numId w:val="10"/>
        </w:numPr>
        <w:jc w:val="left"/>
        <w:rPr>
          <w:rFonts w:cs="Arial"/>
          <w:color w:val="000000" w:themeColor="text1"/>
        </w:rPr>
      </w:pPr>
      <w:proofErr w:type="spellStart"/>
      <w:r w:rsidRPr="00B36152">
        <w:rPr>
          <w:rFonts w:cs="Arial"/>
          <w:color w:val="000000" w:themeColor="text1"/>
        </w:rPr>
        <w:t>Bên</w:t>
      </w:r>
      <w:proofErr w:type="spellEnd"/>
      <w:r w:rsidRPr="00B36152">
        <w:rPr>
          <w:rFonts w:cs="Arial"/>
          <w:color w:val="000000" w:themeColor="text1"/>
        </w:rPr>
        <w:t xml:space="preserve"> </w:t>
      </w:r>
      <w:proofErr w:type="spellStart"/>
      <w:r w:rsidRPr="00B36152">
        <w:rPr>
          <w:rFonts w:cs="Arial"/>
          <w:color w:val="000000" w:themeColor="text1"/>
        </w:rPr>
        <w:t>k</w:t>
      </w:r>
      <w:r w:rsidR="0099174A" w:rsidRPr="00B36152">
        <w:rPr>
          <w:rFonts w:cs="Arial"/>
          <w:color w:val="000000" w:themeColor="text1"/>
        </w:rPr>
        <w:t>hách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hàng</w:t>
      </w:r>
      <w:proofErr w:type="spellEnd"/>
      <w:r w:rsidR="00B366BF">
        <w:rPr>
          <w:rFonts w:cs="Arial"/>
          <w:color w:val="000000" w:themeColor="text1"/>
        </w:rPr>
        <w:t>: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1620"/>
        <w:gridCol w:w="1620"/>
        <w:gridCol w:w="720"/>
        <w:gridCol w:w="810"/>
        <w:gridCol w:w="990"/>
      </w:tblGrid>
      <w:tr w:rsidR="00B36152" w14:paraId="6150A32A" w14:textId="77777777" w:rsidTr="00B366BF">
        <w:tc>
          <w:tcPr>
            <w:tcW w:w="715" w:type="dxa"/>
          </w:tcPr>
          <w:p w14:paraId="73EEBC05" w14:textId="22FC48C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170" w:type="dxa"/>
          </w:tcPr>
          <w:p w14:paraId="28B00521" w14:textId="400CFBE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liên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340" w:type="dxa"/>
          </w:tcPr>
          <w:p w14:paraId="03C17977" w14:textId="3557F36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620" w:type="dxa"/>
          </w:tcPr>
          <w:p w14:paraId="305D7FBB" w14:textId="192429D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620" w:type="dxa"/>
          </w:tcPr>
          <w:p w14:paraId="0DF9F6F0" w14:textId="5C346B2E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Mô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720" w:type="dxa"/>
          </w:tcPr>
          <w:p w14:paraId="49830C09" w14:textId="2C8C31DC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 To</w:t>
            </w:r>
          </w:p>
        </w:tc>
        <w:tc>
          <w:tcPr>
            <w:tcW w:w="810" w:type="dxa"/>
          </w:tcPr>
          <w:p w14:paraId="43718D9C" w14:textId="45B4F4D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Giải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đáp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tính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năng</w:t>
            </w:r>
            <w:proofErr w:type="spellEnd"/>
          </w:p>
        </w:tc>
        <w:tc>
          <w:tcPr>
            <w:tcW w:w="990" w:type="dxa"/>
          </w:tcPr>
          <w:p w14:paraId="7652796D" w14:textId="6F37100F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tra</w:t>
            </w:r>
            <w:proofErr w:type="spellEnd"/>
          </w:p>
        </w:tc>
      </w:tr>
      <w:tr w:rsidR="00B36152" w14:paraId="5B5C3602" w14:textId="77777777" w:rsidTr="00B366BF">
        <w:tc>
          <w:tcPr>
            <w:tcW w:w="715" w:type="dxa"/>
          </w:tcPr>
          <w:p w14:paraId="6D90750C" w14:textId="568AE668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170" w:type="dxa"/>
          </w:tcPr>
          <w:p w14:paraId="59E731B0" w14:textId="0E5E8A3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Đức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</w:p>
        </w:tc>
        <w:tc>
          <w:tcPr>
            <w:tcW w:w="2340" w:type="dxa"/>
          </w:tcPr>
          <w:p w14:paraId="156A0F2C" w14:textId="490FC81A" w:rsidR="00560812" w:rsidRDefault="00984996" w:rsidP="00755BAC">
            <w:pPr>
              <w:rPr>
                <w:rFonts w:cs="Arial"/>
                <w:color w:val="000000" w:themeColor="text1"/>
              </w:rPr>
            </w:pPr>
            <w:hyperlink r:id="rId15" w:history="1">
              <w:r w:rsidRPr="00552F88">
                <w:rPr>
                  <w:rStyle w:val="Hyperlink"/>
                </w:rPr>
                <w:t>tien.nd@soict.hust.edu.vn</w:t>
              </w:r>
            </w:hyperlink>
          </w:p>
        </w:tc>
        <w:tc>
          <w:tcPr>
            <w:tcW w:w="1620" w:type="dxa"/>
          </w:tcPr>
          <w:p w14:paraId="20D4C37C" w14:textId="6DEA7847" w:rsidR="00560812" w:rsidRDefault="00560812" w:rsidP="00755BA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0945679999</w:t>
            </w:r>
          </w:p>
        </w:tc>
        <w:tc>
          <w:tcPr>
            <w:tcW w:w="1620" w:type="dxa"/>
          </w:tcPr>
          <w:p w14:paraId="1D5C1DE0" w14:textId="5E913D9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</w:t>
            </w:r>
            <w:r>
              <w:rPr>
                <w:color w:val="000000" w:themeColor="text1"/>
              </w:rPr>
              <w:t>iểm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soát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tiến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độ</w:t>
            </w:r>
            <w:proofErr w:type="spellEnd"/>
          </w:p>
        </w:tc>
        <w:tc>
          <w:tcPr>
            <w:tcW w:w="720" w:type="dxa"/>
          </w:tcPr>
          <w:p w14:paraId="71F2EC32" w14:textId="03B42A1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To</w:t>
            </w:r>
          </w:p>
        </w:tc>
        <w:tc>
          <w:tcPr>
            <w:tcW w:w="810" w:type="dxa"/>
          </w:tcPr>
          <w:p w14:paraId="0F5C217E" w14:textId="1704BED2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5C7DA4D4" w14:textId="5DDBFAC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  <w:tr w:rsidR="00B36152" w14:paraId="410AA7D4" w14:textId="77777777" w:rsidTr="00B366BF">
        <w:tc>
          <w:tcPr>
            <w:tcW w:w="715" w:type="dxa"/>
          </w:tcPr>
          <w:p w14:paraId="7B90C922" w14:textId="29B5FA5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170" w:type="dxa"/>
          </w:tcPr>
          <w:p w14:paraId="7C811875" w14:textId="365E3BCD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Ngọc</w:t>
            </w:r>
            <w:proofErr w:type="spellEnd"/>
            <w:r>
              <w:rPr>
                <w:rFonts w:cs="Arial"/>
                <w:color w:val="000000" w:themeColor="text1"/>
              </w:rPr>
              <w:t xml:space="preserve"> Trinh</w:t>
            </w:r>
          </w:p>
        </w:tc>
        <w:tc>
          <w:tcPr>
            <w:tcW w:w="2340" w:type="dxa"/>
          </w:tcPr>
          <w:p w14:paraId="7F942B20" w14:textId="36FC56A6" w:rsidR="00560812" w:rsidRDefault="00984996" w:rsidP="00755BAC">
            <w:pPr>
              <w:rPr>
                <w:rFonts w:cs="Arial"/>
                <w:color w:val="000000" w:themeColor="text1"/>
              </w:rPr>
            </w:pPr>
            <w:hyperlink r:id="rId16" w:history="1">
              <w:r w:rsidR="00560812" w:rsidRPr="000D3C91">
                <w:rPr>
                  <w:rStyle w:val="Hyperlink"/>
                  <w:rFonts w:cs="Arial"/>
                </w:rPr>
                <w:t>t</w:t>
              </w:r>
              <w:r w:rsidR="00560812" w:rsidRPr="000D3C91">
                <w:rPr>
                  <w:rStyle w:val="Hyperlink"/>
                </w:rPr>
                <w:t>rinh</w:t>
              </w:r>
              <w:r w:rsidR="00560812" w:rsidRPr="000D3C91">
                <w:rPr>
                  <w:rStyle w:val="Hyperlink"/>
                  <w:rFonts w:cs="Arial"/>
                </w:rPr>
                <w:t>.nn@soict.hust.edu.vn</w:t>
              </w:r>
            </w:hyperlink>
          </w:p>
        </w:tc>
        <w:tc>
          <w:tcPr>
            <w:tcW w:w="1620" w:type="dxa"/>
          </w:tcPr>
          <w:p w14:paraId="724756BE" w14:textId="2755FAF9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965123456</w:t>
            </w:r>
          </w:p>
        </w:tc>
        <w:tc>
          <w:tcPr>
            <w:tcW w:w="1620" w:type="dxa"/>
          </w:tcPr>
          <w:p w14:paraId="35D7BB6C" w14:textId="46524511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soát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kỹ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thuật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</w:rPr>
              <w:t>hỗ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trợ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chuyên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môn</w:t>
            </w:r>
            <w:proofErr w:type="spellEnd"/>
          </w:p>
        </w:tc>
        <w:tc>
          <w:tcPr>
            <w:tcW w:w="720" w:type="dxa"/>
          </w:tcPr>
          <w:p w14:paraId="303DF693" w14:textId="2544A3AE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810" w:type="dxa"/>
          </w:tcPr>
          <w:p w14:paraId="54294529" w14:textId="3201F62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4E4F14FA" w14:textId="0E82CE63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</w:tr>
      <w:tr w:rsidR="00B36152" w14:paraId="6E333BB3" w14:textId="77777777" w:rsidTr="00B366BF">
        <w:tc>
          <w:tcPr>
            <w:tcW w:w="715" w:type="dxa"/>
          </w:tcPr>
          <w:p w14:paraId="50D55877" w14:textId="4551142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170" w:type="dxa"/>
          </w:tcPr>
          <w:p w14:paraId="23AFAF04" w14:textId="5A35C388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Bùi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Bích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Phương</w:t>
            </w:r>
            <w:proofErr w:type="spellEnd"/>
          </w:p>
        </w:tc>
        <w:tc>
          <w:tcPr>
            <w:tcW w:w="2340" w:type="dxa"/>
          </w:tcPr>
          <w:p w14:paraId="25D9E181" w14:textId="7FADE149" w:rsidR="00560812" w:rsidRDefault="00984996" w:rsidP="00755BAC">
            <w:pPr>
              <w:rPr>
                <w:rFonts w:cs="Arial"/>
                <w:color w:val="000000" w:themeColor="text1"/>
              </w:rPr>
            </w:pPr>
            <w:hyperlink r:id="rId17" w:history="1">
              <w:r w:rsidR="00560812" w:rsidRPr="000D3C91">
                <w:rPr>
                  <w:rStyle w:val="Hyperlink"/>
                  <w:rFonts w:cs="Arial"/>
                </w:rPr>
                <w:t>phuong.bb@soict.hust.edu.vn</w:t>
              </w:r>
            </w:hyperlink>
          </w:p>
        </w:tc>
        <w:tc>
          <w:tcPr>
            <w:tcW w:w="1620" w:type="dxa"/>
          </w:tcPr>
          <w:p w14:paraId="32ACDC6B" w14:textId="64B6114F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958456789</w:t>
            </w:r>
          </w:p>
        </w:tc>
        <w:tc>
          <w:tcPr>
            <w:tcW w:w="1620" w:type="dxa"/>
          </w:tcPr>
          <w:p w14:paraId="20C12485" w14:textId="77777777" w:rsidR="00056937" w:rsidRDefault="00B3615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Q</w:t>
            </w:r>
            <w:r w:rsidR="00560812">
              <w:rPr>
                <w:rFonts w:cs="Arial"/>
                <w:color w:val="000000" w:themeColor="text1"/>
              </w:rPr>
              <w:t>uản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lý</w:t>
            </w:r>
            <w:proofErr w:type="spellEnd"/>
            <w:r w:rsidR="00B366BF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trao</w:t>
            </w:r>
            <w:proofErr w:type="spellEnd"/>
            <w:r w:rsidR="00056937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056937">
              <w:rPr>
                <w:rFonts w:cs="Arial"/>
                <w:color w:val="000000" w:themeColor="text1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thông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r w:rsidR="00056937">
              <w:rPr>
                <w:rFonts w:cs="Arial"/>
                <w:color w:val="000000" w:themeColor="text1"/>
              </w:rPr>
              <w:t>tin</w:t>
            </w:r>
          </w:p>
          <w:p w14:paraId="2C90C472" w14:textId="2C7E49F2" w:rsidR="00560812" w:rsidRDefault="00056937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qua</w:t>
            </w:r>
            <w:r w:rsidR="00560812">
              <w:rPr>
                <w:rFonts w:cs="Arial"/>
                <w:color w:val="000000" w:themeColor="text1"/>
              </w:rPr>
              <w:t xml:space="preserve"> email</w:t>
            </w:r>
          </w:p>
        </w:tc>
        <w:tc>
          <w:tcPr>
            <w:tcW w:w="720" w:type="dxa"/>
          </w:tcPr>
          <w:p w14:paraId="48CD1F82" w14:textId="4879DC7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CC</w:t>
            </w:r>
          </w:p>
        </w:tc>
        <w:tc>
          <w:tcPr>
            <w:tcW w:w="810" w:type="dxa"/>
          </w:tcPr>
          <w:p w14:paraId="003E8CC1" w14:textId="653FD94B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990" w:type="dxa"/>
          </w:tcPr>
          <w:p w14:paraId="7AAA895F" w14:textId="12093D37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</w:tbl>
    <w:p w14:paraId="27BD96C3" w14:textId="2F4D7136" w:rsidR="0099174A" w:rsidRDefault="0099174A" w:rsidP="00755BAC">
      <w:pPr>
        <w:rPr>
          <w:rFonts w:cs="Arial"/>
          <w:color w:val="000000" w:themeColor="text1"/>
        </w:rPr>
      </w:pPr>
    </w:p>
    <w:p w14:paraId="48FCEB33" w14:textId="77777777" w:rsidR="0099174A" w:rsidRDefault="0099174A" w:rsidP="00755BAC">
      <w:pPr>
        <w:rPr>
          <w:rFonts w:cs="Arial"/>
          <w:color w:val="000000" w:themeColor="text1"/>
        </w:rPr>
      </w:pPr>
    </w:p>
    <w:p w14:paraId="79D4B4F4" w14:textId="545DAA0F" w:rsidR="00B36152" w:rsidRPr="00C93E18" w:rsidRDefault="00056937" w:rsidP="00C93E18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thực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hiện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dự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án</w:t>
      </w:r>
      <w:proofErr w:type="spellEnd"/>
      <w:r w:rsidR="00B366BF">
        <w:rPr>
          <w:rFonts w:cs="Arial"/>
          <w:color w:val="000000" w:themeColor="text1"/>
        </w:rPr>
        <w:t>: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15"/>
        <w:gridCol w:w="1620"/>
        <w:gridCol w:w="2610"/>
        <w:gridCol w:w="1350"/>
        <w:gridCol w:w="1440"/>
        <w:gridCol w:w="1080"/>
        <w:gridCol w:w="990"/>
      </w:tblGrid>
      <w:tr w:rsidR="00941E1D" w:rsidRPr="00D34D43" w14:paraId="0FAB925A" w14:textId="77777777" w:rsidTr="00560812">
        <w:tc>
          <w:tcPr>
            <w:tcW w:w="715" w:type="dxa"/>
            <w:vAlign w:val="center"/>
          </w:tcPr>
          <w:p w14:paraId="0AD0FC3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620" w:type="dxa"/>
            <w:vAlign w:val="center"/>
          </w:tcPr>
          <w:p w14:paraId="0E681D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liên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  <w:vAlign w:val="center"/>
          </w:tcPr>
          <w:p w14:paraId="4B36E9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350" w:type="dxa"/>
            <w:vAlign w:val="center"/>
          </w:tcPr>
          <w:p w14:paraId="149E532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440" w:type="dxa"/>
            <w:vAlign w:val="center"/>
          </w:tcPr>
          <w:p w14:paraId="18E7D289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1080" w:type="dxa"/>
            <w:vAlign w:val="center"/>
          </w:tcPr>
          <w:p w14:paraId="1084986E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tham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  <w:vAlign w:val="center"/>
          </w:tcPr>
          <w:p w14:paraId="49D87273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Thế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mạnh</w:t>
            </w:r>
            <w:proofErr w:type="spellEnd"/>
          </w:p>
        </w:tc>
      </w:tr>
      <w:tr w:rsidR="00941E1D" w:rsidRPr="00D34D43" w14:paraId="38CC7A58" w14:textId="77777777" w:rsidTr="00560812">
        <w:tc>
          <w:tcPr>
            <w:tcW w:w="715" w:type="dxa"/>
            <w:vAlign w:val="center"/>
          </w:tcPr>
          <w:p w14:paraId="441A41BD" w14:textId="622E5FAD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620" w:type="dxa"/>
            <w:vAlign w:val="center"/>
          </w:tcPr>
          <w:p w14:paraId="3E58CE98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  <w:vAlign w:val="center"/>
          </w:tcPr>
          <w:p w14:paraId="6FFA7C60" w14:textId="38E8A7B6" w:rsidR="008106C7" w:rsidRPr="00D34D43" w:rsidRDefault="00984996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18" w:history="1">
              <w:r w:rsidR="00B36152" w:rsidRPr="000D3C91">
                <w:rPr>
                  <w:rStyle w:val="Hyperlink"/>
                  <w:rFonts w:cs="Arial"/>
                </w:rPr>
                <w:t>binh.nn@h3b.com.vn</w:t>
              </w:r>
            </w:hyperlink>
          </w:p>
        </w:tc>
        <w:tc>
          <w:tcPr>
            <w:tcW w:w="1350" w:type="dxa"/>
            <w:vAlign w:val="center"/>
          </w:tcPr>
          <w:p w14:paraId="778262F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09456789</w:t>
            </w:r>
          </w:p>
        </w:tc>
        <w:tc>
          <w:tcPr>
            <w:tcW w:w="1440" w:type="dxa"/>
            <w:vAlign w:val="center"/>
          </w:tcPr>
          <w:p w14:paraId="601A78F6" w14:textId="3EE76080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Quản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lý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="00560812">
              <w:rPr>
                <w:rFonts w:cs="Arial"/>
                <w:color w:val="000000" w:themeColor="text1"/>
              </w:rPr>
              <w:t>liên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hệ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khách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proofErr w:type="gramStart"/>
            <w:r w:rsidR="00560812">
              <w:rPr>
                <w:rFonts w:cs="Arial"/>
                <w:color w:val="000000" w:themeColor="text1"/>
              </w:rPr>
              <w:t>hàng</w:t>
            </w:r>
            <w:proofErr w:type="spellEnd"/>
            <w:r w:rsidR="00560812">
              <w:rPr>
                <w:rFonts w:cs="Arial"/>
                <w:color w:val="000000" w:themeColor="text1"/>
              </w:rPr>
              <w:t>,</w:t>
            </w:r>
            <w:r w:rsidRPr="00D34D43">
              <w:rPr>
                <w:rFonts w:cs="Arial"/>
                <w:color w:val="000000" w:themeColor="text1"/>
              </w:rPr>
              <w:t xml:space="preserve">  Back</w:t>
            </w:r>
            <w:proofErr w:type="gramEnd"/>
            <w:r w:rsidRPr="00D34D43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080" w:type="dxa"/>
            <w:vAlign w:val="center"/>
          </w:tcPr>
          <w:p w14:paraId="729F65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90%</w:t>
            </w:r>
          </w:p>
        </w:tc>
        <w:tc>
          <w:tcPr>
            <w:tcW w:w="990" w:type="dxa"/>
            <w:vAlign w:val="center"/>
          </w:tcPr>
          <w:p w14:paraId="67FB8FE7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PHP, C#, C++</w:t>
            </w:r>
          </w:p>
        </w:tc>
      </w:tr>
      <w:tr w:rsidR="00941E1D" w:rsidRPr="00D34D43" w14:paraId="079A4E62" w14:textId="77777777" w:rsidTr="00560812">
        <w:tc>
          <w:tcPr>
            <w:tcW w:w="715" w:type="dxa"/>
            <w:vAlign w:val="center"/>
          </w:tcPr>
          <w:p w14:paraId="177E4B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620" w:type="dxa"/>
            <w:vAlign w:val="center"/>
          </w:tcPr>
          <w:p w14:paraId="6319A273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697A0B90" w14:textId="43D19380" w:rsidR="008106C7" w:rsidRPr="00D34D43" w:rsidRDefault="00984996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19" w:history="1">
              <w:r w:rsidR="00B36152" w:rsidRPr="000D3C91">
                <w:rPr>
                  <w:rStyle w:val="Hyperlink"/>
                </w:rPr>
                <w:t>hung</w:t>
              </w:r>
              <w:r w:rsidR="00B36152" w:rsidRPr="000D3C91">
                <w:rPr>
                  <w:rStyle w:val="Hyperlink"/>
                  <w:rFonts w:cs="Arial"/>
                </w:rPr>
                <w:t>.nd@h3b.com.vn</w:t>
              </w:r>
            </w:hyperlink>
          </w:p>
        </w:tc>
        <w:tc>
          <w:tcPr>
            <w:tcW w:w="1350" w:type="dxa"/>
            <w:vAlign w:val="center"/>
          </w:tcPr>
          <w:p w14:paraId="0A1A81D6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09563245</w:t>
            </w:r>
          </w:p>
        </w:tc>
        <w:tc>
          <w:tcPr>
            <w:tcW w:w="1440" w:type="dxa"/>
            <w:vAlign w:val="center"/>
          </w:tcPr>
          <w:p w14:paraId="35F39F26" w14:textId="22EF7901" w:rsidR="008106C7" w:rsidRPr="00D34D43" w:rsidRDefault="00560812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độ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r w:rsidR="008106C7" w:rsidRPr="00D34D43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080" w:type="dxa"/>
            <w:vAlign w:val="center"/>
          </w:tcPr>
          <w:p w14:paraId="5E2D355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07634D54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CSS, HTML, JS</w:t>
            </w:r>
          </w:p>
        </w:tc>
      </w:tr>
      <w:tr w:rsidR="00941E1D" w:rsidRPr="00D34D43" w14:paraId="620BA76F" w14:textId="77777777" w:rsidTr="00560812">
        <w:tc>
          <w:tcPr>
            <w:tcW w:w="715" w:type="dxa"/>
            <w:vAlign w:val="center"/>
          </w:tcPr>
          <w:p w14:paraId="45BDC84A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620" w:type="dxa"/>
            <w:vAlign w:val="center"/>
          </w:tcPr>
          <w:p w14:paraId="1CB98BB0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15309962" w14:textId="2789015C" w:rsidR="008106C7" w:rsidRPr="00D34D43" w:rsidRDefault="00984996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0" w:history="1">
              <w:r w:rsidR="00B36152" w:rsidRPr="000D3C91">
                <w:rPr>
                  <w:rStyle w:val="Hyperlink"/>
                  <w:rFonts w:cs="Arial"/>
                </w:rPr>
                <w:t>hung.vv@h3b.com.vn</w:t>
              </w:r>
            </w:hyperlink>
          </w:p>
        </w:tc>
        <w:tc>
          <w:tcPr>
            <w:tcW w:w="1350" w:type="dxa"/>
            <w:vAlign w:val="center"/>
          </w:tcPr>
          <w:p w14:paraId="0479122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01456987</w:t>
            </w:r>
          </w:p>
        </w:tc>
        <w:tc>
          <w:tcPr>
            <w:tcW w:w="1440" w:type="dxa"/>
            <w:vAlign w:val="center"/>
          </w:tcPr>
          <w:p w14:paraId="33BA3BEF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080" w:type="dxa"/>
            <w:vAlign w:val="center"/>
          </w:tcPr>
          <w:p w14:paraId="0A9A0A8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5292BA8D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C++, C#, PHP</w:t>
            </w:r>
          </w:p>
        </w:tc>
      </w:tr>
      <w:tr w:rsidR="00941E1D" w:rsidRPr="00D34D43" w14:paraId="1906373B" w14:textId="77777777" w:rsidTr="00560812">
        <w:tc>
          <w:tcPr>
            <w:tcW w:w="715" w:type="dxa"/>
            <w:vAlign w:val="center"/>
          </w:tcPr>
          <w:p w14:paraId="742342F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1620" w:type="dxa"/>
            <w:vAlign w:val="center"/>
          </w:tcPr>
          <w:p w14:paraId="07CCB7F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  <w:vAlign w:val="center"/>
          </w:tcPr>
          <w:p w14:paraId="53B9C45C" w14:textId="4306271E" w:rsidR="008106C7" w:rsidRPr="00D34D43" w:rsidRDefault="00984996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1" w:history="1">
              <w:r w:rsidR="00B366BF" w:rsidRPr="000D3C91">
                <w:rPr>
                  <w:rStyle w:val="Hyperlink"/>
                  <w:rFonts w:cs="Arial"/>
                </w:rPr>
                <w:t>huy.bk@h3b.com.vn</w:t>
              </w:r>
            </w:hyperlink>
          </w:p>
        </w:tc>
        <w:tc>
          <w:tcPr>
            <w:tcW w:w="1350" w:type="dxa"/>
            <w:vAlign w:val="center"/>
          </w:tcPr>
          <w:p w14:paraId="18AEEA8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09645867</w:t>
            </w:r>
          </w:p>
        </w:tc>
        <w:tc>
          <w:tcPr>
            <w:tcW w:w="1440" w:type="dxa"/>
            <w:vAlign w:val="center"/>
          </w:tcPr>
          <w:p w14:paraId="0967B5C7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080" w:type="dxa"/>
            <w:vAlign w:val="center"/>
          </w:tcPr>
          <w:p w14:paraId="6AB5556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85%</w:t>
            </w:r>
          </w:p>
        </w:tc>
        <w:tc>
          <w:tcPr>
            <w:tcW w:w="990" w:type="dxa"/>
            <w:vAlign w:val="center"/>
          </w:tcPr>
          <w:p w14:paraId="49994C0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MySQL, C#, PHP</w:t>
            </w:r>
          </w:p>
        </w:tc>
      </w:tr>
    </w:tbl>
    <w:p w14:paraId="23C6579C" w14:textId="5D51E759" w:rsidR="00B3139A" w:rsidRDefault="00B3139A" w:rsidP="00B3139A">
      <w:pPr>
        <w:rPr>
          <w:rFonts w:cs="Arial"/>
          <w:color w:val="000000" w:themeColor="text1"/>
        </w:rPr>
      </w:pPr>
    </w:p>
    <w:p w14:paraId="2A253672" w14:textId="70A68994" w:rsidR="00B366BF" w:rsidRDefault="00B366BF" w:rsidP="00B3139A">
      <w:pPr>
        <w:rPr>
          <w:rFonts w:cs="Arial"/>
          <w:color w:val="000000" w:themeColor="text1"/>
        </w:rPr>
      </w:pPr>
    </w:p>
    <w:p w14:paraId="3FF8EE9F" w14:textId="253FF893" w:rsidR="00B366BF" w:rsidRDefault="00B366BF" w:rsidP="00B3139A">
      <w:pPr>
        <w:rPr>
          <w:rFonts w:cs="Arial"/>
          <w:color w:val="000000" w:themeColor="text1"/>
        </w:rPr>
      </w:pPr>
    </w:p>
    <w:p w14:paraId="222FF80B" w14:textId="1D2A8692" w:rsidR="00B366BF" w:rsidRDefault="00B366BF" w:rsidP="00B3139A">
      <w:pPr>
        <w:rPr>
          <w:rFonts w:cs="Arial"/>
          <w:color w:val="000000" w:themeColor="text1"/>
        </w:rPr>
      </w:pPr>
    </w:p>
    <w:p w14:paraId="0379466A" w14:textId="51CEF2B9" w:rsidR="00B366BF" w:rsidRDefault="00B366BF" w:rsidP="00B3139A">
      <w:pPr>
        <w:rPr>
          <w:rFonts w:cs="Arial"/>
          <w:color w:val="000000" w:themeColor="text1"/>
        </w:rPr>
      </w:pPr>
    </w:p>
    <w:p w14:paraId="0B4277A8" w14:textId="33987E3D" w:rsidR="00B366BF" w:rsidRDefault="00B366BF" w:rsidP="00B3139A">
      <w:pPr>
        <w:rPr>
          <w:rFonts w:cs="Arial"/>
          <w:color w:val="000000" w:themeColor="text1"/>
        </w:rPr>
      </w:pPr>
    </w:p>
    <w:p w14:paraId="7C2FA6EC" w14:textId="2851DC57" w:rsidR="00B366BF" w:rsidRDefault="00B366BF" w:rsidP="00B3139A">
      <w:pPr>
        <w:rPr>
          <w:rFonts w:cs="Arial"/>
          <w:color w:val="000000" w:themeColor="text1"/>
        </w:rPr>
      </w:pPr>
    </w:p>
    <w:p w14:paraId="677EB5BE" w14:textId="030F2673" w:rsidR="00C93E18" w:rsidRDefault="00C93E18" w:rsidP="00B3139A">
      <w:pPr>
        <w:rPr>
          <w:rFonts w:cs="Arial"/>
          <w:color w:val="000000" w:themeColor="text1"/>
        </w:rPr>
      </w:pPr>
    </w:p>
    <w:p w14:paraId="7742B6E2" w14:textId="77777777" w:rsidR="00C93E18" w:rsidRPr="00D34D43" w:rsidRDefault="00C93E18" w:rsidP="00B3139A">
      <w:pPr>
        <w:rPr>
          <w:rFonts w:cs="Arial"/>
          <w:color w:val="000000" w:themeColor="text1"/>
        </w:rPr>
      </w:pPr>
    </w:p>
    <w:p w14:paraId="19223475" w14:textId="2473685B" w:rsidR="00F16A81" w:rsidRPr="00D34D43" w:rsidRDefault="00F16A81" w:rsidP="00F16A81">
      <w:pPr>
        <w:pStyle w:val="Heading1"/>
        <w:rPr>
          <w:rFonts w:cs="Arial"/>
          <w:color w:val="000000" w:themeColor="text1"/>
        </w:rPr>
      </w:pPr>
      <w:bookmarkStart w:id="7" w:name="_Toc27462007"/>
      <w:proofErr w:type="spellStart"/>
      <w:r w:rsidRPr="00D34D43">
        <w:rPr>
          <w:rFonts w:cs="Arial"/>
          <w:color w:val="000000" w:themeColor="text1"/>
        </w:rPr>
        <w:lastRenderedPageBreak/>
        <w:t>Khảo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7"/>
      <w:proofErr w:type="spellEnd"/>
    </w:p>
    <w:p w14:paraId="4EFA2D31" w14:textId="780B0339" w:rsidR="00344D7B" w:rsidRDefault="00344D7B" w:rsidP="00A9178E">
      <w:pPr>
        <w:pStyle w:val="Heading2"/>
        <w:rPr>
          <w:rFonts w:cs="Arial"/>
          <w:color w:val="000000" w:themeColor="text1"/>
        </w:rPr>
      </w:pPr>
      <w:bookmarkStart w:id="8" w:name="_Toc27462008"/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8"/>
      <w:proofErr w:type="spellEnd"/>
    </w:p>
    <w:p w14:paraId="5987AA4D" w14:textId="1FFD457C" w:rsidR="00B366BF" w:rsidRPr="00B366BF" w:rsidRDefault="00B366BF" w:rsidP="00B366BF">
      <w:pPr>
        <w:rPr>
          <w:rFonts w:cs="Arial"/>
        </w:rPr>
      </w:pPr>
      <w:proofErr w:type="spellStart"/>
      <w:r w:rsidRPr="00B366BF">
        <w:rPr>
          <w:rFonts w:cs="Arial"/>
        </w:rPr>
        <w:t>Yêu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cầu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bắt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buộc</w:t>
      </w:r>
      <w:proofErr w:type="spellEnd"/>
      <w:r w:rsidRPr="00B366BF">
        <w:rPr>
          <w:rFonts w:cs="Arial"/>
        </w:rPr>
        <w:t xml:space="preserve">: </w:t>
      </w:r>
    </w:p>
    <w:p w14:paraId="7FD9E810" w14:textId="15AB8BAE" w:rsidR="00B366BF" w:rsidRPr="00B366BF" w:rsidRDefault="00B366BF" w:rsidP="00B366BF">
      <w:pPr>
        <w:pStyle w:val="ListParagraph"/>
        <w:numPr>
          <w:ilvl w:val="0"/>
          <w:numId w:val="10"/>
        </w:numPr>
        <w:rPr>
          <w:rFonts w:cs="Arial"/>
        </w:rPr>
      </w:pPr>
      <w:r w:rsidRPr="00B366BF">
        <w:rPr>
          <w:rFonts w:cs="Arial"/>
        </w:rPr>
        <w:t xml:space="preserve">Font </w:t>
      </w:r>
      <w:proofErr w:type="spellStart"/>
      <w:r w:rsidRPr="00B366BF">
        <w:rPr>
          <w:rFonts w:cs="Arial"/>
        </w:rPr>
        <w:t>chữ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trang</w:t>
      </w:r>
      <w:proofErr w:type="spellEnd"/>
      <w:r w:rsidRPr="00B366BF">
        <w:rPr>
          <w:rFonts w:cs="Arial"/>
        </w:rPr>
        <w:t xml:space="preserve"> web </w:t>
      </w:r>
      <w:proofErr w:type="spellStart"/>
      <w:r w:rsidRPr="00B366BF">
        <w:rPr>
          <w:rFonts w:cs="Arial"/>
        </w:rPr>
        <w:t>tiếng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Việt</w:t>
      </w:r>
      <w:proofErr w:type="spellEnd"/>
      <w:r w:rsidRPr="00B366BF">
        <w:rPr>
          <w:rFonts w:cs="Arial"/>
        </w:rPr>
        <w:t xml:space="preserve">, </w:t>
      </w:r>
      <w:proofErr w:type="spellStart"/>
      <w:r w:rsidRPr="00B366BF">
        <w:rPr>
          <w:rFonts w:cs="Arial"/>
        </w:rPr>
        <w:t>dễ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nhìn</w:t>
      </w:r>
      <w:proofErr w:type="spellEnd"/>
      <w:r w:rsidRPr="00B366BF">
        <w:rPr>
          <w:rFonts w:cs="Arial"/>
        </w:rPr>
        <w:t xml:space="preserve"> </w:t>
      </w:r>
    </w:p>
    <w:p w14:paraId="4D0DF4BF" w14:textId="1BECB4B4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proofErr w:type="spellStart"/>
      <w:r w:rsidRPr="00B366BF">
        <w:rPr>
          <w:rFonts w:cs="Arial"/>
          <w:color w:val="000000" w:themeColor="text1"/>
        </w:rPr>
        <w:t>Giao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diện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rõ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ràng</w:t>
      </w:r>
      <w:proofErr w:type="spellEnd"/>
      <w:r w:rsidR="00B366BF" w:rsidRPr="00B366BF">
        <w:rPr>
          <w:rFonts w:cs="Arial"/>
          <w:color w:val="000000" w:themeColor="text1"/>
        </w:rPr>
        <w:t xml:space="preserve">, </w:t>
      </w:r>
      <w:proofErr w:type="spellStart"/>
      <w:r w:rsidR="00B366BF" w:rsidRPr="00B366BF">
        <w:rPr>
          <w:rFonts w:cs="Arial"/>
          <w:color w:val="000000" w:themeColor="text1"/>
        </w:rPr>
        <w:t>tối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giản</w:t>
      </w:r>
      <w:proofErr w:type="spellEnd"/>
      <w:r w:rsidRPr="00B366BF">
        <w:rPr>
          <w:rFonts w:cs="Arial"/>
          <w:color w:val="000000" w:themeColor="text1"/>
          <w:spacing w:val="-4"/>
        </w:rPr>
        <w:t>.</w:t>
      </w:r>
    </w:p>
    <w:p w14:paraId="2B73125D" w14:textId="3AF5E619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</w:rPr>
        <w:t>Dễ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sử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dụng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với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các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đối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tượng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người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dùng</w:t>
      </w:r>
      <w:proofErr w:type="spellEnd"/>
      <w:r w:rsidRPr="00B366BF">
        <w:rPr>
          <w:rFonts w:cs="Arial"/>
          <w:color w:val="000000" w:themeColor="text1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thuận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tiện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trong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quản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trị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dễ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bảo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trì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06892BF2" w14:textId="6A7AA43A" w:rsidR="00B366BF" w:rsidRDefault="00B366BF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  <w:spacing w:val="-6"/>
        </w:rPr>
        <w:t>Tốc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đ</w:t>
      </w:r>
      <w:r w:rsidR="0088721E">
        <w:rPr>
          <w:rFonts w:cs="Arial"/>
          <w:color w:val="000000" w:themeColor="text1"/>
          <w:spacing w:val="-6"/>
        </w:rPr>
        <w:t>ộ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truy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cập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web </w:t>
      </w:r>
      <w:proofErr w:type="spellStart"/>
      <w:r w:rsidRPr="00B366BF">
        <w:rPr>
          <w:rFonts w:cs="Arial"/>
          <w:color w:val="000000" w:themeColor="text1"/>
          <w:spacing w:val="-6"/>
        </w:rPr>
        <w:t>nhanh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740520F9" w14:textId="594ED2CB" w:rsidR="00056937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thể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hiện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thị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danh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sách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các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bữa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ăn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mà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cập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nhật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lên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hệ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thống</w:t>
      </w:r>
      <w:proofErr w:type="spellEnd"/>
      <w:r>
        <w:rPr>
          <w:rFonts w:cs="Arial"/>
          <w:color w:val="000000" w:themeColor="text1"/>
          <w:spacing w:val="-6"/>
        </w:rPr>
        <w:t>.</w:t>
      </w:r>
    </w:p>
    <w:p w14:paraId="18317488" w14:textId="475A5AB5" w:rsidR="00056937" w:rsidRPr="00B366BF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>
        <w:rPr>
          <w:rFonts w:cs="Arial"/>
          <w:color w:val="000000" w:themeColor="text1"/>
          <w:spacing w:val="-6"/>
        </w:rPr>
        <w:t>Có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chức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năng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tìm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kiếm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bệnh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nhân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theo</w:t>
      </w:r>
      <w:proofErr w:type="spellEnd"/>
      <w:r>
        <w:rPr>
          <w:rFonts w:cs="Arial"/>
          <w:color w:val="000000" w:themeColor="text1"/>
          <w:spacing w:val="-6"/>
        </w:rPr>
        <w:t xml:space="preserve"> </w:t>
      </w:r>
      <w:proofErr w:type="spellStart"/>
      <w:r>
        <w:rPr>
          <w:rFonts w:cs="Arial"/>
          <w:color w:val="000000" w:themeColor="text1"/>
          <w:spacing w:val="-6"/>
        </w:rPr>
        <w:t>thông</w:t>
      </w:r>
      <w:proofErr w:type="spellEnd"/>
      <w:r>
        <w:rPr>
          <w:rFonts w:cs="Arial"/>
          <w:color w:val="000000" w:themeColor="text1"/>
          <w:spacing w:val="-6"/>
        </w:rPr>
        <w:t xml:space="preserve"> tin.</w:t>
      </w:r>
    </w:p>
    <w:p w14:paraId="78943E7E" w14:textId="0063B391" w:rsidR="00907651" w:rsidRPr="00056937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 w:rsidRPr="00B366BF">
        <w:rPr>
          <w:rFonts w:cs="Arial"/>
          <w:color w:val="000000" w:themeColor="text1"/>
          <w:spacing w:val="-7"/>
        </w:rPr>
        <w:t>Thông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tin</w:t>
      </w:r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bệnh</w:t>
      </w:r>
      <w:proofErr w:type="spellEnd"/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nhân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hiển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thị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B366BF">
        <w:rPr>
          <w:rFonts w:cs="Arial"/>
          <w:color w:val="000000" w:themeColor="text1"/>
          <w:spacing w:val="-7"/>
        </w:rPr>
        <w:t>tiết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. </w:t>
      </w:r>
    </w:p>
    <w:p w14:paraId="0B6B2F51" w14:textId="0278415E" w:rsidR="00056937" w:rsidRPr="00056937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Có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chức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năng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bình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luận</w:t>
      </w:r>
      <w:proofErr w:type="spellEnd"/>
      <w:r>
        <w:rPr>
          <w:rFonts w:cs="Arial"/>
          <w:color w:val="000000" w:themeColor="text1"/>
          <w:spacing w:val="-7"/>
        </w:rPr>
        <w:t xml:space="preserve">/ </w:t>
      </w:r>
      <w:proofErr w:type="spellStart"/>
      <w:r>
        <w:rPr>
          <w:rFonts w:cs="Arial"/>
          <w:color w:val="000000" w:themeColor="text1"/>
          <w:spacing w:val="-7"/>
        </w:rPr>
        <w:t>tư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vấn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bữa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ăn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cho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6E0CCD78" w14:textId="308EA313" w:rsidR="00056937" w:rsidRPr="00B366BF" w:rsidRDefault="00056937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  <w:spacing w:val="-7"/>
        </w:rPr>
        <w:t>Trò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chuyện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với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bệnh</w:t>
      </w:r>
      <w:proofErr w:type="spellEnd"/>
      <w:r>
        <w:rPr>
          <w:rFonts w:cs="Arial"/>
          <w:color w:val="000000" w:themeColor="text1"/>
          <w:spacing w:val="-7"/>
        </w:rPr>
        <w:t xml:space="preserve"> </w:t>
      </w:r>
      <w:proofErr w:type="spellStart"/>
      <w:r>
        <w:rPr>
          <w:rFonts w:cs="Arial"/>
          <w:color w:val="000000" w:themeColor="text1"/>
          <w:spacing w:val="-7"/>
        </w:rPr>
        <w:t>nhân</w:t>
      </w:r>
      <w:proofErr w:type="spellEnd"/>
      <w:r>
        <w:rPr>
          <w:rFonts w:cs="Arial"/>
          <w:color w:val="000000" w:themeColor="text1"/>
          <w:spacing w:val="-7"/>
        </w:rPr>
        <w:t xml:space="preserve"> qua </w:t>
      </w:r>
      <w:proofErr w:type="spellStart"/>
      <w:r>
        <w:rPr>
          <w:rFonts w:cs="Arial"/>
          <w:color w:val="000000" w:themeColor="text1"/>
          <w:spacing w:val="-7"/>
        </w:rPr>
        <w:t>chatbox</w:t>
      </w:r>
      <w:proofErr w:type="spellEnd"/>
      <w:r>
        <w:rPr>
          <w:rFonts w:cs="Arial"/>
          <w:color w:val="000000" w:themeColor="text1"/>
          <w:spacing w:val="-7"/>
        </w:rPr>
        <w:t>.</w:t>
      </w:r>
    </w:p>
    <w:p w14:paraId="1B044A1F" w14:textId="189B6BC2" w:rsidR="00B366BF" w:rsidRPr="00B366BF" w:rsidRDefault="00907651" w:rsidP="00AC51E4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proofErr w:type="spellStart"/>
      <w:r w:rsidRPr="00B366BF">
        <w:rPr>
          <w:rFonts w:cs="Arial"/>
          <w:color w:val="000000" w:themeColor="text1"/>
        </w:rPr>
        <w:t>Hoàn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thành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sản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phẩm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đúng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gian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quy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B366BF">
        <w:rPr>
          <w:rFonts w:cs="Arial"/>
          <w:color w:val="000000" w:themeColor="text1"/>
          <w:spacing w:val="-12"/>
          <w:w w:val="92"/>
        </w:rPr>
        <w:t>.</w:t>
      </w:r>
    </w:p>
    <w:p w14:paraId="69E4F837" w14:textId="085D0878" w:rsidR="00B366BF" w:rsidRPr="00D34D43" w:rsidRDefault="00B366BF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01CAFB21" w:rsidR="006F7177" w:rsidRDefault="00B366BF" w:rsidP="006F7177">
      <w:p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Yêu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cầu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hạn</w:t>
      </w:r>
      <w:proofErr w:type="spellEnd"/>
      <w:r>
        <w:rPr>
          <w:rFonts w:cs="Arial"/>
          <w:color w:val="000000" w:themeColor="text1"/>
        </w:rPr>
        <w:t>:</w:t>
      </w:r>
    </w:p>
    <w:p w14:paraId="10D688BB" w14:textId="304B7AB2" w:rsidR="00056937" w:rsidRPr="00056937" w:rsidRDefault="00056937" w:rsidP="00056937">
      <w:pPr>
        <w:pStyle w:val="ListParagraph"/>
        <w:numPr>
          <w:ilvl w:val="0"/>
          <w:numId w:val="1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điều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>: Windows XP, Windows 7, Windows 8, Windows 10.</w:t>
      </w:r>
    </w:p>
    <w:p w14:paraId="1268B011" w14:textId="51C73592" w:rsidR="00B366BF" w:rsidRDefault="00B366BF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Trình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duyệt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hệ</w:t>
      </w:r>
      <w:proofErr w:type="spellEnd"/>
      <w:r w:rsidR="0088721E"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thống</w:t>
      </w:r>
      <w:proofErr w:type="spellEnd"/>
      <w:r w:rsidR="0088721E">
        <w:rPr>
          <w:rFonts w:cs="Arial"/>
          <w:color w:val="000000" w:themeColor="text1"/>
        </w:rPr>
        <w:t xml:space="preserve"> web: Google Chrome, Firefox</w:t>
      </w:r>
      <w:r w:rsidR="00056937">
        <w:rPr>
          <w:rFonts w:cs="Arial"/>
          <w:color w:val="000000" w:themeColor="text1"/>
        </w:rPr>
        <w:t>.</w:t>
      </w:r>
    </w:p>
    <w:p w14:paraId="35321A8E" w14:textId="058AF32D" w:rsidR="0088721E" w:rsidRDefault="0088721E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dùng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web: 50.000 </w:t>
      </w:r>
    </w:p>
    <w:p w14:paraId="7796E019" w14:textId="3DA093F9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6DD9847A" w14:textId="41FF40AB" w:rsidR="00D83EEB" w:rsidRDefault="00C74641" w:rsidP="00C74641">
      <w:pPr>
        <w:pStyle w:val="Heading2"/>
        <w:rPr>
          <w:color w:val="000000" w:themeColor="text1"/>
        </w:rPr>
      </w:pPr>
      <w:bookmarkStart w:id="9" w:name="_Toc27462009"/>
      <w:proofErr w:type="spellStart"/>
      <w:r w:rsidRPr="00C74641">
        <w:rPr>
          <w:color w:val="000000" w:themeColor="text1"/>
        </w:rPr>
        <w:t>Mô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hình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hoạt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động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hiện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thời</w:t>
      </w:r>
      <w:proofErr w:type="spellEnd"/>
      <w:r w:rsidRPr="00C74641">
        <w:rPr>
          <w:color w:val="000000" w:themeColor="text1"/>
        </w:rPr>
        <w:t xml:space="preserve"> – </w:t>
      </w:r>
      <w:proofErr w:type="spellStart"/>
      <w:r w:rsidRPr="00C74641">
        <w:rPr>
          <w:color w:val="000000" w:themeColor="text1"/>
        </w:rPr>
        <w:t>nghiệp</w:t>
      </w:r>
      <w:proofErr w:type="spellEnd"/>
      <w:r w:rsidRPr="00C74641">
        <w:rPr>
          <w:color w:val="000000" w:themeColor="text1"/>
        </w:rPr>
        <w:t xml:space="preserve"> </w:t>
      </w:r>
      <w:proofErr w:type="spellStart"/>
      <w:r w:rsidRPr="00C74641">
        <w:rPr>
          <w:color w:val="000000" w:themeColor="text1"/>
        </w:rPr>
        <w:t>vụ</w:t>
      </w:r>
      <w:bookmarkEnd w:id="9"/>
      <w:proofErr w:type="spellEnd"/>
    </w:p>
    <w:p w14:paraId="775AE3E1" w14:textId="7231231A" w:rsidR="00C74641" w:rsidRPr="00C74641" w:rsidRDefault="00C74641" w:rsidP="00C74641"/>
    <w:p w14:paraId="3437687F" w14:textId="03B535C3" w:rsidR="00D83EEB" w:rsidRDefault="00D400D9" w:rsidP="00D83EEB">
      <w:pPr>
        <w:pStyle w:val="ListParagraph"/>
        <w:ind w:left="720"/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A58F463" wp14:editId="7FDF6A04">
            <wp:simplePos x="0" y="0"/>
            <wp:positionH relativeFrom="column">
              <wp:posOffset>2757170</wp:posOffset>
            </wp:positionH>
            <wp:positionV relativeFrom="paragraph">
              <wp:posOffset>50800</wp:posOffset>
            </wp:positionV>
            <wp:extent cx="1308100" cy="1308100"/>
            <wp:effectExtent l="0" t="0" r="6350" b="0"/>
            <wp:wrapThrough wrapText="bothSides">
              <wp:wrapPolygon edited="0">
                <wp:start x="4404" y="629"/>
                <wp:lineTo x="0" y="11324"/>
                <wp:lineTo x="0" y="13212"/>
                <wp:lineTo x="5662" y="16357"/>
                <wp:lineTo x="4718" y="18874"/>
                <wp:lineTo x="5033" y="20761"/>
                <wp:lineTo x="10066" y="20761"/>
                <wp:lineTo x="10695" y="20132"/>
                <wp:lineTo x="10381" y="17930"/>
                <wp:lineTo x="9437" y="16357"/>
                <wp:lineTo x="21390" y="16357"/>
                <wp:lineTo x="21390" y="14784"/>
                <wp:lineTo x="21076" y="2831"/>
                <wp:lineTo x="17616" y="1573"/>
                <wp:lineTo x="6606" y="629"/>
                <wp:lineTo x="4404" y="629"/>
              </wp:wrapPolygon>
            </wp:wrapThrough>
            <wp:docPr id="34" name="Picture 34" descr="Image result for manage people ic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manage people icon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07EB6C7" wp14:editId="081EA469">
            <wp:simplePos x="0" y="0"/>
            <wp:positionH relativeFrom="column">
              <wp:posOffset>4382770</wp:posOffset>
            </wp:positionH>
            <wp:positionV relativeFrom="paragraph">
              <wp:posOffset>6350</wp:posOffset>
            </wp:positionV>
            <wp:extent cx="2066925" cy="1504315"/>
            <wp:effectExtent l="0" t="0" r="9525" b="635"/>
            <wp:wrapThrough wrapText="bothSides">
              <wp:wrapPolygon edited="0">
                <wp:start x="0" y="0"/>
                <wp:lineTo x="0" y="21336"/>
                <wp:lineTo x="21500" y="21336"/>
                <wp:lineTo x="21500" y="0"/>
                <wp:lineTo x="0" y="0"/>
              </wp:wrapPolygon>
            </wp:wrapThrough>
            <wp:docPr id="35" name="Picture 35" descr="Image result for social media ads proble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social media ads problem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0D9">
        <w:rPr>
          <w:noProof/>
        </w:rPr>
        <w:drawing>
          <wp:anchor distT="0" distB="0" distL="114300" distR="114300" simplePos="0" relativeHeight="251665408" behindDoc="0" locked="0" layoutInCell="1" allowOverlap="1" wp14:anchorId="574C3078" wp14:editId="641FB047">
            <wp:simplePos x="0" y="0"/>
            <wp:positionH relativeFrom="column">
              <wp:posOffset>13970</wp:posOffset>
            </wp:positionH>
            <wp:positionV relativeFrom="paragraph">
              <wp:posOffset>6350</wp:posOffset>
            </wp:positionV>
            <wp:extent cx="2362200" cy="1574800"/>
            <wp:effectExtent l="0" t="0" r="0" b="6350"/>
            <wp:wrapThrough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2A729" w14:textId="74BE0A02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454F9A72" w14:textId="0BC179A5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63410985" w14:textId="70729B68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0C1D73AC" w14:textId="7E159D38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3415DA82" w14:textId="289991DE" w:rsidR="00D83EEB" w:rsidRDefault="00D83EEB" w:rsidP="00D83EEB">
      <w:pPr>
        <w:pStyle w:val="ListParagraph"/>
        <w:ind w:left="720"/>
        <w:rPr>
          <w:rFonts w:cs="Arial"/>
          <w:color w:val="000000" w:themeColor="text1"/>
        </w:rPr>
      </w:pPr>
    </w:p>
    <w:p w14:paraId="1CAB77F8" w14:textId="223B5DC4" w:rsidR="00D83EEB" w:rsidRDefault="00D400D9" w:rsidP="00D400D9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Hiện</w:t>
      </w:r>
      <w:proofErr w:type="spellEnd"/>
      <w:r>
        <w:rPr>
          <w:rFonts w:cs="Arial"/>
          <w:color w:val="000000" w:themeColor="text1"/>
        </w:rPr>
        <w:t xml:space="preserve"> nay,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trong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chưa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t>Các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quản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lý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dinh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dưỡng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công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sổ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sách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chưa</w:t>
      </w:r>
      <w:proofErr w:type="spellEnd"/>
      <w:r w:rsidR="007843DC">
        <w:rPr>
          <w:rFonts w:cs="Arial"/>
          <w:color w:val="000000" w:themeColor="text1"/>
        </w:rPr>
        <w:t xml:space="preserve"> tin </w:t>
      </w:r>
      <w:proofErr w:type="spellStart"/>
      <w:r w:rsidR="007843DC">
        <w:rPr>
          <w:rFonts w:cs="Arial"/>
          <w:color w:val="000000" w:themeColor="text1"/>
        </w:rPr>
        <w:t>học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hóa</w:t>
      </w:r>
      <w:proofErr w:type="spellEnd"/>
      <w:r w:rsidR="007843DC">
        <w:rPr>
          <w:rFonts w:cs="Arial"/>
          <w:color w:val="000000" w:themeColor="text1"/>
        </w:rPr>
        <w:t xml:space="preserve">. </w:t>
      </w:r>
      <w:proofErr w:type="spellStart"/>
      <w:r w:rsidR="007843DC">
        <w:rPr>
          <w:rFonts w:cs="Arial"/>
          <w:color w:val="000000" w:themeColor="text1"/>
        </w:rPr>
        <w:t>Việc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liên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lạc</w:t>
      </w:r>
      <w:proofErr w:type="spellEnd"/>
      <w:r w:rsidR="007843DC">
        <w:rPr>
          <w:rFonts w:cs="Arial"/>
          <w:color w:val="000000" w:themeColor="text1"/>
        </w:rPr>
        <w:t xml:space="preserve">, </w:t>
      </w:r>
      <w:proofErr w:type="spellStart"/>
      <w:r w:rsidR="007843DC">
        <w:rPr>
          <w:rFonts w:cs="Arial"/>
          <w:color w:val="000000" w:themeColor="text1"/>
        </w:rPr>
        <w:t>tư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vấn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của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bác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sĩ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với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bệnh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nhân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chủ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yếu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bằng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điện</w:t>
      </w:r>
      <w:proofErr w:type="spellEnd"/>
      <w:r w:rsidR="007843DC">
        <w:rPr>
          <w:rFonts w:cs="Arial"/>
          <w:color w:val="000000" w:themeColor="text1"/>
        </w:rPr>
        <w:t xml:space="preserve"> </w:t>
      </w:r>
      <w:proofErr w:type="spellStart"/>
      <w:r w:rsidR="007843DC">
        <w:rPr>
          <w:rFonts w:cs="Arial"/>
          <w:color w:val="000000" w:themeColor="text1"/>
        </w:rPr>
        <w:t>thoại</w:t>
      </w:r>
      <w:proofErr w:type="spellEnd"/>
      <w:r w:rsidR="007843DC">
        <w:rPr>
          <w:rFonts w:cs="Arial"/>
          <w:color w:val="000000" w:themeColor="text1"/>
        </w:rPr>
        <w:t xml:space="preserve">, tin </w:t>
      </w:r>
      <w:proofErr w:type="spellStart"/>
      <w:r w:rsidR="007843DC">
        <w:rPr>
          <w:rFonts w:cs="Arial"/>
          <w:color w:val="000000" w:themeColor="text1"/>
        </w:rPr>
        <w:t>nhắn</w:t>
      </w:r>
      <w:proofErr w:type="spellEnd"/>
      <w:r w:rsidR="007843DC">
        <w:rPr>
          <w:rFonts w:cs="Arial"/>
          <w:color w:val="000000" w:themeColor="text1"/>
        </w:rPr>
        <w:t xml:space="preserve"> SMS, </w:t>
      </w:r>
      <w:proofErr w:type="spellStart"/>
      <w:r w:rsidR="007843DC">
        <w:rPr>
          <w:rFonts w:cs="Arial"/>
          <w:color w:val="000000" w:themeColor="text1"/>
        </w:rPr>
        <w:t>Zalo</w:t>
      </w:r>
      <w:proofErr w:type="spellEnd"/>
      <w:r w:rsidR="007843DC">
        <w:rPr>
          <w:rFonts w:cs="Arial"/>
          <w:color w:val="000000" w:themeColor="text1"/>
        </w:rPr>
        <w:t>, Facebook.</w:t>
      </w:r>
    </w:p>
    <w:p w14:paraId="0D93DE6C" w14:textId="4744B9D5" w:rsidR="00D83EEB" w:rsidRPr="007843DC" w:rsidRDefault="007843DC" w:rsidP="007843DC">
      <w:pPr>
        <w:ind w:firstLine="576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lastRenderedPageBreak/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phát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lớn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không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dịch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vụ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Tiếp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nhiều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làm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phiền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đến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</w:p>
    <w:p w14:paraId="7188314F" w14:textId="5C88699E" w:rsidR="00947316" w:rsidRPr="00D34D43" w:rsidRDefault="004C3D61" w:rsidP="00A9178E">
      <w:pPr>
        <w:pStyle w:val="Heading2"/>
        <w:rPr>
          <w:rFonts w:cs="Arial"/>
          <w:color w:val="000000" w:themeColor="text1"/>
        </w:rPr>
      </w:pPr>
      <w:bookmarkStart w:id="10" w:name="_Toc27462010"/>
      <w:r>
        <w:rPr>
          <w:noProof/>
        </w:rPr>
        <w:drawing>
          <wp:anchor distT="0" distB="0" distL="114300" distR="114300" simplePos="0" relativeHeight="251672576" behindDoc="0" locked="0" layoutInCell="1" allowOverlap="1" wp14:anchorId="1255D134" wp14:editId="107E1C76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1695450" cy="1149350"/>
            <wp:effectExtent l="0" t="0" r="0" b="0"/>
            <wp:wrapThrough wrapText="bothSides">
              <wp:wrapPolygon edited="0">
                <wp:start x="0" y="0"/>
                <wp:lineTo x="0" y="21123"/>
                <wp:lineTo x="21357" y="21123"/>
                <wp:lineTo x="21357" y="0"/>
                <wp:lineTo x="0" y="0"/>
              </wp:wrapPolygon>
            </wp:wrapThrough>
            <wp:docPr id="38" name="Picture 38" descr="Image result for social networ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ocial network&quot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FE20A12" wp14:editId="34E96B67">
            <wp:simplePos x="0" y="0"/>
            <wp:positionH relativeFrom="margin">
              <wp:posOffset>63500</wp:posOffset>
            </wp:positionH>
            <wp:positionV relativeFrom="paragraph">
              <wp:posOffset>428625</wp:posOffset>
            </wp:positionV>
            <wp:extent cx="1936750" cy="1290955"/>
            <wp:effectExtent l="0" t="0" r="6350" b="4445"/>
            <wp:wrapThrough wrapText="bothSides">
              <wp:wrapPolygon edited="0">
                <wp:start x="0" y="0"/>
                <wp:lineTo x="0" y="21356"/>
                <wp:lineTo x="21458" y="21356"/>
                <wp:lineTo x="21458" y="0"/>
                <wp:lineTo x="0" y="0"/>
              </wp:wrapPolygon>
            </wp:wrapThrough>
            <wp:docPr id="36" name="Picture 36" descr="Image result for smile docto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mile doctor&quot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47316" w:rsidRPr="00D34D43">
        <w:rPr>
          <w:rFonts w:cs="Arial"/>
          <w:color w:val="000000" w:themeColor="text1"/>
        </w:rPr>
        <w:t>Mô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hình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hoạt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động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dự</w:t>
      </w:r>
      <w:proofErr w:type="spellEnd"/>
      <w:r w:rsidR="00947316" w:rsidRPr="00D34D43">
        <w:rPr>
          <w:rFonts w:cs="Arial"/>
          <w:color w:val="000000" w:themeColor="text1"/>
        </w:rPr>
        <w:t xml:space="preserve"> </w:t>
      </w:r>
      <w:proofErr w:type="spellStart"/>
      <w:r w:rsidR="00947316" w:rsidRPr="00D34D43">
        <w:rPr>
          <w:rFonts w:cs="Arial"/>
          <w:color w:val="000000" w:themeColor="text1"/>
        </w:rPr>
        <w:t>kiến</w:t>
      </w:r>
      <w:bookmarkEnd w:id="10"/>
      <w:proofErr w:type="spellEnd"/>
    </w:p>
    <w:p w14:paraId="5D3006BF" w14:textId="7848B779" w:rsidR="00837007" w:rsidRPr="00D34D43" w:rsidRDefault="004C3D61" w:rsidP="00837007">
      <w:pPr>
        <w:rPr>
          <w:rFonts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3B145A" wp14:editId="0826512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2120900" cy="901700"/>
            <wp:effectExtent l="0" t="0" r="0" b="0"/>
            <wp:wrapThrough wrapText="bothSides">
              <wp:wrapPolygon edited="0">
                <wp:start x="0" y="0"/>
                <wp:lineTo x="0" y="20992"/>
                <wp:lineTo x="21341" y="20992"/>
                <wp:lineTo x="21341" y="0"/>
                <wp:lineTo x="0" y="0"/>
              </wp:wrapPolygon>
            </wp:wrapThrough>
            <wp:docPr id="37" name="Picture 37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209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DE166" w14:textId="11E8AE68" w:rsidR="007843DC" w:rsidRDefault="007843DC" w:rsidP="00837007">
      <w:pPr>
        <w:rPr>
          <w:rFonts w:cs="Arial"/>
          <w:color w:val="000000" w:themeColor="text1"/>
        </w:rPr>
      </w:pPr>
    </w:p>
    <w:p w14:paraId="1DA7AAD5" w14:textId="2DB14DAF" w:rsidR="008D37BB" w:rsidRPr="00D34D43" w:rsidRDefault="00B264B3" w:rsidP="00837007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ab/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dụng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khoản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mình</w:t>
      </w:r>
      <w:proofErr w:type="spellEnd"/>
      <w:r>
        <w:rPr>
          <w:rFonts w:cs="Arial"/>
          <w:color w:val="000000" w:themeColor="text1"/>
        </w:rPr>
        <w:t xml:space="preserve">. Sau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dõi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ngày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nhận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đầy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món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nào</w:t>
      </w:r>
      <w:proofErr w:type="spellEnd"/>
      <w:r>
        <w:rPr>
          <w:rFonts w:cs="Arial"/>
          <w:color w:val="000000" w:themeColor="text1"/>
        </w:rPr>
        <w:t xml:space="preserve">, … </w:t>
      </w:r>
      <w:proofErr w:type="spellStart"/>
      <w:r>
        <w:rPr>
          <w:rFonts w:cs="Arial"/>
          <w:color w:val="000000" w:themeColor="text1"/>
        </w:rPr>
        <w:t>từ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dinh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dưỡng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hợp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. 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trở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dễ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hiệu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hơn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danh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lưu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chủ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.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truy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xuất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ID. </w:t>
      </w:r>
      <w:proofErr w:type="spellStart"/>
      <w:r>
        <w:rPr>
          <w:rFonts w:cs="Arial"/>
          <w:color w:val="000000" w:themeColor="text1"/>
        </w:rPr>
        <w:t>Ngoài</w:t>
      </w:r>
      <w:proofErr w:type="spellEnd"/>
      <w:r>
        <w:rPr>
          <w:rFonts w:cs="Arial"/>
          <w:color w:val="000000" w:themeColor="text1"/>
        </w:rPr>
        <w:t xml:space="preserve"> ra,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cũng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cung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cấp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những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như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nơi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bất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câu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hỏi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được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đưa</w:t>
      </w:r>
      <w:proofErr w:type="spellEnd"/>
      <w:r>
        <w:rPr>
          <w:rFonts w:cs="Arial"/>
          <w:color w:val="000000" w:themeColor="text1"/>
        </w:rPr>
        <w:t xml:space="preserve"> ra </w:t>
      </w:r>
      <w:proofErr w:type="spellStart"/>
      <w:r>
        <w:rPr>
          <w:rFonts w:cs="Arial"/>
          <w:color w:val="000000" w:themeColor="text1"/>
        </w:rPr>
        <w:t>gải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>.</w:t>
      </w:r>
    </w:p>
    <w:p w14:paraId="1118375C" w14:textId="79F8264D" w:rsidR="00F3362F" w:rsidRPr="00D34D43" w:rsidRDefault="00AD13E4" w:rsidP="00A9178E">
      <w:pPr>
        <w:pStyle w:val="Heading2"/>
        <w:rPr>
          <w:rFonts w:cs="Arial"/>
          <w:color w:val="000000" w:themeColor="text1"/>
        </w:rPr>
      </w:pPr>
      <w:bookmarkStart w:id="11" w:name="_Toc27462011"/>
      <w:proofErr w:type="spellStart"/>
      <w:r w:rsidRPr="00D34D43">
        <w:rPr>
          <w:rFonts w:cs="Arial"/>
          <w:color w:val="000000" w:themeColor="text1"/>
        </w:rPr>
        <w:t>Phạm</w:t>
      </w:r>
      <w:proofErr w:type="spellEnd"/>
      <w:r w:rsidRPr="00D34D43">
        <w:rPr>
          <w:rFonts w:cs="Arial"/>
          <w:color w:val="000000" w:themeColor="text1"/>
        </w:rPr>
        <w:t xml:space="preserve"> vi</w:t>
      </w:r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dự</w:t>
      </w:r>
      <w:proofErr w:type="spellEnd"/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án</w:t>
      </w:r>
      <w:bookmarkEnd w:id="11"/>
      <w:proofErr w:type="spellEnd"/>
    </w:p>
    <w:p w14:paraId="7843327D" w14:textId="26E6E057" w:rsidR="00224D68" w:rsidRPr="00D34D43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342043" w:rsidRPr="00D34D43">
        <w:rPr>
          <w:rFonts w:cs="Arial"/>
          <w:color w:val="000000" w:themeColor="text1"/>
        </w:rPr>
        <w:t xml:space="preserve">, </w:t>
      </w:r>
      <w:proofErr w:type="spellStart"/>
      <w:r w:rsidR="00837007" w:rsidRPr="00D34D43">
        <w:rPr>
          <w:rFonts w:cs="Arial"/>
          <w:color w:val="000000" w:themeColor="text1"/>
        </w:rPr>
        <w:t>theo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dõi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cá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D34D43">
        <w:rPr>
          <w:rFonts w:cs="Arial"/>
          <w:color w:val="000000" w:themeColor="text1"/>
        </w:rPr>
        <w:t>và</w:t>
      </w:r>
      <w:proofErr w:type="spellEnd"/>
      <w:r w:rsidR="00837007" w:rsidRPr="00D34D43">
        <w:rPr>
          <w:rFonts w:cs="Arial"/>
          <w:color w:val="000000" w:themeColor="text1"/>
        </w:rPr>
        <w:t xml:space="preserve"> 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dinh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dưỡng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toàn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bộ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nội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trú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hiện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tại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viện</w:t>
      </w:r>
      <w:proofErr w:type="spellEnd"/>
      <w:r w:rsidR="00837007" w:rsidRPr="00D34D43">
        <w:rPr>
          <w:rFonts w:cs="Arial"/>
          <w:color w:val="000000" w:themeColor="text1"/>
        </w:rPr>
        <w:t>.</w:t>
      </w:r>
    </w:p>
    <w:p w14:paraId="17DBDEB6" w14:textId="7DC7FD2A" w:rsidR="00AC51E4" w:rsidRPr="00D34D43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1000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chuyên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hơn</w:t>
      </w:r>
      <w:proofErr w:type="spellEnd"/>
      <w:r w:rsidRPr="00D34D43">
        <w:rPr>
          <w:rFonts w:cs="Arial"/>
          <w:color w:val="000000" w:themeColor="text1"/>
        </w:rPr>
        <w:t xml:space="preserve"> 10000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dõi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="00837007" w:rsidRPr="00D34D43">
        <w:rPr>
          <w:rFonts w:cs="Arial"/>
          <w:color w:val="000000" w:themeColor="text1"/>
        </w:rPr>
        <w:t>.</w:t>
      </w:r>
      <w:r w:rsidRPr="00D34D43">
        <w:rPr>
          <w:rFonts w:cs="Arial"/>
          <w:color w:val="000000" w:themeColor="text1"/>
        </w:rPr>
        <w:t xml:space="preserve"> </w:t>
      </w:r>
    </w:p>
    <w:p w14:paraId="6C3EE134" w14:textId="094DD65F" w:rsidR="003C189D" w:rsidRPr="00D34D43" w:rsidRDefault="003C189D" w:rsidP="00837007">
      <w:pPr>
        <w:ind w:firstLine="432"/>
        <w:rPr>
          <w:rFonts w:cs="Arial"/>
          <w:color w:val="000000" w:themeColor="text1"/>
        </w:rPr>
      </w:pPr>
    </w:p>
    <w:p w14:paraId="58864480" w14:textId="1B720056" w:rsidR="00802E21" w:rsidRPr="00D34D43" w:rsidRDefault="00802E21" w:rsidP="00802E21">
      <w:pPr>
        <w:pStyle w:val="Heading1"/>
        <w:rPr>
          <w:rFonts w:cs="Arial"/>
          <w:color w:val="000000" w:themeColor="text1"/>
        </w:rPr>
      </w:pPr>
      <w:bookmarkStart w:id="12" w:name="_Toc27462012"/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>/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</w:t>
      </w:r>
      <w:bookmarkEnd w:id="12"/>
    </w:p>
    <w:p w14:paraId="02DFB56A" w14:textId="6B9B03B8" w:rsidR="000A7380" w:rsidRPr="00585011" w:rsidRDefault="000A7380" w:rsidP="00C23CE1">
      <w:pPr>
        <w:pStyle w:val="Heading2"/>
      </w:pPr>
      <w:bookmarkStart w:id="13" w:name="_Toc27462013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với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khách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hàng</w:t>
      </w:r>
      <w:bookmarkEnd w:id="13"/>
      <w:proofErr w:type="spellEnd"/>
    </w:p>
    <w:p w14:paraId="0CAA50A3" w14:textId="343E3362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B3F5A34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59FC50A" w14:textId="51460580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064DE39C" w14:textId="0C2E7529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6D516FEC" w14:textId="39F3B81D" w:rsidR="00C23CE1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25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tháng</w:t>
      </w:r>
      <w:proofErr w:type="spellEnd"/>
    </w:p>
    <w:p w14:paraId="2D56BF8A" w14:textId="44304322" w:rsidR="000A7380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0A7380" w:rsidRPr="00D34D43">
        <w:rPr>
          <w:rFonts w:cs="Arial"/>
          <w:color w:val="000000" w:themeColor="text1"/>
        </w:rPr>
        <w:t>trao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tiến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độ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công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việc</w:t>
      </w:r>
      <w:proofErr w:type="spellEnd"/>
      <w:r w:rsidR="000A7380" w:rsidRPr="00D34D43">
        <w:rPr>
          <w:rFonts w:cs="Arial"/>
          <w:color w:val="000000" w:themeColor="text1"/>
        </w:rPr>
        <w:t xml:space="preserve">, </w:t>
      </w:r>
      <w:proofErr w:type="spellStart"/>
      <w:r w:rsidR="000A7380" w:rsidRPr="00D34D43">
        <w:rPr>
          <w:rFonts w:cs="Arial"/>
          <w:color w:val="000000" w:themeColor="text1"/>
        </w:rPr>
        <w:t>cũng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như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những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lastRenderedPageBreak/>
        <w:t>vấn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phát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sinh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như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tính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năng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mới</w:t>
      </w:r>
      <w:proofErr w:type="spellEnd"/>
      <w:r w:rsidR="003C189D" w:rsidRPr="00D34D43">
        <w:rPr>
          <w:rFonts w:cs="Arial"/>
          <w:color w:val="000000" w:themeColor="text1"/>
        </w:rPr>
        <w:t xml:space="preserve">, </w:t>
      </w:r>
      <w:proofErr w:type="spellStart"/>
      <w:r w:rsidR="003C189D" w:rsidRPr="00D34D43">
        <w:rPr>
          <w:rFonts w:cs="Arial"/>
          <w:color w:val="000000" w:themeColor="text1"/>
        </w:rPr>
        <w:t>thay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đổi</w:t>
      </w:r>
      <w:proofErr w:type="spellEnd"/>
      <w:r w:rsidR="003C189D" w:rsidRPr="00D34D43">
        <w:rPr>
          <w:rFonts w:cs="Arial"/>
          <w:color w:val="000000" w:themeColor="text1"/>
        </w:rPr>
        <w:t xml:space="preserve"> …</w:t>
      </w:r>
    </w:p>
    <w:p w14:paraId="729E13FF" w14:textId="028298D3" w:rsidR="00585011" w:rsidRPr="00585011" w:rsidRDefault="003C189D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</w:p>
    <w:p w14:paraId="2D4F7863" w14:textId="14752861" w:rsidR="00585011" w:rsidRPr="00585011" w:rsidRDefault="00585011" w:rsidP="00585011">
      <w:pPr>
        <w:pStyle w:val="Heading2"/>
      </w:pPr>
      <w:bookmarkStart w:id="14" w:name="_Toc27462014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nội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bộ</w:t>
      </w:r>
      <w:bookmarkEnd w:id="14"/>
      <w:proofErr w:type="spellEnd"/>
    </w:p>
    <w:p w14:paraId="5CCA3106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3C7A2D2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CBE44DB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A6454FC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161D0FB5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Subject </w:t>
      </w:r>
      <w:proofErr w:type="spellStart"/>
      <w:r w:rsidRPr="00D34D43">
        <w:rPr>
          <w:rFonts w:cs="Arial"/>
          <w:color w:val="000000" w:themeColor="text1"/>
        </w:rPr>
        <w:t>bắt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73F04328" w14:textId="77777777" w:rsidR="00585011" w:rsidRPr="00D34D43" w:rsidRDefault="00585011" w:rsidP="00585011">
      <w:pPr>
        <w:pStyle w:val="ListParagraph"/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</w:t>
      </w:r>
      <w:proofErr w:type="spellEnd"/>
      <w:r w:rsidRPr="00D34D43">
        <w:rPr>
          <w:rFonts w:cs="Arial"/>
          <w:color w:val="000000" w:themeColor="text1"/>
        </w:rPr>
        <w:t xml:space="preserve">:   </w:t>
      </w:r>
      <w:proofErr w:type="spellStart"/>
      <w:r w:rsidRPr="00D34D43">
        <w:rPr>
          <w:rFonts w:cs="Arial"/>
          <w:color w:val="000000" w:themeColor="text1"/>
        </w:rPr>
        <w:t>Huy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tuần</w:t>
      </w:r>
      <w:proofErr w:type="spellEnd"/>
      <w:r w:rsidRPr="00D34D43">
        <w:rPr>
          <w:rFonts w:cs="Arial"/>
          <w:color w:val="000000" w:themeColor="text1"/>
        </w:rPr>
        <w:t xml:space="preserve"> 4 </w:t>
      </w:r>
    </w:p>
    <w:p w14:paraId="634D3C68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reply email </w:t>
      </w:r>
      <w:proofErr w:type="spellStart"/>
      <w:r w:rsidRPr="00D34D43">
        <w:rPr>
          <w:rFonts w:cs="Arial"/>
          <w:color w:val="000000" w:themeColor="text1"/>
        </w:rPr>
        <w:t>cũ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5134AC2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Offline:</w:t>
      </w:r>
    </w:p>
    <w:p w14:paraId="7027BA4F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chiều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hai</w:t>
      </w:r>
      <w:proofErr w:type="spellEnd"/>
      <w:r w:rsidRPr="00D34D43">
        <w:rPr>
          <w:rFonts w:cs="Arial"/>
          <w:color w:val="000000" w:themeColor="text1"/>
        </w:rPr>
        <w:t xml:space="preserve">, 14h30 – 15h00 </w:t>
      </w:r>
    </w:p>
    <w:p w14:paraId="3F234DA1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ba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, 9h10~ 9h20 </w:t>
      </w:r>
    </w:p>
    <w:p w14:paraId="4865E6BD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– Meeting Note,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viên</w:t>
      </w:r>
      <w:proofErr w:type="spellEnd"/>
    </w:p>
    <w:p w14:paraId="70BA11F3" w14:textId="77777777" w:rsidR="00585011" w:rsidRPr="00585011" w:rsidRDefault="00585011" w:rsidP="00585011"/>
    <w:p w14:paraId="201D3D5C" w14:textId="571BF035" w:rsidR="00E31DB9" w:rsidRPr="00D34D43" w:rsidRDefault="00E31DB9" w:rsidP="00F16A81">
      <w:pPr>
        <w:pStyle w:val="Heading1"/>
        <w:rPr>
          <w:rFonts w:cs="Arial"/>
          <w:color w:val="000000" w:themeColor="text1"/>
        </w:rPr>
      </w:pPr>
      <w:bookmarkStart w:id="15" w:name="_Toc27462015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="0011003A" w:rsidRPr="00D34D43">
        <w:rPr>
          <w:rFonts w:cs="Arial"/>
          <w:color w:val="000000" w:themeColor="text1"/>
        </w:rPr>
        <w:t xml:space="preserve"> </w:t>
      </w:r>
      <w:proofErr w:type="spellStart"/>
      <w:r w:rsidR="0011003A" w:rsidRPr="00D34D43">
        <w:rPr>
          <w:rFonts w:cs="Arial"/>
          <w:color w:val="000000" w:themeColor="text1"/>
        </w:rPr>
        <w:t>chung</w:t>
      </w:r>
      <w:bookmarkEnd w:id="15"/>
      <w:proofErr w:type="spellEnd"/>
    </w:p>
    <w:p w14:paraId="486E4519" w14:textId="0D17528D" w:rsidR="00464FA9" w:rsidRPr="00D34D43" w:rsidRDefault="00464FA9" w:rsidP="00E31DB9">
      <w:pPr>
        <w:pStyle w:val="Heading2"/>
        <w:rPr>
          <w:rFonts w:cs="Arial"/>
          <w:color w:val="000000" w:themeColor="text1"/>
        </w:rPr>
      </w:pPr>
      <w:bookmarkStart w:id="16" w:name="_Toc27462016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bookmarkEnd w:id="16"/>
      <w:proofErr w:type="spellEnd"/>
    </w:p>
    <w:p w14:paraId="6D2D530E" w14:textId="5CA8F67C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dành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sĩ</w:t>
      </w:r>
      <w:r w:rsidR="00705B12" w:rsidRPr="00D34D43">
        <w:rPr>
          <w:rFonts w:cs="Arial"/>
          <w:color w:val="000000" w:themeColor="text1"/>
        </w:rPr>
        <w:t>.</w:t>
      </w:r>
    </w:p>
    <w:p w14:paraId="04056307" w14:textId="1B78DDE5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5A21A8" w:rsidRPr="00D34D43">
        <w:rPr>
          <w:rFonts w:cs="Arial"/>
          <w:color w:val="000000" w:themeColor="text1"/>
        </w:rPr>
        <w:t xml:space="preserve"> </w:t>
      </w:r>
      <w:proofErr w:type="spellStart"/>
      <w:r w:rsidR="005A21A8" w:rsidRPr="00D34D43">
        <w:rPr>
          <w:rFonts w:cs="Arial"/>
          <w:color w:val="000000" w:themeColor="text1"/>
        </w:rPr>
        <w:t>theo</w:t>
      </w:r>
      <w:proofErr w:type="spellEnd"/>
      <w:r w:rsidR="005A21A8" w:rsidRPr="00D34D43">
        <w:rPr>
          <w:rFonts w:cs="Arial"/>
          <w:color w:val="000000" w:themeColor="text1"/>
        </w:rPr>
        <w:t xml:space="preserve"> khoa, </w:t>
      </w:r>
      <w:proofErr w:type="spellStart"/>
      <w:r w:rsidR="005A21A8" w:rsidRPr="00D34D43">
        <w:rPr>
          <w:rFonts w:cs="Arial"/>
          <w:color w:val="000000" w:themeColor="text1"/>
        </w:rPr>
        <w:t>viện</w:t>
      </w:r>
      <w:proofErr w:type="spellEnd"/>
      <w:r w:rsidR="004C3D61">
        <w:rPr>
          <w:rFonts w:cs="Arial"/>
          <w:color w:val="000000" w:themeColor="text1"/>
        </w:rPr>
        <w:t xml:space="preserve">: </w:t>
      </w:r>
      <w:proofErr w:type="spellStart"/>
      <w:r w:rsidR="004C3D61">
        <w:rPr>
          <w:rFonts w:cs="Arial"/>
          <w:color w:val="000000" w:themeColor="text1"/>
        </w:rPr>
        <w:t>thông</w:t>
      </w:r>
      <w:proofErr w:type="spellEnd"/>
      <w:r w:rsidR="004C3D61">
        <w:rPr>
          <w:rFonts w:cs="Arial"/>
          <w:color w:val="000000" w:themeColor="text1"/>
        </w:rPr>
        <w:t xml:space="preserve"> tin </w:t>
      </w:r>
      <w:proofErr w:type="spellStart"/>
      <w:r w:rsidR="004C3D61">
        <w:rPr>
          <w:rFonts w:cs="Arial"/>
          <w:color w:val="000000" w:themeColor="text1"/>
        </w:rPr>
        <w:t>được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trích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xuất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từ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máy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chủ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của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hệ</w:t>
      </w:r>
      <w:proofErr w:type="spellEnd"/>
      <w:r w:rsidR="004C3D61">
        <w:rPr>
          <w:rFonts w:cs="Arial"/>
          <w:color w:val="000000" w:themeColor="text1"/>
        </w:rPr>
        <w:t xml:space="preserve"> </w:t>
      </w:r>
      <w:proofErr w:type="spellStart"/>
      <w:r w:rsidR="004C3D61">
        <w:rPr>
          <w:rFonts w:cs="Arial"/>
          <w:color w:val="000000" w:themeColor="text1"/>
        </w:rPr>
        <w:t>thống</w:t>
      </w:r>
      <w:proofErr w:type="spellEnd"/>
      <w:r w:rsidR="004C3D61">
        <w:rPr>
          <w:rFonts w:cs="Arial"/>
          <w:color w:val="000000" w:themeColor="text1"/>
        </w:rPr>
        <w:t>.</w:t>
      </w:r>
    </w:p>
    <w:p w14:paraId="622848F7" w14:textId="53AF2BE8" w:rsidR="004C3D61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ID,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  <w:r>
        <w:rPr>
          <w:rFonts w:cs="Arial"/>
          <w:color w:val="000000" w:themeColor="text1"/>
        </w:rPr>
        <w:t xml:space="preserve">. </w:t>
      </w:r>
    </w:p>
    <w:p w14:paraId="2C44CE79" w14:textId="44748BAF" w:rsidR="00342043" w:rsidRPr="00D34D43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thông</w:t>
      </w:r>
      <w:proofErr w:type="spellEnd"/>
      <w:r>
        <w:rPr>
          <w:rFonts w:cs="Arial"/>
          <w:color w:val="000000" w:themeColor="text1"/>
        </w:rPr>
        <w:t xml:space="preserve"> tin </w:t>
      </w:r>
      <w:proofErr w:type="spellStart"/>
      <w:r>
        <w:rPr>
          <w:rFonts w:cs="Arial"/>
          <w:color w:val="000000" w:themeColor="text1"/>
        </w:rPr>
        <w:t>về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theo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sớm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nhất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gồm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ảnh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gian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mô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tả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56EA9FB9" w14:textId="56099C9E" w:rsidR="00342043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từng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comment </w:t>
      </w:r>
      <w:proofErr w:type="spellStart"/>
      <w:r>
        <w:rPr>
          <w:rFonts w:cs="Arial"/>
          <w:color w:val="000000" w:themeColor="text1"/>
        </w:rPr>
        <w:t>vào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một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cụ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49CA2EF8" w14:textId="568AA8C1" w:rsidR="004C3D61" w:rsidRDefault="004C3D61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Giải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đáp</w:t>
      </w:r>
      <w:proofErr w:type="spellEnd"/>
      <w:r>
        <w:rPr>
          <w:rFonts w:cs="Arial"/>
          <w:color w:val="000000" w:themeColor="text1"/>
        </w:rPr>
        <w:t xml:space="preserve">/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hình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thức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thuận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>.</w:t>
      </w:r>
    </w:p>
    <w:p w14:paraId="2078D42C" w14:textId="7898CC2D" w:rsidR="00BB7A26" w:rsidRDefault="00BB7A26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: </w:t>
      </w:r>
      <w:proofErr w:type="spellStart"/>
      <w:r>
        <w:rPr>
          <w:rFonts w:cs="Arial"/>
          <w:color w:val="000000" w:themeColor="text1"/>
        </w:rPr>
        <w:t>khi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sĩ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có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thể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lấy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việc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lạc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trị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điện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thoại</w:t>
      </w:r>
      <w:proofErr w:type="spellEnd"/>
    </w:p>
    <w:p w14:paraId="18DDCE44" w14:textId="77777777" w:rsidR="00984996" w:rsidRPr="00D34D43" w:rsidRDefault="00984996" w:rsidP="00984996">
      <w:pPr>
        <w:pStyle w:val="ListParagraph"/>
        <w:ind w:left="720"/>
        <w:rPr>
          <w:rFonts w:cs="Arial"/>
          <w:color w:val="000000" w:themeColor="text1"/>
        </w:rPr>
      </w:pPr>
    </w:p>
    <w:p w14:paraId="171B9D68" w14:textId="297F9730" w:rsidR="00984996" w:rsidRPr="00984996" w:rsidRDefault="00B34199" w:rsidP="00984996">
      <w:pPr>
        <w:pStyle w:val="Heading2"/>
        <w:rPr>
          <w:rFonts w:cs="Arial"/>
          <w:color w:val="000000" w:themeColor="text1"/>
        </w:rPr>
      </w:pPr>
      <w:bookmarkStart w:id="17" w:name="_Toc27462017"/>
      <w:r w:rsidRPr="00D34D43">
        <w:rPr>
          <w:rFonts w:cs="Arial"/>
          <w:color w:val="000000" w:themeColor="text1"/>
        </w:rPr>
        <w:lastRenderedPageBreak/>
        <w:t>Work Breakdown Structure</w:t>
      </w:r>
      <w:bookmarkEnd w:id="17"/>
    </w:p>
    <w:p w14:paraId="676FF10C" w14:textId="0F88FF61" w:rsidR="00984996" w:rsidRDefault="00984996" w:rsidP="00984996">
      <w:r w:rsidRPr="00984996">
        <w:drawing>
          <wp:inline distT="0" distB="0" distL="0" distR="0" wp14:anchorId="5AF48F6C" wp14:editId="44D043A9">
            <wp:extent cx="6114415" cy="30670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3ACE" w14:textId="77777777" w:rsidR="00984996" w:rsidRPr="00984996" w:rsidRDefault="00984996" w:rsidP="00984996"/>
    <w:p w14:paraId="7CB60D16" w14:textId="1ED7E6A7" w:rsidR="002814C8" w:rsidRDefault="002814C8" w:rsidP="00E31DB9">
      <w:pPr>
        <w:pStyle w:val="Heading2"/>
        <w:rPr>
          <w:rFonts w:cs="Arial"/>
          <w:color w:val="000000" w:themeColor="text1"/>
        </w:rPr>
      </w:pPr>
      <w:bookmarkStart w:id="18" w:name="_Toc27462018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bookmarkEnd w:id="18"/>
      <w:proofErr w:type="spellEnd"/>
    </w:p>
    <w:p w14:paraId="5BB862D1" w14:textId="5BD26DB7" w:rsidR="00984996" w:rsidRDefault="00984996" w:rsidP="00984996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92-97 </w:t>
      </w:r>
      <w:proofErr w:type="spellStart"/>
      <w:r>
        <w:t>ngày</w:t>
      </w:r>
      <w:proofErr w:type="spellEnd"/>
      <w:r>
        <w:t>.</w:t>
      </w:r>
    </w:p>
    <w:p w14:paraId="4D4EC400" w14:textId="77777777" w:rsidR="00984996" w:rsidRPr="00984996" w:rsidRDefault="00984996" w:rsidP="00984996"/>
    <w:p w14:paraId="33628FB7" w14:textId="64E40FE1" w:rsidR="00D466C7" w:rsidRDefault="002814C8" w:rsidP="00E31DB9">
      <w:pPr>
        <w:pStyle w:val="Heading2"/>
        <w:rPr>
          <w:rFonts w:cs="Arial"/>
          <w:color w:val="000000" w:themeColor="text1"/>
        </w:rPr>
      </w:pPr>
      <w:bookmarkStart w:id="19" w:name="_Toc27462019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rủi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ro</w:t>
      </w:r>
      <w:bookmarkEnd w:id="19"/>
      <w:proofErr w:type="spellEnd"/>
    </w:p>
    <w:p w14:paraId="1C42119E" w14:textId="77777777" w:rsidR="008D37BB" w:rsidRPr="008D37BB" w:rsidRDefault="008D37BB" w:rsidP="008D37BB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615"/>
        <w:gridCol w:w="3960"/>
        <w:gridCol w:w="4140"/>
      </w:tblGrid>
      <w:tr w:rsidR="001255EF" w:rsidRPr="00D34D43" w14:paraId="62A782F5" w14:textId="77777777" w:rsidTr="00FB36E3">
        <w:tc>
          <w:tcPr>
            <w:tcW w:w="1615" w:type="dxa"/>
            <w:vAlign w:val="center"/>
          </w:tcPr>
          <w:p w14:paraId="1E48E8FF" w14:textId="5C0C2B5B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Phân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loại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n</w:t>
            </w:r>
            <w:r w:rsidRPr="00D34D43">
              <w:rPr>
                <w:rFonts w:cs="Arial"/>
                <w:color w:val="000000" w:themeColor="text1"/>
                <w:szCs w:val="24"/>
              </w:rPr>
              <w:t>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3960" w:type="dxa"/>
            <w:vAlign w:val="center"/>
          </w:tcPr>
          <w:p w14:paraId="6E1F45AB" w14:textId="6A3628E8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4140" w:type="dxa"/>
            <w:vAlign w:val="center"/>
          </w:tcPr>
          <w:p w14:paraId="40C09274" w14:textId="677A331C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Rủi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ro</w:t>
            </w:r>
            <w:proofErr w:type="spellEnd"/>
          </w:p>
        </w:tc>
      </w:tr>
      <w:tr w:rsidR="001255EF" w:rsidRPr="00D34D43" w14:paraId="42D4A9FF" w14:textId="77777777" w:rsidTr="00FB36E3">
        <w:tc>
          <w:tcPr>
            <w:tcW w:w="1615" w:type="dxa"/>
            <w:vAlign w:val="center"/>
          </w:tcPr>
          <w:p w14:paraId="4F57E092" w14:textId="4E64FE4E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</w:tc>
        <w:tc>
          <w:tcPr>
            <w:tcW w:w="3960" w:type="dxa"/>
          </w:tcPr>
          <w:p w14:paraId="26EB5B8A" w14:textId="13929E6C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về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tính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năng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không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</w:t>
            </w:r>
            <w:r w:rsidR="00DB5B78">
              <w:rPr>
                <w:rFonts w:cs="Arial"/>
                <w:color w:val="000000" w:themeColor="text1"/>
                <w:szCs w:val="24"/>
              </w:rPr>
              <w:t>à</w:t>
            </w:r>
            <w:r w:rsidRPr="00D34D43">
              <w:rPr>
                <w:rFonts w:cs="Arial"/>
                <w:color w:val="000000" w:themeColor="text1"/>
                <w:szCs w:val="24"/>
              </w:rPr>
              <w:t>ng</w:t>
            </w:r>
            <w:proofErr w:type="spellEnd"/>
          </w:p>
          <w:p w14:paraId="794F2CA2" w14:textId="6DFD3AE5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Quy mô về người dùng của dự án l</w:t>
            </w:r>
            <w:r>
              <w:rPr>
                <w:rFonts w:cs="Arial" w:hint="cs"/>
                <w:color w:val="000000" w:themeColor="text1"/>
                <w:szCs w:val="24"/>
                <w:cs/>
              </w:rPr>
              <w:t>ớ</w:t>
            </w:r>
            <w:r w:rsidRPr="00D34D43">
              <w:rPr>
                <w:rFonts w:cs="Arial"/>
                <w:color w:val="000000" w:themeColor="text1"/>
                <w:szCs w:val="24"/>
                <w:cs/>
              </w:rPr>
              <w:t>n</w:t>
            </w:r>
          </w:p>
        </w:tc>
        <w:tc>
          <w:tcPr>
            <w:tcW w:w="4140" w:type="dxa"/>
          </w:tcPr>
          <w:p w14:paraId="5417FBF6" w14:textId="77777777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nếu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xác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định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</w:p>
          <w:p w14:paraId="6D703CC2" w14:textId="19A3D46A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  <w:cs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Xây dựng, quản lý cơ sở dữ liệu phức tạp</w:t>
            </w:r>
          </w:p>
        </w:tc>
      </w:tr>
      <w:tr w:rsidR="001255EF" w:rsidRPr="00D34D43" w14:paraId="4E73AEF7" w14:textId="77777777" w:rsidTr="00FB36E3">
        <w:tc>
          <w:tcPr>
            <w:tcW w:w="1615" w:type="dxa"/>
            <w:vAlign w:val="center"/>
          </w:tcPr>
          <w:p w14:paraId="738A739A" w14:textId="3526C8C2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Kỹ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thuật</w:t>
            </w:r>
            <w:proofErr w:type="spellEnd"/>
          </w:p>
        </w:tc>
        <w:tc>
          <w:tcPr>
            <w:tcW w:w="3960" w:type="dxa"/>
          </w:tcPr>
          <w:p w14:paraId="79E3D2B4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điều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hàn</w:t>
            </w:r>
            <w:r>
              <w:rPr>
                <w:rFonts w:cs="Arial"/>
                <w:color w:val="000000" w:themeColor="text1"/>
                <w:szCs w:val="24"/>
              </w:rPr>
              <w:t>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Windows 10</w:t>
            </w:r>
          </w:p>
          <w:p w14:paraId="03E8282E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framework/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thư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viện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sẵn</w:t>
            </w:r>
            <w:proofErr w:type="spellEnd"/>
          </w:p>
          <w:p w14:paraId="2181BE3A" w14:textId="6B1F40BC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nhiều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truy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cùng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một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lúc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>.</w:t>
            </w:r>
          </w:p>
        </w:tc>
        <w:tc>
          <w:tcPr>
            <w:tcW w:w="4140" w:type="dxa"/>
          </w:tcPr>
          <w:p w14:paraId="2E6A5958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Mỗi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lần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nhật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Windows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sẽ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  <w:p w14:paraId="03CDB798" w14:textId="77777777" w:rsid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thay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tùy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chỉnh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theo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ý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mình</w:t>
            </w:r>
            <w:proofErr w:type="spellEnd"/>
          </w:p>
          <w:p w14:paraId="096B847A" w14:textId="60E6F955" w:rsidR="004C3D61" w:rsidRPr="00D34D43" w:rsidRDefault="004C3D61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quá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sập</w:t>
            </w:r>
            <w:proofErr w:type="spellEnd"/>
            <w:r w:rsidR="00BB7A26">
              <w:rPr>
                <w:rFonts w:cs="Arial"/>
                <w:color w:val="000000" w:themeColor="text1"/>
                <w:szCs w:val="24"/>
              </w:rPr>
              <w:t>.</w:t>
            </w:r>
          </w:p>
        </w:tc>
      </w:tr>
      <w:tr w:rsidR="001255EF" w:rsidRPr="00D34D43" w14:paraId="7171ADA6" w14:textId="77777777" w:rsidTr="00FB36E3">
        <w:tc>
          <w:tcPr>
            <w:tcW w:w="1615" w:type="dxa"/>
            <w:vAlign w:val="center"/>
          </w:tcPr>
          <w:p w14:paraId="470C1691" w14:textId="150AB069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</w:p>
        </w:tc>
        <w:tc>
          <w:tcPr>
            <w:tcW w:w="3960" w:type="dxa"/>
          </w:tcPr>
          <w:p w14:paraId="057BA372" w14:textId="78B9C5D0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là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bác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sĩ</w:t>
            </w:r>
            <w:proofErr w:type="spellEnd"/>
          </w:p>
          <w:p w14:paraId="09E6BEA4" w14:textId="77777777" w:rsidR="00DB5B78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</w:p>
          <w:p w14:paraId="24237F1B" w14:textId="00D00162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>-</w:t>
            </w:r>
            <w:r w:rsidRPr="00D34D43">
              <w:rPr>
                <w:rFonts w:cs="Arial"/>
                <w:color w:val="000000" w:themeColor="text1"/>
                <w:szCs w:val="24"/>
              </w:rPr>
              <w:t xml:space="preserve"> Anh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Huy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(Tester)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vợ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sắp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đẻ</w:t>
            </w:r>
            <w:proofErr w:type="spellEnd"/>
          </w:p>
          <w:p w14:paraId="35CA948A" w14:textId="2E66CF6A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kéo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ngoài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kiến</w:t>
            </w:r>
            <w:proofErr w:type="spellEnd"/>
          </w:p>
        </w:tc>
        <w:tc>
          <w:tcPr>
            <w:tcW w:w="4140" w:type="dxa"/>
          </w:tcPr>
          <w:p w14:paraId="410C5B2F" w14:textId="62B1FF26" w:rsid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Sản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phẩm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bố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phù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hợp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</w:p>
          <w:p w14:paraId="7F097A7C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lastRenderedPageBreak/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đến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</w:p>
          <w:p w14:paraId="37B14022" w14:textId="5FBD4313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Chi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tăng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so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ước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lượng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ban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đầu</w:t>
            </w:r>
            <w:proofErr w:type="spellEnd"/>
          </w:p>
        </w:tc>
      </w:tr>
    </w:tbl>
    <w:p w14:paraId="75BBC988" w14:textId="69C4B883" w:rsidR="00D466C7" w:rsidRPr="00D34D43" w:rsidRDefault="00D466C7" w:rsidP="00D466C7">
      <w:pPr>
        <w:rPr>
          <w:rFonts w:cs="Arial"/>
          <w:color w:val="000000" w:themeColor="text1"/>
        </w:rPr>
      </w:pPr>
    </w:p>
    <w:p w14:paraId="71DCABBC" w14:textId="77777777" w:rsidR="001255EF" w:rsidRPr="00D34D43" w:rsidRDefault="001255EF" w:rsidP="00D466C7">
      <w:pPr>
        <w:rPr>
          <w:rFonts w:cs="Arial"/>
          <w:color w:val="000000" w:themeColor="text1"/>
        </w:rPr>
      </w:pPr>
    </w:p>
    <w:p w14:paraId="201DFA7B" w14:textId="43D261BE" w:rsidR="00794FD9" w:rsidRPr="00794FD9" w:rsidRDefault="00E31DB9" w:rsidP="00794FD9">
      <w:pPr>
        <w:pStyle w:val="Heading1"/>
        <w:rPr>
          <w:rFonts w:cs="Arial"/>
          <w:color w:val="000000" w:themeColor="text1"/>
        </w:rPr>
      </w:pPr>
      <w:bookmarkStart w:id="20" w:name="_Toc27462020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bookmarkEnd w:id="20"/>
      <w:proofErr w:type="spellEnd"/>
    </w:p>
    <w:p w14:paraId="44E85B20" w14:textId="71829558" w:rsidR="003E6A70" w:rsidRDefault="003E6A70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xây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dựng</w:t>
      </w:r>
      <w:proofErr w:type="spellEnd"/>
      <w:r w:rsidR="000C7932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 +</w:t>
      </w:r>
      <w:proofErr w:type="gramEnd"/>
      <w:r w:rsidRPr="00D34D43">
        <w:rPr>
          <w:rFonts w:cs="Arial"/>
          <w:color w:val="000000" w:themeColor="text1"/>
        </w:rPr>
        <w:t xml:space="preserve">  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thử</w:t>
      </w:r>
      <w:proofErr w:type="spellEnd"/>
      <w:r w:rsidR="00AB2F8F" w:rsidRPr="00D34D43">
        <w:rPr>
          <w:rFonts w:cs="Arial"/>
          <w:color w:val="000000" w:themeColor="text1"/>
        </w:rPr>
        <w:t xml:space="preserve">: </w:t>
      </w:r>
      <w:r w:rsidR="00BB7A26">
        <w:rPr>
          <w:rFonts w:cs="Arial"/>
          <w:color w:val="000000" w:themeColor="text1"/>
        </w:rPr>
        <w:t xml:space="preserve">1.200.750.000 </w:t>
      </w:r>
      <w:r w:rsidR="000D05BB" w:rsidRPr="00D34D43">
        <w:rPr>
          <w:rFonts w:cs="Arial"/>
          <w:color w:val="000000" w:themeColor="text1"/>
        </w:rPr>
        <w:t>VNĐ</w:t>
      </w:r>
    </w:p>
    <w:p w14:paraId="2AB9C1A0" w14:textId="066D571F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nhâp</w:t>
      </w:r>
      <w:proofErr w:type="spellEnd"/>
      <w:r>
        <w:rPr>
          <w:rFonts w:cs="Arial"/>
          <w:color w:val="000000" w:themeColor="text1"/>
        </w:rPr>
        <w:t xml:space="preserve">: 50.000.000 </w:t>
      </w:r>
      <w:r w:rsidRPr="00D34D43">
        <w:rPr>
          <w:rFonts w:cs="Arial"/>
          <w:color w:val="000000" w:themeColor="text1"/>
        </w:rPr>
        <w:t>VNĐ</w:t>
      </w:r>
    </w:p>
    <w:p w14:paraId="57CF6A1B" w14:textId="1E48D2A3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nhân</w:t>
      </w:r>
      <w:proofErr w:type="spellEnd"/>
      <w:r>
        <w:rPr>
          <w:rFonts w:cs="Arial"/>
          <w:color w:val="000000" w:themeColor="text1"/>
        </w:rPr>
        <w:t xml:space="preserve">: 500.000.000 </w:t>
      </w:r>
      <w:r w:rsidRPr="00D34D43">
        <w:rPr>
          <w:rFonts w:cs="Arial"/>
          <w:color w:val="000000" w:themeColor="text1"/>
        </w:rPr>
        <w:t>VNĐ</w:t>
      </w:r>
    </w:p>
    <w:p w14:paraId="39E38D9E" w14:textId="7E811557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Tìm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kiếm</w:t>
      </w:r>
      <w:proofErr w:type="spellEnd"/>
      <w:r>
        <w:rPr>
          <w:rFonts w:cs="Arial"/>
          <w:color w:val="000000" w:themeColor="text1"/>
        </w:rPr>
        <w:t xml:space="preserve">: 200.000.000 </w:t>
      </w:r>
      <w:r w:rsidRPr="00D34D43">
        <w:rPr>
          <w:rFonts w:cs="Arial"/>
          <w:color w:val="000000" w:themeColor="text1"/>
        </w:rPr>
        <w:t>VNĐ</w:t>
      </w:r>
    </w:p>
    <w:p w14:paraId="4D2CF3AB" w14:textId="36B12AE6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cập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nhật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bữa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ăn</w:t>
      </w:r>
      <w:proofErr w:type="spellEnd"/>
      <w:r>
        <w:rPr>
          <w:rFonts w:cs="Arial"/>
          <w:color w:val="000000" w:themeColor="text1"/>
        </w:rPr>
        <w:t xml:space="preserve">: 100.000.000 </w:t>
      </w:r>
      <w:r w:rsidRPr="00D34D43">
        <w:rPr>
          <w:rFonts w:cs="Arial"/>
          <w:color w:val="000000" w:themeColor="text1"/>
        </w:rPr>
        <w:t>VNĐ</w:t>
      </w:r>
    </w:p>
    <w:p w14:paraId="7FB2D8C7" w14:textId="1DC77938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Đổi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mật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khẩu</w:t>
      </w:r>
      <w:proofErr w:type="spellEnd"/>
      <w:r>
        <w:rPr>
          <w:rFonts w:cs="Arial"/>
          <w:color w:val="000000" w:themeColor="text1"/>
        </w:rPr>
        <w:t xml:space="preserve">: 100.000.000 </w:t>
      </w:r>
      <w:r w:rsidRPr="00D34D43">
        <w:rPr>
          <w:rFonts w:cs="Arial"/>
          <w:color w:val="000000" w:themeColor="text1"/>
        </w:rPr>
        <w:t>VNĐ</w:t>
      </w:r>
    </w:p>
    <w:p w14:paraId="2BF577F3" w14:textId="20A072A4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Tính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năng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chuyện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bằng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chatbox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</w:t>
      </w:r>
      <w:r>
        <w:rPr>
          <w:rFonts w:cs="Arial"/>
          <w:color w:val="000000" w:themeColor="text1"/>
        </w:rPr>
        <w:t xml:space="preserve">00.000.000 </w:t>
      </w:r>
      <w:r w:rsidRPr="00D34D43">
        <w:rPr>
          <w:rFonts w:cs="Arial"/>
          <w:color w:val="000000" w:themeColor="text1"/>
        </w:rPr>
        <w:t>VNĐ</w:t>
      </w:r>
    </w:p>
    <w:p w14:paraId="05FB6F70" w14:textId="46EDE38A" w:rsidR="00BB7A26" w:rsidRDefault="00BB7A26" w:rsidP="00BB7A26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Kiểm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15</w:t>
      </w:r>
      <w:r>
        <w:rPr>
          <w:rFonts w:cs="Arial"/>
          <w:color w:val="000000" w:themeColor="text1"/>
        </w:rPr>
        <w:t>0.</w:t>
      </w:r>
      <w:r w:rsidR="00794FD9">
        <w:rPr>
          <w:rFonts w:cs="Arial"/>
          <w:color w:val="000000" w:themeColor="text1"/>
        </w:rPr>
        <w:t>75</w:t>
      </w:r>
      <w:r>
        <w:rPr>
          <w:rFonts w:cs="Arial"/>
          <w:color w:val="000000" w:themeColor="text1"/>
        </w:rPr>
        <w:t xml:space="preserve">0.000 </w:t>
      </w:r>
      <w:r w:rsidRPr="00D34D43">
        <w:rPr>
          <w:rFonts w:cs="Arial"/>
          <w:color w:val="000000" w:themeColor="text1"/>
        </w:rPr>
        <w:t>VNĐ</w:t>
      </w:r>
    </w:p>
    <w:p w14:paraId="2F3EF1C9" w14:textId="5D623CC5" w:rsidR="00794FD9" w:rsidRDefault="00794FD9" w:rsidP="00794FD9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vận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hành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quản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lý</w:t>
      </w:r>
      <w:proofErr w:type="spellEnd"/>
      <w:r>
        <w:rPr>
          <w:rFonts w:cs="Arial"/>
          <w:color w:val="000000" w:themeColor="text1"/>
        </w:rPr>
        <w:t xml:space="preserve">, </w:t>
      </w:r>
      <w:proofErr w:type="spellStart"/>
      <w:r>
        <w:rPr>
          <w:rFonts w:cs="Arial"/>
          <w:color w:val="000000" w:themeColor="text1"/>
        </w:rPr>
        <w:t>tài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chính</w:t>
      </w:r>
      <w:proofErr w:type="spellEnd"/>
      <w:r>
        <w:rPr>
          <w:rFonts w:cs="Arial"/>
          <w:color w:val="000000" w:themeColor="text1"/>
        </w:rPr>
        <w:t>:</w:t>
      </w:r>
    </w:p>
    <w:p w14:paraId="1CC23AFE" w14:textId="09FB6BAF" w:rsidR="00794FD9" w:rsidRDefault="00794FD9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tư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vấn</w:t>
      </w:r>
      <w:proofErr w:type="spellEnd"/>
      <w:r>
        <w:rPr>
          <w:rFonts w:cs="Arial"/>
          <w:color w:val="000000" w:themeColor="text1"/>
        </w:rPr>
        <w:t>: 100.000.000 VNĐ</w:t>
      </w:r>
    </w:p>
    <w:p w14:paraId="531ED6C2" w14:textId="02780DDD" w:rsidR="00794FD9" w:rsidRPr="00794FD9" w:rsidRDefault="00794FD9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Chi </w:t>
      </w:r>
      <w:proofErr w:type="spellStart"/>
      <w:r>
        <w:rPr>
          <w:rFonts w:cs="Arial"/>
          <w:color w:val="000000" w:themeColor="text1"/>
        </w:rPr>
        <w:t>phí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đào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tạo</w:t>
      </w:r>
      <w:proofErr w:type="spellEnd"/>
      <w:r>
        <w:rPr>
          <w:rFonts w:cs="Arial"/>
          <w:color w:val="000000" w:themeColor="text1"/>
        </w:rPr>
        <w:t>: 300.000.000 VNĐ</w:t>
      </w:r>
    </w:p>
    <w:p w14:paraId="5B12B085" w14:textId="43CD704C" w:rsidR="003E6A70" w:rsidRPr="00D34D43" w:rsidRDefault="007D42F3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trì</w:t>
      </w:r>
      <w:proofErr w:type="spellEnd"/>
      <w:r w:rsidR="00DA55BB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2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</w:p>
    <w:p w14:paraId="38A12E3F" w14:textId="0CD19980" w:rsidR="00DA55BB" w:rsidRPr="00D34D43" w:rsidRDefault="00DA55BB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Riêng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tối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</w:t>
      </w:r>
      <w:proofErr w:type="spellEnd"/>
      <w:r w:rsidRPr="00D34D43">
        <w:rPr>
          <w:rFonts w:cs="Arial"/>
          <w:color w:val="000000" w:themeColor="text1"/>
        </w:rPr>
        <w:t xml:space="preserve"> 3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</w:p>
    <w:p w14:paraId="3BDFEBAE" w14:textId="786D11A1" w:rsidR="00DA55BB" w:rsidRDefault="00DA55BB" w:rsidP="00794FD9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794FD9">
        <w:rPr>
          <w:rFonts w:cs="Arial"/>
          <w:color w:val="000000" w:themeColor="text1"/>
        </w:rPr>
        <w:t xml:space="preserve">Sau 2 </w:t>
      </w:r>
      <w:proofErr w:type="spellStart"/>
      <w:r w:rsidRPr="00794FD9">
        <w:rPr>
          <w:rFonts w:cs="Arial"/>
          <w:color w:val="000000" w:themeColor="text1"/>
        </w:rPr>
        <w:t>năm</w:t>
      </w:r>
      <w:proofErr w:type="spellEnd"/>
      <w:r w:rsidRPr="00794FD9">
        <w:rPr>
          <w:rFonts w:cs="Arial"/>
          <w:color w:val="000000" w:themeColor="text1"/>
        </w:rPr>
        <w:t xml:space="preserve">, </w:t>
      </w:r>
      <w:proofErr w:type="spellStart"/>
      <w:r w:rsidRPr="00794FD9">
        <w:rPr>
          <w:rFonts w:cs="Arial"/>
          <w:color w:val="000000" w:themeColor="text1"/>
        </w:rPr>
        <w:t>nếu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khách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hàng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muốn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sửa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lỗi</w:t>
      </w:r>
      <w:proofErr w:type="spellEnd"/>
      <w:r w:rsidRPr="00794FD9">
        <w:rPr>
          <w:rFonts w:cs="Arial"/>
          <w:color w:val="000000" w:themeColor="text1"/>
        </w:rPr>
        <w:t xml:space="preserve"> hay </w:t>
      </w:r>
      <w:proofErr w:type="spellStart"/>
      <w:r w:rsidRPr="00794FD9">
        <w:rPr>
          <w:rFonts w:cs="Arial"/>
          <w:color w:val="000000" w:themeColor="text1"/>
        </w:rPr>
        <w:t>thêm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tính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năng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cho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phần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mềm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thì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sẽ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trao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="000C7932" w:rsidRPr="00794FD9">
        <w:rPr>
          <w:rFonts w:cs="Arial"/>
          <w:color w:val="000000" w:themeColor="text1"/>
        </w:rPr>
        <w:t>đổi</w:t>
      </w:r>
      <w:proofErr w:type="spellEnd"/>
      <w:r w:rsidR="000C7932"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tùy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thuộc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vào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độ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phức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tạp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của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trình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để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quy</w:t>
      </w:r>
      <w:proofErr w:type="spellEnd"/>
      <w:r w:rsidRPr="00794FD9">
        <w:rPr>
          <w:rFonts w:cs="Arial"/>
          <w:color w:val="000000" w:themeColor="text1"/>
        </w:rPr>
        <w:t xml:space="preserve"> ra </w:t>
      </w:r>
      <w:proofErr w:type="spellStart"/>
      <w:r w:rsidRPr="00794FD9">
        <w:rPr>
          <w:rFonts w:cs="Arial"/>
          <w:color w:val="000000" w:themeColor="text1"/>
        </w:rPr>
        <w:t>giá</w:t>
      </w:r>
      <w:proofErr w:type="spellEnd"/>
      <w:r w:rsidRPr="00794FD9">
        <w:rPr>
          <w:rFonts w:cs="Arial"/>
          <w:color w:val="000000" w:themeColor="text1"/>
        </w:rPr>
        <w:t xml:space="preserve"> </w:t>
      </w:r>
      <w:proofErr w:type="spellStart"/>
      <w:r w:rsidRPr="00794FD9">
        <w:rPr>
          <w:rFonts w:cs="Arial"/>
          <w:color w:val="000000" w:themeColor="text1"/>
        </w:rPr>
        <w:t>thành</w:t>
      </w:r>
      <w:proofErr w:type="spellEnd"/>
      <w:r w:rsidRPr="00794FD9">
        <w:rPr>
          <w:rFonts w:cs="Arial"/>
          <w:color w:val="000000" w:themeColor="text1"/>
        </w:rPr>
        <w:t xml:space="preserve"> </w:t>
      </w:r>
    </w:p>
    <w:p w14:paraId="0B4A3E09" w14:textId="77777777" w:rsidR="00794FD9" w:rsidRPr="00794FD9" w:rsidRDefault="00794FD9" w:rsidP="00794FD9">
      <w:pPr>
        <w:ind w:left="360"/>
        <w:rPr>
          <w:rFonts w:cs="Arial"/>
          <w:color w:val="000000" w:themeColor="text1"/>
        </w:rPr>
      </w:pPr>
    </w:p>
    <w:p w14:paraId="0B8440D8" w14:textId="114B7DF5" w:rsidR="00794FD9" w:rsidRDefault="00794FD9" w:rsidP="00794FD9">
      <w:pPr>
        <w:rPr>
          <w:rFonts w:cs="Arial"/>
          <w:color w:val="000000" w:themeColor="text1"/>
        </w:rPr>
      </w:pPr>
      <w:proofErr w:type="spellStart"/>
      <w:r w:rsidRPr="00794FD9">
        <w:rPr>
          <w:rFonts w:cs="Arial"/>
          <w:b/>
          <w:bCs/>
          <w:color w:val="000000" w:themeColor="text1"/>
        </w:rPr>
        <w:t>Tổng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chi </w:t>
      </w:r>
      <w:proofErr w:type="spellStart"/>
      <w:r w:rsidRPr="00794FD9">
        <w:rPr>
          <w:rFonts w:cs="Arial"/>
          <w:b/>
          <w:bCs/>
          <w:color w:val="000000" w:themeColor="text1"/>
        </w:rPr>
        <w:t>phí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của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dự</w:t>
      </w:r>
      <w:proofErr w:type="spellEnd"/>
      <w:r w:rsidRPr="00794FD9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794FD9">
        <w:rPr>
          <w:rFonts w:cs="Arial"/>
          <w:b/>
          <w:bCs/>
          <w:color w:val="000000" w:themeColor="text1"/>
        </w:rPr>
        <w:t>án</w:t>
      </w:r>
      <w:proofErr w:type="spellEnd"/>
      <w:r w:rsidRPr="00794FD9">
        <w:rPr>
          <w:rFonts w:cs="Arial"/>
          <w:b/>
          <w:bCs/>
          <w:color w:val="000000" w:themeColor="text1"/>
        </w:rPr>
        <w:t>:</w:t>
      </w:r>
      <w:r>
        <w:rPr>
          <w:rFonts w:cs="Arial"/>
          <w:color w:val="000000" w:themeColor="text1"/>
        </w:rPr>
        <w:t xml:space="preserve"> 1.600.750.000 VNĐ</w:t>
      </w:r>
    </w:p>
    <w:p w14:paraId="182BDB03" w14:textId="77777777" w:rsidR="00794FD9" w:rsidRPr="00794FD9" w:rsidRDefault="00794FD9" w:rsidP="00794FD9">
      <w:pPr>
        <w:rPr>
          <w:rFonts w:cs="Arial"/>
          <w:color w:val="000000" w:themeColor="text1"/>
        </w:rPr>
      </w:pPr>
    </w:p>
    <w:p w14:paraId="578C2CD0" w14:textId="2114E611" w:rsidR="00D65A38" w:rsidRPr="00D34D43" w:rsidRDefault="00D65A38" w:rsidP="00D65A38">
      <w:pPr>
        <w:pStyle w:val="Heading1"/>
        <w:rPr>
          <w:rFonts w:cs="Arial"/>
          <w:color w:val="000000" w:themeColor="text1"/>
        </w:rPr>
      </w:pPr>
      <w:bookmarkStart w:id="21" w:name="_Toc27462021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bookmarkEnd w:id="21"/>
      <w:proofErr w:type="spellEnd"/>
    </w:p>
    <w:p w14:paraId="32007B6F" w14:textId="67A4DC7A" w:rsidR="00D65A38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code</w:t>
      </w:r>
      <w:r w:rsidR="00C77ACF" w:rsidRPr="00D34D43">
        <w:rPr>
          <w:rFonts w:cs="Arial"/>
          <w:color w:val="000000" w:themeColor="text1"/>
        </w:rPr>
        <w:t xml:space="preserve">: </w:t>
      </w:r>
      <w:proofErr w:type="spellStart"/>
      <w:r w:rsidR="003C189D" w:rsidRPr="00D34D43">
        <w:rPr>
          <w:rFonts w:cs="Arial"/>
          <w:color w:val="000000" w:themeColor="text1"/>
        </w:rPr>
        <w:t>trên</w:t>
      </w:r>
      <w:proofErr w:type="spellEnd"/>
      <w:r w:rsidR="003C189D" w:rsidRPr="00D34D43">
        <w:rPr>
          <w:rFonts w:cs="Arial"/>
          <w:color w:val="000000" w:themeColor="text1"/>
        </w:rPr>
        <w:t xml:space="preserve"> 15</w:t>
      </w:r>
      <w:r w:rsidR="00794FD9">
        <w:rPr>
          <w:rFonts w:cs="Arial"/>
          <w:color w:val="000000" w:themeColor="text1"/>
        </w:rPr>
        <w:t>.</w:t>
      </w:r>
      <w:r w:rsidR="003C189D" w:rsidRPr="00D34D43">
        <w:rPr>
          <w:rFonts w:cs="Arial"/>
          <w:color w:val="000000" w:themeColor="text1"/>
        </w:rPr>
        <w:t>000</w:t>
      </w:r>
    </w:p>
    <w:p w14:paraId="49FE857A" w14:textId="7D956732" w:rsidR="00FF6F60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testcase</w:t>
      </w:r>
      <w:r w:rsidR="003C189D" w:rsidRPr="00D34D43">
        <w:rPr>
          <w:rFonts w:cs="Arial"/>
          <w:color w:val="000000" w:themeColor="text1"/>
        </w:rPr>
        <w:t xml:space="preserve">: </w:t>
      </w:r>
      <w:r w:rsidR="00794FD9">
        <w:rPr>
          <w:rFonts w:cs="Arial"/>
          <w:color w:val="000000" w:themeColor="text1"/>
        </w:rPr>
        <w:t>900</w:t>
      </w:r>
      <w:r w:rsidRPr="00D34D43">
        <w:rPr>
          <w:rFonts w:cs="Arial"/>
          <w:color w:val="000000" w:themeColor="text1"/>
        </w:rPr>
        <w:t xml:space="preserve"> </w:t>
      </w:r>
    </w:p>
    <w:p w14:paraId="22C571DC" w14:textId="51D7432D" w:rsidR="00AE641A" w:rsidRPr="00D34D43" w:rsidRDefault="00AE641A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dòng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comment </w:t>
      </w:r>
      <w:proofErr w:type="spellStart"/>
      <w:r w:rsidRPr="00D34D43">
        <w:rPr>
          <w:rFonts w:cs="Arial"/>
          <w:color w:val="000000" w:themeColor="text1"/>
          <w:lang w:val="fr-FR"/>
        </w:rPr>
        <w:t>trên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K</w:t>
      </w:r>
      <w:r w:rsidR="009D5FF7" w:rsidRPr="00D34D43">
        <w:rPr>
          <w:rFonts w:cs="Arial"/>
          <w:color w:val="000000" w:themeColor="text1"/>
          <w:lang w:val="fr-FR"/>
        </w:rPr>
        <w:t>l</w:t>
      </w:r>
      <w:r w:rsidRPr="00D34D43">
        <w:rPr>
          <w:rFonts w:cs="Arial"/>
          <w:color w:val="000000" w:themeColor="text1"/>
          <w:lang w:val="fr-FR"/>
        </w:rPr>
        <w:t>oc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 xml:space="preserve"> : </w:t>
      </w:r>
      <w:r w:rsidR="00794FD9">
        <w:rPr>
          <w:rFonts w:cs="Arial"/>
          <w:color w:val="000000" w:themeColor="text1"/>
          <w:lang w:val="fr-FR"/>
        </w:rPr>
        <w:t>15</w:t>
      </w:r>
      <w:r w:rsidR="003C189D" w:rsidRPr="00D34D43">
        <w:rPr>
          <w:rFonts w:cs="Arial"/>
          <w:color w:val="000000" w:themeColor="text1"/>
          <w:lang w:val="fr-FR"/>
        </w:rPr>
        <w:t xml:space="preserve">0 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comments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>/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Kloc</w:t>
      </w:r>
      <w:proofErr w:type="spellEnd"/>
    </w:p>
    <w:p w14:paraId="2715EB7B" w14:textId="0DE2D2C3" w:rsidR="009D5FF7" w:rsidRDefault="009D5FF7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về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r w:rsidR="00794FD9">
        <w:rPr>
          <w:rFonts w:cs="Arial"/>
          <w:color w:val="000000" w:themeColor="text1"/>
          <w:lang w:val="fr-FR"/>
        </w:rPr>
        <w:t>U</w:t>
      </w:r>
      <w:r w:rsidRPr="00D34D43">
        <w:rPr>
          <w:rFonts w:cs="Arial"/>
          <w:color w:val="000000" w:themeColor="text1"/>
          <w:lang w:val="fr-FR"/>
        </w:rPr>
        <w:t xml:space="preserve">nit </w:t>
      </w:r>
      <w:r w:rsidR="00794FD9">
        <w:rPr>
          <w:rFonts w:cs="Arial"/>
          <w:color w:val="000000" w:themeColor="text1"/>
          <w:lang w:val="fr-FR"/>
        </w:rPr>
        <w:t>T</w:t>
      </w:r>
      <w:r w:rsidRPr="00D34D43">
        <w:rPr>
          <w:rFonts w:cs="Arial"/>
          <w:color w:val="000000" w:themeColor="text1"/>
          <w:lang w:val="fr-FR"/>
        </w:rPr>
        <w:t>est</w:t>
      </w:r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5C8F976" w14:textId="03174BBB" w:rsidR="00794FD9" w:rsidRPr="00794FD9" w:rsidRDefault="00794FD9" w:rsidP="00794FD9">
      <w:pPr>
        <w:pStyle w:val="ListParagraph"/>
        <w:numPr>
          <w:ilvl w:val="0"/>
          <w:numId w:val="21"/>
        </w:numPr>
        <w:rPr>
          <w:rFonts w:cs="Arial"/>
          <w:color w:val="000000" w:themeColor="text1"/>
          <w:lang w:val="fr-FR"/>
        </w:rPr>
      </w:pPr>
      <w:proofErr w:type="spellStart"/>
      <w:r>
        <w:rPr>
          <w:rFonts w:cs="Arial"/>
          <w:color w:val="000000" w:themeColor="text1"/>
          <w:lang w:val="fr-FR"/>
        </w:rPr>
        <w:t>Khoảng</w:t>
      </w:r>
      <w:proofErr w:type="spellEnd"/>
      <w:r>
        <w:rPr>
          <w:rFonts w:cs="Arial"/>
          <w:color w:val="000000" w:themeColor="text1"/>
          <w:lang w:val="fr-FR"/>
        </w:rPr>
        <w:t xml:space="preserve"> 1200 Unit Test</w:t>
      </w:r>
    </w:p>
    <w:p w14:paraId="2B605EB0" w14:textId="249798BF" w:rsidR="000C7932" w:rsidRPr="00D34D43" w:rsidRDefault="000C7932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hàm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chức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năng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phải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có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1 Unit Test</w:t>
      </w:r>
    </w:p>
    <w:p w14:paraId="66CBB08D" w14:textId="26EB4AB8" w:rsidR="000C7932" w:rsidRPr="00D34D43" w:rsidRDefault="00C93E18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>
        <w:rPr>
          <w:rFonts w:cs="Arial"/>
          <w:color w:val="000000" w:themeColor="text1"/>
          <w:lang w:val="fr-FR"/>
        </w:rPr>
        <w:lastRenderedPageBreak/>
        <w:t>Cấu</w:t>
      </w:r>
      <w:proofErr w:type="spellEnd"/>
      <w:r>
        <w:rPr>
          <w:rFonts w:cs="Arial"/>
          <w:color w:val="000000" w:themeColor="text1"/>
          <w:lang w:val="fr-FR"/>
        </w:rPr>
        <w:t xml:space="preserve"> </w:t>
      </w:r>
      <w:proofErr w:type="spellStart"/>
      <w:r>
        <w:rPr>
          <w:rFonts w:cs="Arial"/>
          <w:color w:val="000000" w:themeColor="text1"/>
          <w:lang w:val="fr-FR"/>
        </w:rPr>
        <w:t>trúc</w:t>
      </w:r>
      <w:proofErr w:type="spellEnd"/>
      <w:r>
        <w:rPr>
          <w:rFonts w:cs="Arial"/>
          <w:color w:val="000000" w:themeColor="text1"/>
          <w:lang w:val="fr-FR"/>
        </w:rPr>
        <w:t xml:space="preserve"> </w:t>
      </w:r>
      <w:proofErr w:type="spellStart"/>
      <w:r>
        <w:rPr>
          <w:rFonts w:cs="Arial"/>
          <w:color w:val="000000" w:themeColor="text1"/>
          <w:lang w:val="fr-FR"/>
        </w:rPr>
        <w:t>m</w:t>
      </w:r>
      <w:r w:rsidR="000C7932" w:rsidRPr="00D34D43">
        <w:rPr>
          <w:rFonts w:cs="Arial"/>
          <w:color w:val="000000" w:themeColor="text1"/>
          <w:lang w:val="fr-FR"/>
        </w:rPr>
        <w:t>ỗi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UnitTest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gồm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3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thành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phần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  <w:lang w:val="fr-FR"/>
        </w:rPr>
        <w:t>chính</w:t>
      </w:r>
      <w:proofErr w:type="spellEnd"/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64E2886" w14:textId="7C5AE8CD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TextFixture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đặt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class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chứa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test,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đây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bộ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1F756CC8" w14:textId="4B8EBBB6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SetUp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setup.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này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sẽ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được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chạy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mỗi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056329A1" w14:textId="6C55C4E7" w:rsidR="00EF585A" w:rsidRPr="00C93E18" w:rsidRDefault="000C7932" w:rsidP="00C93E18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Annotation [Test]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bên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dưới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 </w:t>
      </w:r>
    </w:p>
    <w:p w14:paraId="5AA7E7F6" w14:textId="77777777" w:rsidR="00EF585A" w:rsidRPr="00D34D43" w:rsidRDefault="00EF585A" w:rsidP="000C7932">
      <w:pPr>
        <w:ind w:left="360"/>
        <w:rPr>
          <w:rFonts w:cs="Arial"/>
          <w:color w:val="000000" w:themeColor="text1"/>
          <w:lang w:val="fr-FR"/>
        </w:rPr>
      </w:pPr>
    </w:p>
    <w:p w14:paraId="6C4B20CD" w14:textId="06370590" w:rsidR="00DE0787" w:rsidRPr="00D34D43" w:rsidRDefault="00DE0787" w:rsidP="00DE0787">
      <w:pPr>
        <w:pStyle w:val="Heading1"/>
        <w:rPr>
          <w:rFonts w:cs="Arial"/>
          <w:color w:val="000000" w:themeColor="text1"/>
        </w:rPr>
      </w:pPr>
      <w:bookmarkStart w:id="22" w:name="_Toc27462022"/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bookmarkEnd w:id="22"/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982407F" w14:textId="495C4972" w:rsidR="00485948" w:rsidRDefault="003F1120" w:rsidP="00837007">
      <w:pPr>
        <w:pStyle w:val="Heading2"/>
        <w:rPr>
          <w:rFonts w:cs="Arial"/>
          <w:color w:val="000000" w:themeColor="text1"/>
          <w:lang w:eastAsia="en-US" w:bidi="ar-SA"/>
        </w:rPr>
      </w:pPr>
      <w:bookmarkStart w:id="23" w:name="_Toc27462023"/>
      <w:proofErr w:type="spellStart"/>
      <w:r w:rsidRPr="00D34D43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mềm</w:t>
      </w:r>
      <w:bookmarkEnd w:id="23"/>
      <w:proofErr w:type="spellEnd"/>
    </w:p>
    <w:p w14:paraId="1ED42124" w14:textId="2B9E403A" w:rsidR="003429D5" w:rsidRPr="003429D5" w:rsidRDefault="00EF585A" w:rsidP="003429D5">
      <w:pPr>
        <w:rPr>
          <w:lang w:eastAsia="en-US" w:bidi="ar-SA"/>
        </w:rPr>
      </w:pPr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MVC:</w:t>
      </w:r>
      <w:r w:rsidR="00F30534" w:rsidRPr="003429D5">
        <w:rPr>
          <w:rFonts w:cs="Arial"/>
          <w:noProof/>
          <w:color w:val="000000" w:themeColor="text1"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089BAE8A" wp14:editId="3A9580EA">
            <wp:simplePos x="0" y="0"/>
            <wp:positionH relativeFrom="column">
              <wp:posOffset>4693920</wp:posOffset>
            </wp:positionH>
            <wp:positionV relativeFrom="paragraph">
              <wp:posOffset>1443355</wp:posOffset>
            </wp:positionV>
            <wp:extent cx="400050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571" y="19957"/>
                <wp:lineTo x="2057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1312" behindDoc="0" locked="0" layoutInCell="1" allowOverlap="1" wp14:anchorId="48D214AD" wp14:editId="101D856B">
            <wp:simplePos x="0" y="0"/>
            <wp:positionH relativeFrom="column">
              <wp:posOffset>4541520</wp:posOffset>
            </wp:positionH>
            <wp:positionV relativeFrom="paragraph">
              <wp:posOffset>1950085</wp:posOffset>
            </wp:positionV>
            <wp:extent cx="679450" cy="677545"/>
            <wp:effectExtent l="0" t="0" r="6350" b="8255"/>
            <wp:wrapThrough wrapText="bothSides">
              <wp:wrapPolygon edited="0">
                <wp:start x="0" y="0"/>
                <wp:lineTo x="0" y="21256"/>
                <wp:lineTo x="21196" y="21256"/>
                <wp:lineTo x="21196" y="0"/>
                <wp:lineTo x="0" y="0"/>
              </wp:wrapPolygon>
            </wp:wrapThrough>
            <wp:docPr id="26" name="Picture 26" descr="Image result for server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erver png&quot;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4384" behindDoc="0" locked="0" layoutInCell="1" allowOverlap="1" wp14:anchorId="2832DFD3" wp14:editId="69D1F57B">
            <wp:simplePos x="0" y="0"/>
            <wp:positionH relativeFrom="page">
              <wp:posOffset>4883150</wp:posOffset>
            </wp:positionH>
            <wp:positionV relativeFrom="paragraph">
              <wp:posOffset>540385</wp:posOffset>
            </wp:positionV>
            <wp:extent cx="1517015" cy="645160"/>
            <wp:effectExtent l="0" t="0" r="6985" b="2540"/>
            <wp:wrapThrough wrapText="bothSides">
              <wp:wrapPolygon edited="0">
                <wp:start x="0" y="0"/>
                <wp:lineTo x="0" y="21047"/>
                <wp:lineTo x="21428" y="21047"/>
                <wp:lineTo x="21428" y="0"/>
                <wp:lineTo x="0" y="0"/>
              </wp:wrapPolygon>
            </wp:wrapThrough>
            <wp:docPr id="30" name="Picture 30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701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BlueStripe1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0B658E" w14:paraId="33B9A5BA" w14:textId="77777777" w:rsidTr="00FB3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531CED56" w14:textId="727AF7C2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Ứng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dụng</w:t>
            </w:r>
            <w:proofErr w:type="spellEnd"/>
          </w:p>
        </w:tc>
        <w:tc>
          <w:tcPr>
            <w:tcW w:w="4050" w:type="dxa"/>
          </w:tcPr>
          <w:p w14:paraId="3CB6DA28" w14:textId="1EDB875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Ngôn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ngữ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: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HTML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Js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PHP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MYSQL</w:t>
            </w:r>
          </w:p>
          <w:p w14:paraId="19267288" w14:textId="77777777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mạng</w:t>
            </w:r>
            <w:proofErr w:type="spellEnd"/>
          </w:p>
          <w:p w14:paraId="17C9CC91" w14:textId="2BC0C7B8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web</w:t>
            </w:r>
          </w:p>
        </w:tc>
      </w:tr>
      <w:tr w:rsidR="000B658E" w14:paraId="3C93B10E" w14:textId="77777777" w:rsidTr="00FB36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74179C3F" w14:textId="347BB5A4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Firmware</w:t>
            </w:r>
          </w:p>
        </w:tc>
        <w:tc>
          <w:tcPr>
            <w:tcW w:w="4050" w:type="dxa"/>
          </w:tcPr>
          <w:p w14:paraId="3F92EAD7" w14:textId="4D9386EB" w:rsidR="003429D5" w:rsidRDefault="003429D5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r>
              <w:rPr>
                <w:rFonts w:cs="Arial"/>
                <w:color w:val="000000" w:themeColor="text1"/>
                <w:lang w:eastAsia="en-US" w:bidi="ar-SA"/>
              </w:rPr>
              <w:t>Internet</w:t>
            </w:r>
          </w:p>
          <w:p w14:paraId="48D20842" w14:textId="73848FF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Giao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thức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https</w:t>
            </w:r>
          </w:p>
        </w:tc>
      </w:tr>
      <w:tr w:rsidR="000B658E" w14:paraId="4494BF19" w14:textId="77777777" w:rsidTr="00FB36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08FC4134" w14:textId="2ABD79FD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Hardware</w:t>
            </w:r>
          </w:p>
        </w:tc>
        <w:tc>
          <w:tcPr>
            <w:tcW w:w="4050" w:type="dxa"/>
          </w:tcPr>
          <w:p w14:paraId="505E1692" w14:textId="6C98A93B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Máy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chủ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DELL POWERE R630 E5- 2600 V3 V4 DDR4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chính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hãng</w:t>
            </w:r>
            <w:proofErr w:type="spellEnd"/>
          </w:p>
        </w:tc>
      </w:tr>
    </w:tbl>
    <w:p w14:paraId="030DD91C" w14:textId="2E2EA4EB" w:rsidR="003429D5" w:rsidRPr="00D34D43" w:rsidRDefault="003429D5" w:rsidP="00AB64E5">
      <w:pPr>
        <w:rPr>
          <w:rFonts w:cs="Arial"/>
          <w:color w:val="000000" w:themeColor="text1"/>
          <w:lang w:eastAsia="en-US" w:bidi="ar-SA"/>
        </w:rPr>
      </w:pPr>
    </w:p>
    <w:p w14:paraId="29C398E3" w14:textId="1D689AC3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24" w:name="_Toc27462024"/>
      <w:proofErr w:type="spellStart"/>
      <w:r w:rsidRPr="00D34D43">
        <w:rPr>
          <w:rFonts w:cs="Arial"/>
          <w:color w:val="000000" w:themeColor="text1"/>
          <w:lang w:eastAsia="en-US" w:bidi="ar-SA"/>
        </w:rPr>
        <w:t>Giao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diện</w:t>
      </w:r>
      <w:bookmarkEnd w:id="24"/>
      <w:proofErr w:type="spellEnd"/>
    </w:p>
    <w:p w14:paraId="3518921B" w14:textId="1A3C9C4D" w:rsidR="00B3139A" w:rsidRPr="00D34D43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6C863858" w:rsidR="003667FD" w:rsidRPr="00D34D43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5" w:name="_Hlk533535181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1.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đăng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trang</w:t>
      </w:r>
      <w:proofErr w:type="spellEnd"/>
      <w:r w:rsidRPr="00D34D43">
        <w:rPr>
          <w:rFonts w:cs="Arial"/>
          <w:b/>
          <w:color w:val="000000" w:themeColor="text1"/>
        </w:rPr>
        <w:t xml:space="preserve"> Web</w:t>
      </w:r>
      <w:bookmarkEnd w:id="25"/>
    </w:p>
    <w:p w14:paraId="08EDAE9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0363B197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Website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22A09B7D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19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2.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được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nhật</w:t>
      </w:r>
      <w:bookmarkEnd w:id="26"/>
      <w:proofErr w:type="spellEnd"/>
    </w:p>
    <w:p w14:paraId="75295A71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10295A12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nằm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D712D5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20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3.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tài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khoản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27"/>
      <w:proofErr w:type="spellEnd"/>
    </w:p>
    <w:p w14:paraId="6B671D77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”,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D43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1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4.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</w:t>
      </w:r>
      <w:bookmarkEnd w:id="28"/>
    </w:p>
    <w:p w14:paraId="41847D3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tự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nhưng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link “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” ở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9F46243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2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5.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mật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khẩu</w:t>
      </w:r>
      <w:bookmarkEnd w:id="29"/>
      <w:proofErr w:type="spellEnd"/>
    </w:p>
    <w:p w14:paraId="5209107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form,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CE3A0E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ta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3A1A0C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3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6.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chi </w:t>
      </w:r>
      <w:proofErr w:type="spellStart"/>
      <w:r w:rsidRPr="00D34D43">
        <w:rPr>
          <w:rFonts w:cs="Arial"/>
          <w:b/>
          <w:color w:val="000000" w:themeColor="text1"/>
        </w:rPr>
        <w:t>tiết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0"/>
      <w:proofErr w:type="spellEnd"/>
    </w:p>
    <w:p w14:paraId="5D90F57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. Ở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chữ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Thêm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50FEE23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</w:p>
    <w:p w14:paraId="5D3953B0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1" w:name="_Hlk53353524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7.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về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bookmarkEnd w:id="31"/>
      <w:proofErr w:type="spellEnd"/>
    </w:p>
    <w:p w14:paraId="3B85AB56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check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46509BCD" w14:textId="77777777" w:rsidR="003667FD" w:rsidRPr="00D34D43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2" w:name="_Hlk53353525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8.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hiển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thị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32"/>
      <w:proofErr w:type="spellEnd"/>
    </w:p>
    <w:p w14:paraId="3F4F3A3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chuyển</w:t>
      </w:r>
      <w:proofErr w:type="spellEnd"/>
      <w:r w:rsidRPr="00D34D43">
        <w:rPr>
          <w:rFonts w:cs="Arial"/>
          <w:color w:val="000000" w:themeColor="text1"/>
        </w:rPr>
        <w:t xml:space="preserve"> sang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</w:t>
      </w:r>
      <w:proofErr w:type="spellStart"/>
      <w:r w:rsidRPr="00D34D43">
        <w:rPr>
          <w:rFonts w:cs="Arial"/>
          <w:color w:val="000000" w:themeColor="text1"/>
        </w:rPr>
        <w:t>rồi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”, ta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7CBE3A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3" w:name="_Hlk53353526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9.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tìm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kiếm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3"/>
      <w:proofErr w:type="spellEnd"/>
    </w:p>
    <w:p w14:paraId="4554ED43" w14:textId="661F0DF7" w:rsidR="003667FD" w:rsidRPr="00D34D43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D34D43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34" w:name="_Toc27462025"/>
      <w:proofErr w:type="spellStart"/>
      <w:r w:rsidRPr="00D34D43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bookmarkEnd w:id="34"/>
      <w:proofErr w:type="spellEnd"/>
    </w:p>
    <w:p w14:paraId="422F079C" w14:textId="4D6374AA" w:rsidR="00837007" w:rsidRPr="00D34D43" w:rsidRDefault="00837007" w:rsidP="00837007">
      <w:pPr>
        <w:rPr>
          <w:rFonts w:cs="Arial"/>
          <w:b/>
          <w:color w:val="000000" w:themeColor="text1"/>
        </w:rPr>
      </w:pPr>
      <w:r w:rsidRPr="00D34D43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D34D43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b/>
          <w:color w:val="000000" w:themeColor="text1"/>
          <w:szCs w:val="24"/>
        </w:rPr>
        <w:t>Danh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sách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các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bảng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cơ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sở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dữ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10.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D34D43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11.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“doctor”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D34D43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12.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D34D43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5" w:name="_Hlk533535120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13.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“meal”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5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6" w:name="_Hlk533535132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14.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doctorcomment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6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7" w:name="_Hlk533535143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15.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doctornote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7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D34D43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8" w:name="_Hlk533535164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16. </w:t>
      </w:r>
      <w:proofErr w:type="spellStart"/>
      <w:r w:rsidRPr="00D34D43">
        <w:rPr>
          <w:rFonts w:cs="Arial"/>
          <w:bCs/>
          <w:color w:val="000000" w:themeColor="text1"/>
        </w:rPr>
        <w:t>Sơ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đồ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quan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hệ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giữa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các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8"/>
      <w:proofErr w:type="spellEnd"/>
    </w:p>
    <w:p w14:paraId="22E5DE26" w14:textId="77777777" w:rsidR="003667FD" w:rsidRPr="00D34D43" w:rsidRDefault="003667FD" w:rsidP="003667FD">
      <w:pPr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D34D43" w:rsidRDefault="00837007" w:rsidP="00837007">
      <w:pPr>
        <w:rPr>
          <w:rFonts w:cs="Arial"/>
          <w:color w:val="000000" w:themeColor="text1"/>
          <w:lang w:eastAsia="en-US" w:bidi="ar-SA"/>
        </w:rPr>
      </w:pPr>
    </w:p>
    <w:p w14:paraId="13528255" w14:textId="77777777" w:rsidR="003667FD" w:rsidRPr="00D34D43" w:rsidRDefault="003667FD" w:rsidP="00837007">
      <w:pPr>
        <w:rPr>
          <w:rFonts w:cs="Arial"/>
          <w:color w:val="000000" w:themeColor="text1"/>
          <w:lang w:eastAsia="en-US" w:bidi="ar-SA"/>
        </w:rPr>
      </w:pPr>
    </w:p>
    <w:p w14:paraId="7DAFB30C" w14:textId="1A11520A" w:rsidR="00294E5E" w:rsidRPr="00D34D43" w:rsidRDefault="003F1120" w:rsidP="00294E5E">
      <w:pPr>
        <w:pStyle w:val="Heading2"/>
        <w:rPr>
          <w:rFonts w:cs="Arial"/>
          <w:color w:val="000000" w:themeColor="text1"/>
          <w:lang w:eastAsia="en-US" w:bidi="ar-SA"/>
        </w:rPr>
      </w:pPr>
      <w:bookmarkStart w:id="39" w:name="_Toc27462026"/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bookmarkEnd w:id="39"/>
      <w:proofErr w:type="spellEnd"/>
    </w:p>
    <w:p w14:paraId="47FB41E5" w14:textId="6F82A9E2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06ACED6" w14:textId="2F097CA4" w:rsidR="00A91665" w:rsidRPr="00D34D43" w:rsidRDefault="00294E5E" w:rsidP="00252621">
      <w:pPr>
        <w:pStyle w:val="ListParagraph"/>
        <w:numPr>
          <w:ilvl w:val="0"/>
          <w:numId w:val="9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Một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3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lý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được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hóa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và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chia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thành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5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Lưu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gia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tăng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nội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kiểm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soát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nhúng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tập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trung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16F5F544" w14:textId="0FF2A4AE" w:rsidR="00294E5E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color w:val="000000" w:themeColor="text1"/>
          <w:lang w:eastAsia="en-US" w:bidi="ar-SA"/>
        </w:rPr>
        <w:t xml:space="preserve">2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internet song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hành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cân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tải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lửa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1x switch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layer </w:t>
      </w:r>
      <w:r w:rsidR="008B0FCD" w:rsidRPr="00D34D43">
        <w:rPr>
          <w:rFonts w:cs="Arial"/>
          <w:color w:val="000000" w:themeColor="text1"/>
          <w:lang w:eastAsia="en-US" w:bidi="ar-SA"/>
        </w:rPr>
        <w:t>4 + 16</w:t>
      </w:r>
      <w:r w:rsidRPr="00D34D43">
        <w:rPr>
          <w:rFonts w:cs="Arial"/>
          <w:color w:val="000000" w:themeColor="text1"/>
          <w:lang w:eastAsia="en-US" w:bidi="ar-SA"/>
        </w:rPr>
        <w:t>x Access Point</w:t>
      </w:r>
    </w:p>
    <w:p w14:paraId="08C61A1A" w14:textId="05E250D8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thống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22581EB" w14:textId="676638EE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Phù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hiện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có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5644179A" w14:textId="612B360B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gramStart"/>
      <w:r w:rsidRPr="00D34D43">
        <w:rPr>
          <w:rFonts w:cs="Arial"/>
          <w:color w:val="000000" w:themeColor="text1"/>
          <w:lang w:eastAsia="en-US" w:bidi="ar-SA"/>
        </w:rPr>
        <w:t>An</w:t>
      </w:r>
      <w:proofErr w:type="gram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/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bảo</w:t>
      </w:r>
      <w:proofErr w:type="spellEnd"/>
      <w:r w:rsidR="00585011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10EC150E" w14:textId="51C530A4" w:rsidR="00A91665" w:rsidRDefault="00A91665" w:rsidP="00A91665">
      <w:p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BF5" w14:textId="2053CA7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498AA3AD" w14:textId="05D738EB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CAF35A9" w14:textId="2236EE27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05B1FEB" w14:textId="2CAABDBE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D3DEA7B" w14:textId="1B261FE1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0A1AB85" w14:textId="7E0A5372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D30412F" w14:textId="4EE5D700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275F8F5" w14:textId="005D36F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1311F886" w14:textId="5130F208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5DC20F05" w14:textId="33BEC71A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8E90D0F" w14:textId="77777777" w:rsidR="00585011" w:rsidRPr="00D34D43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732EE1EB" w14:textId="4D6340C4" w:rsidR="009D290A" w:rsidRPr="00D34D43" w:rsidRDefault="009D290A" w:rsidP="005E2D65">
      <w:pPr>
        <w:pStyle w:val="Heading1"/>
        <w:rPr>
          <w:rFonts w:cs="Arial"/>
          <w:color w:val="000000" w:themeColor="text1"/>
        </w:rPr>
      </w:pPr>
      <w:bookmarkStart w:id="40" w:name="_Toc27462027"/>
      <w:proofErr w:type="spellStart"/>
      <w:r w:rsidRPr="00D34D43">
        <w:rPr>
          <w:rFonts w:cs="Arial"/>
          <w:color w:val="000000" w:themeColor="text1"/>
        </w:rPr>
        <w:lastRenderedPageBreak/>
        <w:t>Giám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0"/>
      <w:proofErr w:type="spellEnd"/>
    </w:p>
    <w:p w14:paraId="36610AD8" w14:textId="10D1CC69" w:rsidR="00F45E06" w:rsidRPr="00D34D43" w:rsidRDefault="00F45E06" w:rsidP="00F45E06">
      <w:pPr>
        <w:pStyle w:val="Heading2"/>
        <w:rPr>
          <w:rFonts w:cs="Arial"/>
          <w:color w:val="000000" w:themeColor="text1"/>
        </w:rPr>
      </w:pPr>
      <w:bookmarkStart w:id="41" w:name="_Toc27462028"/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câu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hỏi</w:t>
      </w:r>
      <w:bookmarkEnd w:id="41"/>
      <w:proofErr w:type="spellEnd"/>
    </w:p>
    <w:p w14:paraId="2708B202" w14:textId="7E4560FD" w:rsidR="00667DD5" w:rsidRPr="00D34D43" w:rsidRDefault="003A3FFF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="00BD4022" w:rsidRPr="00D34D43">
        <w:rPr>
          <w:rFonts w:cs="Arial"/>
          <w:color w:val="000000" w:themeColor="text1"/>
        </w:rPr>
        <w:t xml:space="preserve">: </w:t>
      </w:r>
      <w:r w:rsidR="005A4994" w:rsidRPr="00D34D43">
        <w:rPr>
          <w:rFonts w:cs="Arial"/>
          <w:color w:val="000000" w:themeColor="text1"/>
        </w:rPr>
        <w:t>“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của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lỗi</w:t>
      </w:r>
      <w:proofErr w:type="spellEnd"/>
      <w:r w:rsidRPr="00D34D43">
        <w:rPr>
          <w:rFonts w:cs="Arial"/>
          <w:color w:val="000000" w:themeColor="text1"/>
        </w:rPr>
        <w:t>?”.</w:t>
      </w:r>
    </w:p>
    <w:p w14:paraId="6C317951" w14:textId="2A7B109D" w:rsidR="006C3A9C" w:rsidRPr="00EF585A" w:rsidRDefault="003A3FFF" w:rsidP="00EF585A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="00667DD5"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proofErr w:type="gramStart"/>
      <w:r w:rsidR="00EF585A">
        <w:rPr>
          <w:rFonts w:cs="Arial"/>
          <w:color w:val="000000" w:themeColor="text1"/>
        </w:rPr>
        <w:t xml:space="preserve">“ </w:t>
      </w:r>
      <w:proofErr w:type="spellStart"/>
      <w:r w:rsidR="00C70C9D" w:rsidRPr="00D34D43">
        <w:rPr>
          <w:rFonts w:cs="Arial"/>
          <w:color w:val="000000" w:themeColor="text1"/>
        </w:rPr>
        <w:t>Không</w:t>
      </w:r>
      <w:proofErr w:type="spellEnd"/>
      <w:proofErr w:type="gram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cần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thiết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phải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viên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làm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trực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tiếp</w:t>
      </w:r>
      <w:proofErr w:type="spellEnd"/>
      <w:r w:rsidR="00C70C9D"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bởi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vì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chúng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tôi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sẽ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trách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nhiệm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hướng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dẫn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đào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tạo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để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sử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dụng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thống</w:t>
      </w:r>
      <w:proofErr w:type="spellEnd"/>
      <w:r w:rsidR="00EF585A">
        <w:rPr>
          <w:rFonts w:cs="Arial"/>
          <w:color w:val="000000" w:themeColor="text1"/>
        </w:rPr>
        <w:t xml:space="preserve">. </w:t>
      </w:r>
      <w:proofErr w:type="spellStart"/>
      <w:r w:rsidR="00EF585A">
        <w:rPr>
          <w:rFonts w:cs="Arial"/>
          <w:color w:val="000000" w:themeColor="text1"/>
        </w:rPr>
        <w:t>Trong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thời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gian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hành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bảo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trì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n</w:t>
      </w:r>
      <w:r w:rsidR="00C70C9D" w:rsidRPr="00EF585A">
        <w:rPr>
          <w:rFonts w:cs="Arial"/>
          <w:color w:val="000000" w:themeColor="text1"/>
        </w:rPr>
        <w:t>ếu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vấn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đề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gì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xảy</w:t>
      </w:r>
      <w:proofErr w:type="spellEnd"/>
      <w:r w:rsidR="00C70C9D" w:rsidRPr="00EF585A">
        <w:rPr>
          <w:rFonts w:cs="Arial"/>
          <w:color w:val="000000" w:themeColor="text1"/>
        </w:rPr>
        <w:t xml:space="preserve"> ra </w:t>
      </w:r>
      <w:proofErr w:type="spellStart"/>
      <w:r w:rsidR="00C70C9D" w:rsidRPr="00EF585A">
        <w:rPr>
          <w:rFonts w:cs="Arial"/>
          <w:color w:val="000000" w:themeColor="text1"/>
        </w:rPr>
        <w:t>chúng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tôi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có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thể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và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bảo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trì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ngay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từ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xa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hoặc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sẽ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trực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tiếp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đến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bệnh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viện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để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sửa</w:t>
      </w:r>
      <w:proofErr w:type="spellEnd"/>
      <w:r w:rsidR="00C70C9D" w:rsidRPr="00EF585A">
        <w:rPr>
          <w:rFonts w:cs="Arial"/>
          <w:color w:val="000000" w:themeColor="text1"/>
        </w:rPr>
        <w:t xml:space="preserve"> </w:t>
      </w:r>
      <w:proofErr w:type="spellStart"/>
      <w:r w:rsidR="00C70C9D" w:rsidRPr="00EF585A">
        <w:rPr>
          <w:rFonts w:cs="Arial"/>
          <w:color w:val="000000" w:themeColor="text1"/>
        </w:rPr>
        <w:t>lỗi</w:t>
      </w:r>
      <w:proofErr w:type="spellEnd"/>
      <w:r w:rsidR="00C70C9D" w:rsidRPr="00EF585A">
        <w:rPr>
          <w:rFonts w:cs="Arial"/>
          <w:color w:val="000000" w:themeColor="text1"/>
        </w:rPr>
        <w:t xml:space="preserve">. </w:t>
      </w:r>
      <w:r w:rsidR="00EF585A">
        <w:rPr>
          <w:rFonts w:cs="Arial"/>
          <w:color w:val="000000" w:themeColor="text1"/>
        </w:rPr>
        <w:t>“</w:t>
      </w:r>
    </w:p>
    <w:p w14:paraId="78D2041A" w14:textId="34BA1CB5" w:rsidR="00667DD5" w:rsidRPr="00D34D43" w:rsidRDefault="00667DD5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“Oh</w:t>
      </w:r>
      <w:r w:rsidR="00954A4A" w:rsidRPr="00D34D43">
        <w:rPr>
          <w:rFonts w:cs="Arial"/>
          <w:color w:val="000000" w:themeColor="text1"/>
        </w:rPr>
        <w:t xml:space="preserve">. </w:t>
      </w:r>
      <w:proofErr w:type="spellStart"/>
      <w:r w:rsidR="00251D74" w:rsidRPr="00D34D43">
        <w:rPr>
          <w:rFonts w:cs="Arial"/>
          <w:color w:val="000000" w:themeColor="text1"/>
        </w:rPr>
        <w:t>S</w:t>
      </w:r>
      <w:r w:rsidR="00954A4A" w:rsidRPr="00D34D43">
        <w:rPr>
          <w:rFonts w:cs="Arial"/>
          <w:color w:val="000000" w:themeColor="text1"/>
        </w:rPr>
        <w:t>ếp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chúng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tôi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sử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dụn</w:t>
      </w:r>
      <w:bookmarkStart w:id="42" w:name="_GoBack"/>
      <w:bookmarkEnd w:id="42"/>
      <w:r w:rsidR="00954A4A" w:rsidRPr="00D34D43">
        <w:rPr>
          <w:rFonts w:cs="Arial"/>
          <w:color w:val="000000" w:themeColor="text1"/>
        </w:rPr>
        <w:t>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máy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tính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cài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hệ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điều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hành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r w:rsidR="00915C78" w:rsidRPr="00D34D43">
        <w:rPr>
          <w:rFonts w:cs="Arial"/>
          <w:color w:val="000000" w:themeColor="text1"/>
        </w:rPr>
        <w:t xml:space="preserve">Windows 95 </w:t>
      </w:r>
      <w:proofErr w:type="spellStart"/>
      <w:r w:rsidR="00915C78" w:rsidRPr="00D34D43">
        <w:rPr>
          <w:rFonts w:cs="Arial"/>
          <w:color w:val="000000" w:themeColor="text1"/>
        </w:rPr>
        <w:t>cơ</w:t>
      </w:r>
      <w:proofErr w:type="spellEnd"/>
      <w:r w:rsidR="00D82BE2" w:rsidRPr="00D34D43">
        <w:rPr>
          <w:rFonts w:cs="Arial"/>
          <w:color w:val="000000" w:themeColor="text1"/>
        </w:rPr>
        <w:t>.</w:t>
      </w:r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Liệu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phần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mềm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này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phải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chạy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được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đấy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nhé</w:t>
      </w:r>
      <w:proofErr w:type="spellEnd"/>
      <w:r w:rsidR="00DB2EB7" w:rsidRPr="00D34D43">
        <w:rPr>
          <w:rFonts w:cs="Arial"/>
          <w:color w:val="000000" w:themeColor="text1"/>
        </w:rPr>
        <w:t xml:space="preserve">. </w:t>
      </w:r>
      <w:proofErr w:type="spellStart"/>
      <w:r w:rsidR="00DB2EB7" w:rsidRPr="00D34D43">
        <w:rPr>
          <w:rFonts w:cs="Arial"/>
          <w:color w:val="000000" w:themeColor="text1"/>
        </w:rPr>
        <w:t>Ông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mới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là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người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duyệt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cái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này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đấy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65D94067" w14:textId="2060398F" w:rsidR="00667DD5" w:rsidRPr="00D34D43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 xml:space="preserve">“Anh </w:t>
      </w:r>
      <w:proofErr w:type="spellStart"/>
      <w:r w:rsidR="00EF585A">
        <w:rPr>
          <w:rFonts w:cs="Arial"/>
          <w:color w:val="000000" w:themeColor="text1"/>
        </w:rPr>
        <w:t>yên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tâm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đi</w:t>
      </w:r>
      <w:proofErr w:type="spellEnd"/>
      <w:r w:rsidR="00EF585A">
        <w:rPr>
          <w:rFonts w:cs="Arial"/>
          <w:color w:val="000000" w:themeColor="text1"/>
        </w:rPr>
        <w:t xml:space="preserve">,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thống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của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chúng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tôi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chạy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được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trên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mọi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hệ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điều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hành</w:t>
      </w:r>
      <w:proofErr w:type="spellEnd"/>
      <w:r w:rsidR="00EF585A">
        <w:rPr>
          <w:rFonts w:cs="Arial"/>
          <w:color w:val="000000" w:themeColor="text1"/>
        </w:rPr>
        <w:t>. “</w:t>
      </w:r>
    </w:p>
    <w:p w14:paraId="12A42682" w14:textId="77777777" w:rsidR="006C3A9C" w:rsidRPr="00D34D43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00E855CE" w:rsidR="00460E60" w:rsidRPr="00D34D43" w:rsidRDefault="00460E60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</w:t>
      </w:r>
      <w:proofErr w:type="spellStart"/>
      <w:r w:rsidR="00853CD0" w:rsidRPr="00D34D43">
        <w:rPr>
          <w:rFonts w:cs="Arial"/>
          <w:color w:val="000000" w:themeColor="text1"/>
        </w:rPr>
        <w:t>Dự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án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phát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triển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phần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mềm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r w:rsidR="00375D16">
        <w:rPr>
          <w:rFonts w:cs="Arial"/>
          <w:color w:val="000000" w:themeColor="text1"/>
        </w:rPr>
        <w:t>2</w:t>
      </w:r>
      <w:r w:rsidR="00853CD0" w:rsidRPr="00D34D43">
        <w:rPr>
          <w:rFonts w:cs="Arial"/>
          <w:color w:val="000000" w:themeColor="text1"/>
        </w:rPr>
        <w:t xml:space="preserve">00 </w:t>
      </w:r>
      <w:proofErr w:type="spellStart"/>
      <w:r w:rsidR="00853CD0" w:rsidRPr="00D34D43">
        <w:rPr>
          <w:rFonts w:cs="Arial"/>
          <w:color w:val="000000" w:themeColor="text1"/>
        </w:rPr>
        <w:t>triệu</w:t>
      </w:r>
      <w:proofErr w:type="spellEnd"/>
      <w:r w:rsidR="00853CD0" w:rsidRPr="00D34D43">
        <w:rPr>
          <w:rFonts w:cs="Arial"/>
          <w:color w:val="000000" w:themeColor="text1"/>
        </w:rPr>
        <w:t xml:space="preserve">.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c</w:t>
      </w:r>
      <w:r w:rsidR="009A592B" w:rsidRPr="00D34D43">
        <w:rPr>
          <w:rFonts w:cs="Arial"/>
          <w:color w:val="000000" w:themeColor="text1"/>
        </w:rPr>
        <w:t>ó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r w:rsidR="00AA7A9A" w:rsidRPr="00D34D43">
        <w:rPr>
          <w:rFonts w:cs="Arial"/>
          <w:color w:val="000000" w:themeColor="text1"/>
        </w:rPr>
        <w:t xml:space="preserve">bao </w:t>
      </w:r>
      <w:proofErr w:type="spellStart"/>
      <w:r w:rsidR="00AA7A9A" w:rsidRPr="00D34D43">
        <w:rPr>
          <w:rFonts w:cs="Arial"/>
          <w:color w:val="000000" w:themeColor="text1"/>
        </w:rPr>
        <w:t>gồm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r w:rsidR="009A592B" w:rsidRPr="00D34D43">
        <w:rPr>
          <w:rFonts w:cs="Arial"/>
          <w:color w:val="000000" w:themeColor="text1"/>
        </w:rPr>
        <w:t xml:space="preserve">VAT hay </w:t>
      </w:r>
      <w:proofErr w:type="spellStart"/>
      <w:r w:rsidR="009A592B" w:rsidRPr="00D34D43">
        <w:rPr>
          <w:rFonts w:cs="Arial"/>
          <w:color w:val="000000" w:themeColor="text1"/>
        </w:rPr>
        <w:t>không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proofErr w:type="spellStart"/>
      <w:r w:rsidR="009A592B" w:rsidRPr="00D34D43">
        <w:rPr>
          <w:rFonts w:cs="Arial"/>
          <w:color w:val="000000" w:themeColor="text1"/>
        </w:rPr>
        <w:t>nhỉ</w:t>
      </w:r>
      <w:proofErr w:type="spellEnd"/>
      <w:r w:rsidR="009A592B" w:rsidRPr="00D34D43">
        <w:rPr>
          <w:rFonts w:cs="Arial"/>
          <w:color w:val="000000" w:themeColor="text1"/>
        </w:rPr>
        <w:t xml:space="preserve">? </w:t>
      </w:r>
      <w:proofErr w:type="spellStart"/>
      <w:r w:rsidR="00AA7A9A" w:rsidRPr="00D34D43">
        <w:rPr>
          <w:rFonts w:cs="Arial"/>
          <w:color w:val="000000" w:themeColor="text1"/>
        </w:rPr>
        <w:t>Giá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cụ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thể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cho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tình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huống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có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và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không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là</w:t>
      </w:r>
      <w:proofErr w:type="spellEnd"/>
      <w:r w:rsidR="00AA7A9A" w:rsidRPr="00D34D43">
        <w:rPr>
          <w:rFonts w:cs="Arial"/>
          <w:color w:val="000000" w:themeColor="text1"/>
        </w:rPr>
        <w:t xml:space="preserve"> bao </w:t>
      </w:r>
      <w:proofErr w:type="spellStart"/>
      <w:r w:rsidR="00AA7A9A" w:rsidRPr="00D34D43">
        <w:rPr>
          <w:rFonts w:cs="Arial"/>
          <w:color w:val="000000" w:themeColor="text1"/>
        </w:rPr>
        <w:t>nhiêu</w:t>
      </w:r>
      <w:proofErr w:type="spellEnd"/>
      <w:r w:rsidR="00AA7A9A" w:rsidRPr="00D34D43">
        <w:rPr>
          <w:rFonts w:cs="Arial"/>
          <w:color w:val="000000" w:themeColor="text1"/>
        </w:rPr>
        <w:t>?”</w:t>
      </w:r>
    </w:p>
    <w:p w14:paraId="0C7678B6" w14:textId="28156B9B" w:rsidR="00460E60" w:rsidRPr="00D34D43" w:rsidRDefault="00460E60" w:rsidP="00EF585A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AB64E5" w:rsidRPr="00D34D43">
        <w:rPr>
          <w:rFonts w:cs="Arial"/>
          <w:color w:val="000000" w:themeColor="text1"/>
        </w:rPr>
        <w:t xml:space="preserve"> </w:t>
      </w:r>
      <w:r w:rsidR="00EF585A">
        <w:rPr>
          <w:rFonts w:cs="Arial"/>
          <w:color w:val="000000" w:themeColor="text1"/>
        </w:rPr>
        <w:t>“</w:t>
      </w:r>
      <w:proofErr w:type="spellStart"/>
      <w:r w:rsidR="00EF585A">
        <w:rPr>
          <w:rFonts w:cs="Arial"/>
          <w:color w:val="000000" w:themeColor="text1"/>
        </w:rPr>
        <w:t>Với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dự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án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có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trị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EF585A">
        <w:rPr>
          <w:rFonts w:cs="Arial"/>
          <w:color w:val="000000" w:themeColor="text1"/>
        </w:rPr>
        <w:t>giá</w:t>
      </w:r>
      <w:proofErr w:type="spellEnd"/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tự</w:t>
      </w:r>
      <w:proofErr w:type="spellEnd"/>
      <w:r w:rsidR="00375D16">
        <w:rPr>
          <w:rFonts w:cs="Arial"/>
          <w:color w:val="000000" w:themeColor="text1"/>
        </w:rPr>
        <w:t xml:space="preserve"> 100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trở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xuống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không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nhé</w:t>
      </w:r>
      <w:proofErr w:type="spellEnd"/>
      <w:r w:rsidR="00375D16">
        <w:rPr>
          <w:rFonts w:cs="Arial"/>
          <w:color w:val="000000" w:themeColor="text1"/>
        </w:rPr>
        <w:t xml:space="preserve">, </w:t>
      </w:r>
      <w:proofErr w:type="spellStart"/>
      <w:r w:rsidR="00375D16">
        <w:rPr>
          <w:rFonts w:cs="Arial"/>
          <w:color w:val="000000" w:themeColor="text1"/>
        </w:rPr>
        <w:t>trong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tình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huống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thì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của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phải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chịu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thuế</w:t>
      </w:r>
      <w:proofErr w:type="spellEnd"/>
      <w:r w:rsidR="00375D16">
        <w:rPr>
          <w:rFonts w:cs="Arial"/>
          <w:color w:val="000000" w:themeColor="text1"/>
        </w:rPr>
        <w:t xml:space="preserve"> VAT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10%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20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 xml:space="preserve">. </w:t>
      </w:r>
      <w:proofErr w:type="spellStart"/>
      <w:r w:rsidR="00375D16">
        <w:rPr>
          <w:rFonts w:cs="Arial"/>
          <w:color w:val="000000" w:themeColor="text1"/>
        </w:rPr>
        <w:t>Vậy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tổng</w:t>
      </w:r>
      <w:proofErr w:type="spellEnd"/>
      <w:r w:rsidR="00375D16">
        <w:rPr>
          <w:rFonts w:cs="Arial"/>
          <w:color w:val="000000" w:themeColor="text1"/>
        </w:rPr>
        <w:t xml:space="preserve"> chi </w:t>
      </w:r>
      <w:proofErr w:type="spellStart"/>
      <w:r w:rsidR="00375D16">
        <w:rPr>
          <w:rFonts w:cs="Arial"/>
          <w:color w:val="000000" w:themeColor="text1"/>
        </w:rPr>
        <w:t>phí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của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dự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án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là</w:t>
      </w:r>
      <w:proofErr w:type="spellEnd"/>
      <w:r w:rsidR="00375D16">
        <w:rPr>
          <w:rFonts w:cs="Arial"/>
          <w:color w:val="000000" w:themeColor="text1"/>
        </w:rPr>
        <w:t xml:space="preserve"> 220 </w:t>
      </w:r>
      <w:proofErr w:type="spellStart"/>
      <w:r w:rsidR="00375D16">
        <w:rPr>
          <w:rFonts w:cs="Arial"/>
          <w:color w:val="000000" w:themeColor="text1"/>
        </w:rPr>
        <w:t>triệu</w:t>
      </w:r>
      <w:proofErr w:type="spellEnd"/>
      <w:r w:rsidR="00375D16">
        <w:rPr>
          <w:rFonts w:cs="Arial"/>
          <w:color w:val="000000" w:themeColor="text1"/>
        </w:rPr>
        <w:t>.</w:t>
      </w:r>
      <w:r w:rsidR="00EF585A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tôi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mời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uống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bia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tôi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sẽ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tư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thêm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cho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anh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vấn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đề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này</w:t>
      </w:r>
      <w:proofErr w:type="spellEnd"/>
      <w:r w:rsidR="00375D16">
        <w:rPr>
          <w:rFonts w:cs="Arial"/>
          <w:color w:val="000000" w:themeColor="text1"/>
        </w:rPr>
        <w:t xml:space="preserve"> </w:t>
      </w:r>
      <w:proofErr w:type="spellStart"/>
      <w:r w:rsidR="00375D16">
        <w:rPr>
          <w:rFonts w:cs="Arial"/>
          <w:color w:val="000000" w:themeColor="text1"/>
        </w:rPr>
        <w:t>nhé</w:t>
      </w:r>
      <w:proofErr w:type="spellEnd"/>
      <w:r w:rsidR="00375D16">
        <w:rPr>
          <w:rFonts w:cs="Arial"/>
          <w:color w:val="000000" w:themeColor="text1"/>
        </w:rPr>
        <w:t>.</w:t>
      </w:r>
      <w:r w:rsidR="00EF585A">
        <w:rPr>
          <w:rFonts w:cs="Arial"/>
          <w:color w:val="000000" w:themeColor="text1"/>
        </w:rPr>
        <w:t>”</w:t>
      </w:r>
    </w:p>
    <w:p w14:paraId="09CB4D98" w14:textId="62F60E87" w:rsidR="00460E60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49833F4" w14:textId="1DFE8A8D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9160ADB" w14:textId="1D102BCB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06CC9D7" w14:textId="2CF3AE29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B6D36FC" w14:textId="47E31E17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6F062933" w14:textId="03F96DFD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2FD4706" w14:textId="5B63308C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74A4E71" w14:textId="30962575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0B27C7CF" w14:textId="00B0DD19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C1EB2B8" w14:textId="2CB7E1A7" w:rsidR="00375D16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2558A00F" w14:textId="77777777" w:rsidR="00375D16" w:rsidRPr="00D34D43" w:rsidRDefault="00375D16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D34D43" w:rsidRDefault="005E2D65" w:rsidP="005E2D65">
      <w:pPr>
        <w:pStyle w:val="Heading1"/>
        <w:rPr>
          <w:rFonts w:cs="Arial"/>
          <w:color w:val="000000" w:themeColor="text1"/>
        </w:rPr>
      </w:pPr>
      <w:bookmarkStart w:id="43" w:name="_Toc27462029"/>
      <w:proofErr w:type="spellStart"/>
      <w:r w:rsidRPr="00D34D43">
        <w:rPr>
          <w:rFonts w:cs="Arial"/>
          <w:color w:val="000000" w:themeColor="text1"/>
        </w:rPr>
        <w:lastRenderedPageBreak/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3"/>
      <w:proofErr w:type="spellEnd"/>
    </w:p>
    <w:p w14:paraId="37A5DC86" w14:textId="1BF9624C" w:rsidR="008E6AE9" w:rsidRPr="00D34D43" w:rsidRDefault="00D1020B" w:rsidP="005B16A9">
      <w:pPr>
        <w:pStyle w:val="Heading2"/>
        <w:rPr>
          <w:rFonts w:cs="Arial"/>
          <w:bCs/>
          <w:color w:val="000000" w:themeColor="text1"/>
        </w:rPr>
      </w:pPr>
      <w:bookmarkStart w:id="44" w:name="_Toc27462030"/>
      <w:proofErr w:type="spellStart"/>
      <w:r w:rsidRPr="00D34D43">
        <w:rPr>
          <w:rFonts w:cs="Arial"/>
          <w:bCs/>
          <w:color w:val="000000" w:themeColor="text1"/>
        </w:rPr>
        <w:t>Quản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lý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mã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nguồn</w:t>
      </w:r>
      <w:bookmarkEnd w:id="44"/>
      <w:proofErr w:type="spellEnd"/>
    </w:p>
    <w:p w14:paraId="2E646AEC" w14:textId="295F3E6E" w:rsidR="006A739D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="00D4281D" w:rsidRPr="00D34D43">
        <w:rPr>
          <w:rFonts w:cs="Arial"/>
          <w:color w:val="000000" w:themeColor="text1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5197"/>
        <w:gridCol w:w="2723"/>
      </w:tblGrid>
      <w:tr w:rsidR="005B16A9" w:rsidRPr="00D34D43" w14:paraId="14AF0A32" w14:textId="77777777" w:rsidTr="005B16A9">
        <w:tc>
          <w:tcPr>
            <w:tcW w:w="715" w:type="dxa"/>
          </w:tcPr>
          <w:p w14:paraId="778FBA9D" w14:textId="7FB28F8C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5197" w:type="dxa"/>
          </w:tcPr>
          <w:p w14:paraId="5FF7065B" w14:textId="555FE43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viên</w:t>
            </w:r>
            <w:proofErr w:type="spellEnd"/>
          </w:p>
        </w:tc>
        <w:tc>
          <w:tcPr>
            <w:tcW w:w="2723" w:type="dxa"/>
          </w:tcPr>
          <w:p w14:paraId="22BBAB80" w14:textId="06F39E7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Commit</w:t>
            </w:r>
          </w:p>
        </w:tc>
      </w:tr>
      <w:tr w:rsidR="005B16A9" w:rsidRPr="00D34D43" w14:paraId="28202B30" w14:textId="77777777" w:rsidTr="005B16A9">
        <w:tc>
          <w:tcPr>
            <w:tcW w:w="715" w:type="dxa"/>
          </w:tcPr>
          <w:p w14:paraId="1A26D896" w14:textId="3C40B2F9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5197" w:type="dxa"/>
          </w:tcPr>
          <w:p w14:paraId="5F4FC3B6" w14:textId="0E91402A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723" w:type="dxa"/>
          </w:tcPr>
          <w:p w14:paraId="1214196D" w14:textId="188DB984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14</w:t>
            </w:r>
          </w:p>
        </w:tc>
      </w:tr>
      <w:tr w:rsidR="005B16A9" w:rsidRPr="00D34D43" w14:paraId="6A79BAC8" w14:textId="77777777" w:rsidTr="005B16A9">
        <w:tc>
          <w:tcPr>
            <w:tcW w:w="715" w:type="dxa"/>
          </w:tcPr>
          <w:p w14:paraId="752599F0" w14:textId="191EBE58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5197" w:type="dxa"/>
          </w:tcPr>
          <w:p w14:paraId="3E8F93A9" w14:textId="6A070804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25207D75" w14:textId="6C7229F5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15</w:t>
            </w:r>
          </w:p>
        </w:tc>
      </w:tr>
      <w:tr w:rsidR="005B16A9" w:rsidRPr="00D34D43" w14:paraId="2CB9CCFF" w14:textId="77777777" w:rsidTr="005B16A9">
        <w:tc>
          <w:tcPr>
            <w:tcW w:w="715" w:type="dxa"/>
          </w:tcPr>
          <w:p w14:paraId="5AFF7D38" w14:textId="4B78FF2C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5197" w:type="dxa"/>
          </w:tcPr>
          <w:p w14:paraId="1673C322" w14:textId="4A1625A8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7211B781" w14:textId="37830395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16</w:t>
            </w:r>
          </w:p>
        </w:tc>
      </w:tr>
      <w:tr w:rsidR="007C5C70" w:rsidRPr="00D34D43" w14:paraId="644B1CB2" w14:textId="77777777" w:rsidTr="005B16A9">
        <w:tc>
          <w:tcPr>
            <w:tcW w:w="715" w:type="dxa"/>
          </w:tcPr>
          <w:p w14:paraId="7D6E9BA5" w14:textId="3098C34A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5197" w:type="dxa"/>
          </w:tcPr>
          <w:p w14:paraId="1756004E" w14:textId="78E7CA36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723" w:type="dxa"/>
          </w:tcPr>
          <w:p w14:paraId="59567173" w14:textId="3B54346C" w:rsidR="007C5C70" w:rsidRPr="00D34D43" w:rsidRDefault="00375D16" w:rsidP="00375D16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11</w:t>
            </w:r>
          </w:p>
        </w:tc>
      </w:tr>
    </w:tbl>
    <w:p w14:paraId="04320959" w14:textId="77777777" w:rsidR="007C5C70" w:rsidRPr="00D34D43" w:rsidRDefault="007C5C70" w:rsidP="007C5C70">
      <w:pPr>
        <w:pStyle w:val="ListParagraph"/>
        <w:ind w:left="720"/>
        <w:rPr>
          <w:rFonts w:cs="Arial"/>
          <w:color w:val="000000" w:themeColor="text1"/>
        </w:rPr>
      </w:pPr>
    </w:p>
    <w:p w14:paraId="06E3DE0E" w14:textId="102ADE98" w:rsidR="00DD4BB4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738CB1B2" w14:textId="5E310EBC" w:rsidR="00604614" w:rsidRPr="00D34D43" w:rsidRDefault="00604614" w:rsidP="00604614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B0F23DB" wp14:editId="7C7659E5">
            <wp:extent cx="5651500" cy="1511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E97" w14:textId="2400D226" w:rsidR="00D4281D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4E8AB1C1" w14:textId="77777777" w:rsidR="00604614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5F95B533" w14:textId="3677CD27" w:rsidR="00D4281D" w:rsidRPr="00D34D43" w:rsidRDefault="000E5F9F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dòng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lệnh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bị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</w:p>
    <w:p w14:paraId="535784FD" w14:textId="45792FC8" w:rsidR="00D4281D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: 4500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552AD708" w14:textId="77777777" w:rsidR="005B16A9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</w:p>
    <w:p w14:paraId="363052BB" w14:textId="59A1AA0B" w:rsidR="00DC5E3B" w:rsidRPr="00D34D43" w:rsidRDefault="00DC5E3B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branch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ra</w:t>
      </w:r>
    </w:p>
    <w:p w14:paraId="28706CC2" w14:textId="05FEC413" w:rsidR="00D4281D" w:rsidRPr="00D34D43" w:rsidRDefault="00024773" w:rsidP="00D4281D">
      <w:pPr>
        <w:pStyle w:val="ListParagraph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inline distT="0" distB="0" distL="0" distR="0" wp14:anchorId="3ACF94A9" wp14:editId="07CF22B0">
            <wp:extent cx="5645150" cy="11238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6" cy="11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4D3A" w14:textId="543D58B6" w:rsidR="00D4281D" w:rsidRPr="00D34D43" w:rsidRDefault="00024773" w:rsidP="00024773">
      <w:pPr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Branch Master</w:t>
      </w:r>
    </w:p>
    <w:p w14:paraId="50811D6D" w14:textId="77777777" w:rsidR="00024773" w:rsidRPr="00D34D43" w:rsidRDefault="00024773" w:rsidP="00024773">
      <w:pPr>
        <w:jc w:val="center"/>
        <w:rPr>
          <w:rFonts w:cs="Arial"/>
          <w:color w:val="000000" w:themeColor="text1"/>
        </w:rPr>
      </w:pPr>
    </w:p>
    <w:p w14:paraId="658CE6F7" w14:textId="77093C51" w:rsidR="000F7EFC" w:rsidRPr="00D34D43" w:rsidRDefault="000F7EFC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án</w:t>
      </w:r>
      <w:r w:rsidR="00024773" w:rsidRPr="00D34D43">
        <w:rPr>
          <w:rFonts w:cs="Arial"/>
          <w:color w:val="000000" w:themeColor="text1"/>
        </w:rPr>
        <w:t>:</w:t>
      </w:r>
    </w:p>
    <w:p w14:paraId="0EA8F35F" w14:textId="5DEDA7EE" w:rsidR="00375D16" w:rsidRPr="00375D16" w:rsidRDefault="005B16A9" w:rsidP="00375D16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96360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71A5D9D" w14:textId="006A1283" w:rsidR="00D1020B" w:rsidRPr="00D34D43" w:rsidRDefault="00D1020B" w:rsidP="00D1020B">
      <w:pPr>
        <w:pStyle w:val="Heading2"/>
        <w:rPr>
          <w:rFonts w:cs="Arial"/>
          <w:color w:val="000000" w:themeColor="text1"/>
        </w:rPr>
      </w:pPr>
      <w:bookmarkStart w:id="45" w:name="_Toc27462031"/>
      <w:proofErr w:type="spellStart"/>
      <w:r w:rsidRPr="00D34D43">
        <w:rPr>
          <w:rFonts w:cs="Arial"/>
          <w:color w:val="000000" w:themeColor="text1"/>
        </w:rPr>
        <w:lastRenderedPageBreak/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bookmarkEnd w:id="45"/>
      <w:proofErr w:type="spellEnd"/>
    </w:p>
    <w:p w14:paraId="4FB2F80B" w14:textId="223B04FF" w:rsidR="00924FA9" w:rsidRPr="00D34D43" w:rsidRDefault="00816042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="00F916B8" w:rsidRPr="00D34D43">
        <w:rPr>
          <w:rFonts w:cs="Arial"/>
          <w:color w:val="000000" w:themeColor="text1"/>
        </w:rPr>
        <w:t>đã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 xml:space="preserve">, </w:t>
      </w:r>
      <w:proofErr w:type="spellStart"/>
      <w:r w:rsidR="00F916B8" w:rsidRPr="00D34D43">
        <w:rPr>
          <w:rFonts w:cs="Arial"/>
          <w:color w:val="000000" w:themeColor="text1"/>
        </w:rPr>
        <w:t>chưa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>,</w:t>
      </w:r>
      <w:r w:rsidR="00720ED8" w:rsidRPr="00D34D43">
        <w:rPr>
          <w:rFonts w:cs="Arial"/>
          <w:color w:val="000000" w:themeColor="text1"/>
        </w:rPr>
        <w:t xml:space="preserve"> </w:t>
      </w:r>
      <w:proofErr w:type="spellStart"/>
      <w:r w:rsidR="00720ED8" w:rsidRPr="00D34D43">
        <w:rPr>
          <w:rFonts w:cs="Arial"/>
          <w:color w:val="000000" w:themeColor="text1"/>
        </w:rPr>
        <w:t>muộn</w:t>
      </w:r>
      <w:proofErr w:type="spellEnd"/>
      <w:r w:rsidR="00720ED8" w:rsidRPr="00D34D43">
        <w:rPr>
          <w:rFonts w:cs="Arial"/>
          <w:color w:val="000000" w:themeColor="text1"/>
        </w:rPr>
        <w:t>…</w:t>
      </w:r>
    </w:p>
    <w:p w14:paraId="1111AEE9" w14:textId="72E32707" w:rsidR="0083556E" w:rsidRPr="00D34D43" w:rsidRDefault="0083556E" w:rsidP="007C5C70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0307FCB9" wp14:editId="189E91F6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632200" cy="3212465"/>
            <wp:effectExtent l="0" t="0" r="635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D43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34FA0FF" wp14:editId="40843C9A">
            <wp:simplePos x="1181100" y="933450"/>
            <wp:positionH relativeFrom="margin">
              <wp:align>left</wp:align>
            </wp:positionH>
            <wp:positionV relativeFrom="paragraph">
              <wp:align>top</wp:align>
            </wp:positionV>
            <wp:extent cx="2279650" cy="3213735"/>
            <wp:effectExtent l="0" t="0" r="635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35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28436" w14:textId="6B1422B7" w:rsidR="00024773" w:rsidRPr="00C93E18" w:rsidRDefault="00D4281D" w:rsidP="00C93E18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</w:rPr>
        <w:t>Biểu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đồ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thống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kê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số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lượng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và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trạng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thái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các</w:t>
      </w:r>
      <w:proofErr w:type="spellEnd"/>
      <w:r w:rsidRPr="00D34D43">
        <w:rPr>
          <w:rFonts w:cs="Arial"/>
        </w:rPr>
        <w:t xml:space="preserve"> task </w:t>
      </w:r>
      <w:proofErr w:type="spellStart"/>
      <w:r w:rsidRPr="00D34D43">
        <w:rPr>
          <w:rFonts w:cs="Arial"/>
        </w:rPr>
        <w:t>trong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dự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án</w:t>
      </w:r>
      <w:proofErr w:type="spellEnd"/>
    </w:p>
    <w:p w14:paraId="5EE2659A" w14:textId="6061E3F0" w:rsidR="0083556E" w:rsidRPr="00D34D43" w:rsidRDefault="0083556E" w:rsidP="00252621">
      <w:pPr>
        <w:pStyle w:val="ListParagraph"/>
        <w:numPr>
          <w:ilvl w:val="0"/>
          <w:numId w:val="9"/>
        </w:numPr>
        <w:jc w:val="left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2224"/>
        <w:gridCol w:w="2225"/>
        <w:gridCol w:w="2225"/>
      </w:tblGrid>
      <w:tr w:rsidR="0083556E" w:rsidRPr="00D34D43" w14:paraId="6E57D802" w14:textId="77777777" w:rsidTr="0083556E">
        <w:tc>
          <w:tcPr>
            <w:tcW w:w="2225" w:type="dxa"/>
          </w:tcPr>
          <w:p w14:paraId="19E9264D" w14:textId="141529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Trạng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thái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206F0B14" w14:textId="6008646C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Chưa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7FBAB669" w14:textId="56EAC240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5F08C419" w14:textId="071C56ED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Muộn</w:t>
            </w:r>
            <w:proofErr w:type="spellEnd"/>
          </w:p>
        </w:tc>
      </w:tr>
      <w:tr w:rsidR="0083556E" w:rsidRPr="00D34D43" w14:paraId="6E7EE5C3" w14:textId="77777777" w:rsidTr="0083556E">
        <w:tc>
          <w:tcPr>
            <w:tcW w:w="2225" w:type="dxa"/>
          </w:tcPr>
          <w:p w14:paraId="3B06B844" w14:textId="38287B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0BD7E624" w14:textId="451841BF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14</w:t>
            </w:r>
          </w:p>
        </w:tc>
        <w:tc>
          <w:tcPr>
            <w:tcW w:w="2225" w:type="dxa"/>
          </w:tcPr>
          <w:p w14:paraId="23864439" w14:textId="460267B3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19</w:t>
            </w:r>
          </w:p>
        </w:tc>
        <w:tc>
          <w:tcPr>
            <w:tcW w:w="2225" w:type="dxa"/>
          </w:tcPr>
          <w:p w14:paraId="74A4B9F5" w14:textId="6551225B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</w:t>
            </w:r>
          </w:p>
        </w:tc>
      </w:tr>
    </w:tbl>
    <w:p w14:paraId="23B6394F" w14:textId="33B89B56" w:rsidR="00375D16" w:rsidRPr="00C93E18" w:rsidRDefault="00375D16" w:rsidP="00C93E18">
      <w:pPr>
        <w:jc w:val="left"/>
        <w:rPr>
          <w:rFonts w:cs="Arial"/>
          <w:color w:val="000000" w:themeColor="text1"/>
        </w:rPr>
      </w:pPr>
    </w:p>
    <w:p w14:paraId="5CD81E81" w14:textId="6C505359" w:rsidR="005B16A9" w:rsidRDefault="005B16A9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trí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Schedule</w:t>
      </w:r>
      <w:r w:rsidR="00585011">
        <w:rPr>
          <w:rFonts w:cs="Arial"/>
          <w:color w:val="000000" w:themeColor="text1"/>
        </w:rPr>
        <w:t>:</w:t>
      </w:r>
    </w:p>
    <w:p w14:paraId="609A634F" w14:textId="77777777" w:rsidR="00585011" w:rsidRPr="00D34D43" w:rsidRDefault="00585011" w:rsidP="00585011">
      <w:pPr>
        <w:pStyle w:val="ListParagraph"/>
        <w:ind w:left="720"/>
        <w:rPr>
          <w:rFonts w:cs="Arial"/>
          <w:color w:val="000000" w:themeColor="text1"/>
        </w:rPr>
      </w:pPr>
    </w:p>
    <w:p w14:paraId="7C3DF280" w14:textId="73F993A4" w:rsidR="007C5C70" w:rsidRPr="00C93E18" w:rsidRDefault="005B16A9" w:rsidP="00C93E18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4A99123E" wp14:editId="5D61D831">
            <wp:extent cx="568325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38BAC40B" w:rsidR="00127A55" w:rsidRPr="00D34D43" w:rsidRDefault="00127A55" w:rsidP="00127A55">
      <w:pPr>
        <w:pStyle w:val="Heading1"/>
        <w:rPr>
          <w:rFonts w:cs="Arial"/>
          <w:color w:val="000000" w:themeColor="text1"/>
          <w:lang w:eastAsia="en-US" w:bidi="ar-SA"/>
        </w:rPr>
      </w:pPr>
      <w:bookmarkStart w:id="46" w:name="_Toc27462032"/>
      <w:proofErr w:type="spellStart"/>
      <w:r w:rsidRPr="00D34D43">
        <w:rPr>
          <w:rFonts w:cs="Arial"/>
          <w:color w:val="000000" w:themeColor="text1"/>
          <w:lang w:eastAsia="en-US" w:bidi="ar-SA"/>
        </w:rPr>
        <w:lastRenderedPageBreak/>
        <w:t>Danh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quan</w:t>
      </w:r>
      <w:bookmarkEnd w:id="46"/>
      <w:proofErr w:type="spellEnd"/>
    </w:p>
    <w:p w14:paraId="46BDFD53" w14:textId="1C13B373" w:rsidR="00127A55" w:rsidRPr="00D34D43" w:rsidRDefault="00DB540C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kế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r w:rsidR="00B07F9F" w:rsidRPr="00D34D43">
        <w:rPr>
          <w:rFonts w:cs="Arial"/>
          <w:color w:val="000000" w:themeColor="text1"/>
          <w:lang w:eastAsia="en-US" w:bidi="ar-SA"/>
        </w:rPr>
        <w:t xml:space="preserve">/2003/QH11 </w:t>
      </w:r>
      <w:proofErr w:type="spellStart"/>
      <w:r w:rsidR="00B07F9F" w:rsidRPr="00D34D43">
        <w:rPr>
          <w:rFonts w:cs="Arial"/>
          <w:color w:val="000000" w:themeColor="text1"/>
          <w:lang w:eastAsia="en-US" w:bidi="ar-SA"/>
        </w:rPr>
        <w:t>năm</w:t>
      </w:r>
      <w:proofErr w:type="spellEnd"/>
      <w:r w:rsidR="00B07F9F" w:rsidRPr="00D34D43">
        <w:rPr>
          <w:rFonts w:cs="Arial"/>
          <w:color w:val="000000" w:themeColor="text1"/>
          <w:lang w:eastAsia="en-US" w:bidi="ar-SA"/>
        </w:rPr>
        <w:t xml:space="preserve"> 2013</w:t>
      </w:r>
    </w:p>
    <w:p w14:paraId="3AD7FCEC" w14:textId="5F4E37FD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Thương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mại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  <w:color w:val="000000"/>
          <w:szCs w:val="24"/>
          <w:shd w:val="clear" w:color="auto" w:fill="FFFFFF"/>
        </w:rPr>
        <w:t xml:space="preserve">03/VBHN-VPQH </w:t>
      </w: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năm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 2005</w:t>
      </w:r>
    </w:p>
    <w:p w14:paraId="56C6DE71" w14:textId="4ADBA75B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Github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: </w:t>
      </w:r>
      <w:hyperlink r:id="rId47" w:history="1">
        <w:r w:rsidRPr="00D34D43">
          <w:rPr>
            <w:rStyle w:val="Hyperlink"/>
            <w:rFonts w:cs="Arial"/>
            <w:szCs w:val="24"/>
            <w:shd w:val="clear" w:color="auto" w:fill="FFFFFF"/>
          </w:rPr>
          <w:t>https://github.com/HungNguyen501/Qu-n-l-d-n-CNTT.git</w:t>
        </w:r>
      </w:hyperlink>
    </w:p>
    <w:p w14:paraId="67B03A67" w14:textId="7F7F1C5C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</w:rPr>
        <w:t>Sách</w:t>
      </w:r>
      <w:proofErr w:type="spellEnd"/>
      <w:r w:rsidRPr="00D34D43">
        <w:rPr>
          <w:rFonts w:cs="Arial"/>
        </w:rPr>
        <w:t xml:space="preserve"> Project management Plan, </w:t>
      </w:r>
      <w:proofErr w:type="spellStart"/>
      <w:r w:rsidRPr="00D34D43">
        <w:rPr>
          <w:rFonts w:cs="Arial"/>
        </w:rPr>
        <w:t>tác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giả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SmartIO</w:t>
      </w:r>
      <w:proofErr w:type="spellEnd"/>
      <w:r w:rsidRPr="00D34D43">
        <w:rPr>
          <w:rFonts w:cs="Arial"/>
        </w:rPr>
        <w:t xml:space="preserve"> - Dieter </w:t>
      </w:r>
      <w:proofErr w:type="spellStart"/>
      <w:r w:rsidRPr="00D34D43">
        <w:rPr>
          <w:rFonts w:cs="Arial"/>
        </w:rPr>
        <w:t>Hirdes</w:t>
      </w:r>
      <w:proofErr w:type="spellEnd"/>
    </w:p>
    <w:p w14:paraId="4A6FE91C" w14:textId="21352316" w:rsidR="00B07F9F" w:rsidRPr="00D34D43" w:rsidRDefault="007C5C70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Sách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</w:rPr>
        <w:t xml:space="preserve">GUIDELINES FOR MANAGING PROJECTS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BSI</w:t>
      </w:r>
    </w:p>
    <w:p w14:paraId="7568F996" w14:textId="07B85150" w:rsidR="00BC1A91" w:rsidRPr="00D34D43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03466395" w:rsidR="003F1120" w:rsidRPr="00D34D43" w:rsidRDefault="003F1120" w:rsidP="003F1120">
      <w:pPr>
        <w:rPr>
          <w:rFonts w:cs="Arial"/>
          <w:color w:val="000000" w:themeColor="text1"/>
        </w:rPr>
      </w:pPr>
    </w:p>
    <w:p w14:paraId="11A72B3F" w14:textId="6BB5DA77" w:rsidR="00E31DB9" w:rsidRPr="00D34D43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D34D43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D34D43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D34D43" w:rsidRDefault="00A62F4F" w:rsidP="00A62F4F">
      <w:pPr>
        <w:rPr>
          <w:rFonts w:cs="Arial"/>
          <w:color w:val="000000" w:themeColor="text1"/>
        </w:rPr>
      </w:pPr>
    </w:p>
    <w:sectPr w:rsidR="00A62F4F" w:rsidRPr="00D34D43" w:rsidSect="00984996">
      <w:headerReference w:type="default" r:id="rId48"/>
      <w:footerReference w:type="even" r:id="rId49"/>
      <w:footerReference w:type="default" r:id="rId50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498E0" w14:textId="77777777" w:rsidR="00AA546C" w:rsidRDefault="00AA546C">
      <w:r>
        <w:separator/>
      </w:r>
    </w:p>
    <w:p w14:paraId="6E0992A7" w14:textId="77777777" w:rsidR="00AA546C" w:rsidRDefault="00AA546C"/>
  </w:endnote>
  <w:endnote w:type="continuationSeparator" w:id="0">
    <w:p w14:paraId="7F24E44B" w14:textId="77777777" w:rsidR="00AA546C" w:rsidRDefault="00AA546C">
      <w:r>
        <w:continuationSeparator/>
      </w:r>
    </w:p>
    <w:p w14:paraId="455706BC" w14:textId="77777777" w:rsidR="00AA546C" w:rsidRDefault="00AA54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984996" w:rsidRDefault="00984996"/>
  <w:p w14:paraId="7F403060" w14:textId="77777777" w:rsidR="00984996" w:rsidRDefault="0098499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984996" w:rsidRPr="007C5C70" w:rsidRDefault="00984996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7C5C70">
      <w:rPr>
        <w:i/>
        <w:color w:val="000000" w:themeColor="text1"/>
        <w:lang w:eastAsia="ar-SA" w:bidi="ar-SA"/>
      </w:rPr>
      <w:t>www.h3bcorp.com.vn</w:t>
    </w:r>
    <w:r w:rsidRPr="007C5C70">
      <w:rPr>
        <w:i/>
        <w:color w:val="000000" w:themeColor="text1"/>
        <w:lang w:eastAsia="ar-SA" w:bidi="ar-SA"/>
      </w:rPr>
      <w:tab/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PAGE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  <w:r w:rsidRPr="007C5C70">
      <w:rPr>
        <w:i/>
        <w:color w:val="000000" w:themeColor="text1"/>
        <w:lang w:eastAsia="ar-SA" w:bidi="ar-SA"/>
      </w:rPr>
      <w:t>/</w:t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NUMPAGES \*Arabic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FCFC9" w14:textId="77777777" w:rsidR="00AA546C" w:rsidRDefault="00AA546C">
      <w:r>
        <w:separator/>
      </w:r>
    </w:p>
    <w:p w14:paraId="2F834A6E" w14:textId="77777777" w:rsidR="00AA546C" w:rsidRDefault="00AA546C"/>
  </w:footnote>
  <w:footnote w:type="continuationSeparator" w:id="0">
    <w:p w14:paraId="40930BDF" w14:textId="77777777" w:rsidR="00AA546C" w:rsidRDefault="00AA546C">
      <w:r>
        <w:continuationSeparator/>
      </w:r>
    </w:p>
    <w:p w14:paraId="643B3384" w14:textId="77777777" w:rsidR="00AA546C" w:rsidRDefault="00AA54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984996" w:rsidRPr="00941E1D" w:rsidRDefault="00984996" w:rsidP="00E1590D">
    <w:pPr>
      <w:pStyle w:val="Header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 w:themeColor="text1"/>
        <w:lang w:eastAsia="ar-SA" w:bidi="ar-SA"/>
      </w:rPr>
    </w:pPr>
    <w:r w:rsidRPr="00941E1D">
      <w:rPr>
        <w:b/>
        <w:i/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984996" w:rsidRPr="00D51159" w:rsidRDefault="00984996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984996" w:rsidRPr="00D51159" w:rsidRDefault="00984996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941E1D">
      <w:rPr>
        <w:i/>
        <w:color w:val="000000" w:themeColor="text1"/>
        <w:lang w:eastAsia="ar-SA" w:bidi="ar-SA"/>
      </w:rPr>
      <w:t>Hệ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thống</w:t>
    </w:r>
    <w:proofErr w:type="spellEnd"/>
    <w:r w:rsidRPr="00941E1D">
      <w:rPr>
        <w:i/>
        <w:color w:val="000000" w:themeColor="text1"/>
        <w:lang w:eastAsia="ar-SA" w:bidi="ar-SA"/>
      </w:rPr>
      <w:t xml:space="preserve"> Website </w:t>
    </w:r>
    <w:proofErr w:type="spellStart"/>
    <w:r w:rsidRPr="00941E1D">
      <w:rPr>
        <w:i/>
        <w:color w:val="000000" w:themeColor="text1"/>
        <w:lang w:eastAsia="ar-SA" w:bidi="ar-SA"/>
      </w:rPr>
      <w:t>quảng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lý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dinh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dưỡng</w:t>
    </w:r>
    <w:proofErr w:type="spellEnd"/>
  </w:p>
  <w:p w14:paraId="3C989147" w14:textId="77777777" w:rsidR="00984996" w:rsidRDefault="009849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B7B04FDC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000000" w:themeColor="text1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1931314"/>
    <w:multiLevelType w:val="hybridMultilevel"/>
    <w:tmpl w:val="4476B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620C48"/>
    <w:multiLevelType w:val="hybridMultilevel"/>
    <w:tmpl w:val="548C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4818B4"/>
    <w:multiLevelType w:val="hybridMultilevel"/>
    <w:tmpl w:val="DA186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AA1E1E"/>
    <w:multiLevelType w:val="hybridMultilevel"/>
    <w:tmpl w:val="038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D816D4"/>
    <w:multiLevelType w:val="hybridMultilevel"/>
    <w:tmpl w:val="0144E622"/>
    <w:lvl w:ilvl="0" w:tplc="EDDC9644">
      <w:start w:val="2"/>
      <w:numFmt w:val="bullet"/>
      <w:lvlText w:val="-"/>
      <w:lvlJc w:val="left"/>
      <w:pPr>
        <w:ind w:left="144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49292D"/>
    <w:multiLevelType w:val="hybridMultilevel"/>
    <w:tmpl w:val="CB087506"/>
    <w:lvl w:ilvl="0" w:tplc="861E97FA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46230F"/>
    <w:multiLevelType w:val="hybridMultilevel"/>
    <w:tmpl w:val="59D46F12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0C7E1C"/>
    <w:multiLevelType w:val="hybridMultilevel"/>
    <w:tmpl w:val="A8FC7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F6266A"/>
    <w:multiLevelType w:val="hybridMultilevel"/>
    <w:tmpl w:val="92A66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3640E3"/>
    <w:multiLevelType w:val="hybridMultilevel"/>
    <w:tmpl w:val="101EC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8A38DE"/>
    <w:multiLevelType w:val="hybridMultilevel"/>
    <w:tmpl w:val="9BBA9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019A9"/>
    <w:multiLevelType w:val="hybridMultilevel"/>
    <w:tmpl w:val="F0BA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29"/>
  </w:num>
  <w:num w:numId="4">
    <w:abstractNumId w:val="28"/>
  </w:num>
  <w:num w:numId="5">
    <w:abstractNumId w:val="31"/>
  </w:num>
  <w:num w:numId="6">
    <w:abstractNumId w:val="21"/>
  </w:num>
  <w:num w:numId="7">
    <w:abstractNumId w:val="35"/>
  </w:num>
  <w:num w:numId="8">
    <w:abstractNumId w:val="32"/>
  </w:num>
  <w:num w:numId="9">
    <w:abstractNumId w:val="19"/>
  </w:num>
  <w:num w:numId="10">
    <w:abstractNumId w:val="25"/>
  </w:num>
  <w:num w:numId="11">
    <w:abstractNumId w:val="26"/>
  </w:num>
  <w:num w:numId="12">
    <w:abstractNumId w:val="27"/>
  </w:num>
  <w:num w:numId="13">
    <w:abstractNumId w:val="24"/>
  </w:num>
  <w:num w:numId="14">
    <w:abstractNumId w:val="34"/>
  </w:num>
  <w:num w:numId="15">
    <w:abstractNumId w:val="17"/>
  </w:num>
  <w:num w:numId="16">
    <w:abstractNumId w:val="33"/>
  </w:num>
  <w:num w:numId="17">
    <w:abstractNumId w:val="30"/>
  </w:num>
  <w:num w:numId="18">
    <w:abstractNumId w:val="18"/>
  </w:num>
  <w:num w:numId="19">
    <w:abstractNumId w:val="23"/>
  </w:num>
  <w:num w:numId="20">
    <w:abstractNumId w:val="20"/>
  </w:num>
  <w:num w:numId="21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24773"/>
    <w:rsid w:val="00030EB1"/>
    <w:rsid w:val="00033D8B"/>
    <w:rsid w:val="000342ED"/>
    <w:rsid w:val="0003691C"/>
    <w:rsid w:val="00044EE2"/>
    <w:rsid w:val="000465BE"/>
    <w:rsid w:val="00050CBF"/>
    <w:rsid w:val="00054E47"/>
    <w:rsid w:val="0005693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B658E"/>
    <w:rsid w:val="000C1116"/>
    <w:rsid w:val="000C1F52"/>
    <w:rsid w:val="000C4959"/>
    <w:rsid w:val="000C4B0B"/>
    <w:rsid w:val="000C515B"/>
    <w:rsid w:val="000C7932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5EF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621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29D5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75D16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189D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3D61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0812"/>
    <w:rsid w:val="00564F32"/>
    <w:rsid w:val="00572F5B"/>
    <w:rsid w:val="00577108"/>
    <w:rsid w:val="005774E1"/>
    <w:rsid w:val="0058075C"/>
    <w:rsid w:val="00581E2C"/>
    <w:rsid w:val="00584932"/>
    <w:rsid w:val="00585011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B16A9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4614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31F37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43DC"/>
    <w:rsid w:val="0078665F"/>
    <w:rsid w:val="00787BC6"/>
    <w:rsid w:val="00790978"/>
    <w:rsid w:val="00791779"/>
    <w:rsid w:val="0079293C"/>
    <w:rsid w:val="00794FD9"/>
    <w:rsid w:val="00796375"/>
    <w:rsid w:val="007A1D1D"/>
    <w:rsid w:val="007A2CA7"/>
    <w:rsid w:val="007A4A5B"/>
    <w:rsid w:val="007A5049"/>
    <w:rsid w:val="007A680E"/>
    <w:rsid w:val="007A6D1B"/>
    <w:rsid w:val="007B3292"/>
    <w:rsid w:val="007C5C70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556E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8721E"/>
    <w:rsid w:val="00895F6E"/>
    <w:rsid w:val="00896C23"/>
    <w:rsid w:val="008A4F46"/>
    <w:rsid w:val="008A60DC"/>
    <w:rsid w:val="008A7E5C"/>
    <w:rsid w:val="008B0148"/>
    <w:rsid w:val="008B0D9E"/>
    <w:rsid w:val="008B0FCD"/>
    <w:rsid w:val="008B3A19"/>
    <w:rsid w:val="008B4872"/>
    <w:rsid w:val="008B68D0"/>
    <w:rsid w:val="008C0E63"/>
    <w:rsid w:val="008C1710"/>
    <w:rsid w:val="008C52A4"/>
    <w:rsid w:val="008D0992"/>
    <w:rsid w:val="008D1ED2"/>
    <w:rsid w:val="008D1F52"/>
    <w:rsid w:val="008D37BB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55F45"/>
    <w:rsid w:val="00960F1C"/>
    <w:rsid w:val="0096261C"/>
    <w:rsid w:val="009626D5"/>
    <w:rsid w:val="0096683F"/>
    <w:rsid w:val="009716BD"/>
    <w:rsid w:val="00974A72"/>
    <w:rsid w:val="00981718"/>
    <w:rsid w:val="0098177E"/>
    <w:rsid w:val="00984996"/>
    <w:rsid w:val="009859C7"/>
    <w:rsid w:val="0099174A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546C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07F9F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264B3"/>
    <w:rsid w:val="00B3139A"/>
    <w:rsid w:val="00B31F6E"/>
    <w:rsid w:val="00B34199"/>
    <w:rsid w:val="00B36152"/>
    <w:rsid w:val="00B366BF"/>
    <w:rsid w:val="00B36BA3"/>
    <w:rsid w:val="00B42D4F"/>
    <w:rsid w:val="00B435D7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B7A26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3CE1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4641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93E18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4D43"/>
    <w:rsid w:val="00D35504"/>
    <w:rsid w:val="00D400D9"/>
    <w:rsid w:val="00D4281D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EEB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40C"/>
    <w:rsid w:val="00DB595E"/>
    <w:rsid w:val="00DB5B78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585A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0534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36E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FB36E3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yleHeading2Text1">
    <w:name w:val="Style Heading 2 + Text 1"/>
    <w:basedOn w:val="Heading2"/>
    <w:next w:val="NormalIndent"/>
    <w:rsid w:val="005B16A9"/>
    <w:rPr>
      <w:bCs/>
      <w:color w:val="000000" w:themeColor="text1"/>
    </w:rPr>
  </w:style>
  <w:style w:type="paragraph" w:styleId="NormalIndent">
    <w:name w:val="Normal Indent"/>
    <w:basedOn w:val="Normal"/>
    <w:semiHidden/>
    <w:unhideWhenUsed/>
    <w:rsid w:val="005B16A9"/>
    <w:pPr>
      <w:ind w:left="720"/>
    </w:pPr>
    <w:rPr>
      <w:rFonts w:cs="Mangal"/>
    </w:rPr>
  </w:style>
  <w:style w:type="character" w:customStyle="1" w:styleId="Heading4Char">
    <w:name w:val="Heading 4 Char"/>
    <w:basedOn w:val="DefaultParagraphFont"/>
    <w:link w:val="Heading4"/>
    <w:semiHidden/>
    <w:rsid w:val="00FB36E3"/>
    <w:rPr>
      <w:rFonts w:asciiTheme="majorHAnsi" w:eastAsiaTheme="majorEastAsia" w:hAnsiTheme="majorHAnsi" w:cs="Mangal"/>
      <w:i/>
      <w:iCs/>
      <w:color w:val="365F91" w:themeColor="accent1" w:themeShade="BF"/>
      <w:sz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17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3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984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inh.nn@h3b.com.vn" TargetMode="External"/><Relationship Id="rId18" Type="http://schemas.openxmlformats.org/officeDocument/2006/relationships/hyperlink" Target="mailto:binh.nn@h3b.com.vn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mailto:huy.bk@h3b.com.v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github.com/HungNguyen501/Qu-n-l-d-n-CNTT.git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trinh.nn@soict.hust.edu.vn" TargetMode="External"/><Relationship Id="rId29" Type="http://schemas.openxmlformats.org/officeDocument/2006/relationships/image" Target="media/image9.png"/><Relationship Id="rId11" Type="http://schemas.openxmlformats.org/officeDocument/2006/relationships/hyperlink" Target="file:///D:\Desktop\Qu&#7843;n%20l&#253;%20D&#7921;%20&#225;n%20CNTT\docs\tien.nd@soict.hust.edu.vn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mailto:tien.nd@soict.hust.edu.vn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footer" Target="footer1.xml"/><Relationship Id="rId10" Type="http://schemas.openxmlformats.org/officeDocument/2006/relationships/hyperlink" Target="https://github.com/HungNguyen501/Qu-n-l-d-n-CNTT.git" TargetMode="External"/><Relationship Id="rId19" Type="http://schemas.openxmlformats.org/officeDocument/2006/relationships/hyperlink" Target="mailto:hung.nd@h3b.com.vn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shorturl.at/xACN8" TargetMode="External"/><Relationship Id="rId14" Type="http://schemas.openxmlformats.org/officeDocument/2006/relationships/hyperlink" Target="mailto:hung.nd@h3b.com.vn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www.h3b.com.vn" TargetMode="External"/><Relationship Id="rId17" Type="http://schemas.openxmlformats.org/officeDocument/2006/relationships/hyperlink" Target="mailto:phuong.bb@soict.hust.edu.vn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mailto:hung.vv@h3b.com.vn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45D528-139C-4F11-9C07-09A013768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25</Pages>
  <Words>3157</Words>
  <Characters>17995</Characters>
  <Application>Microsoft Office Word</Application>
  <DocSecurity>0</DocSecurity>
  <Lines>149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21110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300</cp:revision>
  <cp:lastPrinted>2008-03-13T11:02:00Z</cp:lastPrinted>
  <dcterms:created xsi:type="dcterms:W3CDTF">2018-10-22T04:18:00Z</dcterms:created>
  <dcterms:modified xsi:type="dcterms:W3CDTF">2019-12-17T01:11:00Z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