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B31A45A" w14:textId="60B78FA3" w:rsidR="00BD4B92" w:rsidRDefault="00BD4B92" w:rsidP="00E77470">
      <w:pPr>
        <w:widowControl/>
        <w:suppressAutoHyphens w:val="0"/>
        <w:spacing w:after="0" w:line="161" w:lineRule="exact"/>
        <w:jc w:val="left"/>
        <w:rPr>
          <w:rFonts w:ascii="Calibri" w:eastAsia="Calibri" w:hAnsi="Calibri" w:cs="Arial"/>
          <w:noProof/>
          <w:sz w:val="20"/>
          <w:lang w:eastAsia="en-US" w:bidi="ar-SA"/>
        </w:rPr>
      </w:pPr>
      <w:r w:rsidRPr="00E77470">
        <w:rPr>
          <w:rFonts w:ascii="Calibri" w:eastAsia="Calibri" w:hAnsi="Calibri" w:cs="Arial"/>
          <w:noProof/>
          <w:sz w:val="20"/>
          <w:lang w:eastAsia="en-US" w:bidi="ar-SA"/>
        </w:rPr>
        <w:drawing>
          <wp:anchor distT="0" distB="0" distL="114300" distR="114300" simplePos="0" relativeHeight="251674624" behindDoc="1" locked="0" layoutInCell="1" allowOverlap="1" wp14:anchorId="2033E808" wp14:editId="693E50B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114415" cy="8481695"/>
            <wp:effectExtent l="0" t="0" r="635" b="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48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3208C" w14:textId="3847F7D3" w:rsidR="00BD4B92" w:rsidRDefault="00BD4B92" w:rsidP="00E77470">
      <w:pPr>
        <w:widowControl/>
        <w:suppressAutoHyphens w:val="0"/>
        <w:spacing w:after="0" w:line="161" w:lineRule="exact"/>
        <w:jc w:val="left"/>
        <w:rPr>
          <w:rFonts w:ascii="Calibri" w:eastAsia="Calibri" w:hAnsi="Calibri" w:cs="Arial"/>
          <w:noProof/>
          <w:sz w:val="20"/>
          <w:lang w:eastAsia="en-US" w:bidi="ar-SA"/>
        </w:rPr>
      </w:pPr>
    </w:p>
    <w:p w14:paraId="7AEF1EA0" w14:textId="1B3FA899" w:rsidR="00BD4B92" w:rsidRDefault="00BD4B92" w:rsidP="00E77470">
      <w:pPr>
        <w:widowControl/>
        <w:suppressAutoHyphens w:val="0"/>
        <w:spacing w:after="0" w:line="161" w:lineRule="exact"/>
        <w:jc w:val="left"/>
        <w:rPr>
          <w:rFonts w:ascii="Calibri" w:eastAsia="Calibri" w:hAnsi="Calibri" w:cs="Arial"/>
          <w:noProof/>
          <w:sz w:val="20"/>
          <w:lang w:eastAsia="en-US" w:bidi="ar-SA"/>
        </w:rPr>
      </w:pPr>
    </w:p>
    <w:p w14:paraId="6449B68A" w14:textId="3C388E4A" w:rsidR="00BD4B92" w:rsidRDefault="00BD4B92" w:rsidP="00E77470">
      <w:pPr>
        <w:widowControl/>
        <w:suppressAutoHyphens w:val="0"/>
        <w:spacing w:after="0" w:line="161" w:lineRule="exact"/>
        <w:jc w:val="left"/>
        <w:rPr>
          <w:rFonts w:ascii="Calibri" w:eastAsia="Calibri" w:hAnsi="Calibri" w:cs="Arial"/>
          <w:noProof/>
          <w:sz w:val="20"/>
          <w:lang w:eastAsia="en-US" w:bidi="ar-SA"/>
        </w:rPr>
      </w:pPr>
    </w:p>
    <w:p w14:paraId="02592EB0" w14:textId="6C0168AC" w:rsidR="00E77470" w:rsidRPr="00E77470" w:rsidRDefault="00E77470" w:rsidP="00E77470">
      <w:pPr>
        <w:widowControl/>
        <w:suppressAutoHyphens w:val="0"/>
        <w:spacing w:after="0" w:line="161" w:lineRule="exact"/>
        <w:jc w:val="left"/>
        <w:rPr>
          <w:rFonts w:ascii="Times New Roman" w:eastAsia="Times New Roman" w:hAnsi="Times New Roman" w:cs="Arial"/>
          <w:lang w:eastAsia="en-US" w:bidi="ar-SA"/>
        </w:rPr>
      </w:pPr>
      <w:bookmarkStart w:id="0" w:name="page1"/>
      <w:bookmarkEnd w:id="0"/>
    </w:p>
    <w:p w14:paraId="3260B6C2" w14:textId="77777777" w:rsidR="00E77470" w:rsidRPr="00E77470" w:rsidRDefault="00E77470" w:rsidP="00E77470">
      <w:pPr>
        <w:widowControl/>
        <w:suppressAutoHyphens w:val="0"/>
        <w:spacing w:after="0" w:line="0" w:lineRule="atLeast"/>
        <w:ind w:right="-639"/>
        <w:jc w:val="center"/>
        <w:rPr>
          <w:rFonts w:ascii="Times New Roman" w:eastAsia="Times New Roman" w:hAnsi="Times New Roman" w:cs="Arial"/>
          <w:b/>
          <w:sz w:val="32"/>
          <w:lang w:eastAsia="en-US" w:bidi="ar-SA"/>
        </w:rPr>
      </w:pPr>
      <w:r w:rsidRPr="00E77470">
        <w:rPr>
          <w:rFonts w:ascii="Times New Roman" w:eastAsia="Times New Roman" w:hAnsi="Times New Roman" w:cs="Arial"/>
          <w:b/>
          <w:sz w:val="32"/>
          <w:lang w:eastAsia="en-US" w:bidi="ar-SA"/>
        </w:rPr>
        <w:t>TRƯỜNG ĐẠI HỌC BÁCH KHOA HÀ NỘI</w:t>
      </w:r>
    </w:p>
    <w:p w14:paraId="434FF962" w14:textId="77777777" w:rsidR="00E77470" w:rsidRPr="00E77470" w:rsidRDefault="00E77470" w:rsidP="00E77470">
      <w:pPr>
        <w:widowControl/>
        <w:suppressAutoHyphens w:val="0"/>
        <w:spacing w:after="0" w:line="107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6E1F0B53" w14:textId="77777777" w:rsidR="00E77470" w:rsidRPr="00E77470" w:rsidRDefault="00E77470" w:rsidP="00E77470">
      <w:pPr>
        <w:widowControl/>
        <w:suppressAutoHyphens w:val="0"/>
        <w:spacing w:after="0" w:line="0" w:lineRule="atLeast"/>
        <w:ind w:right="-699"/>
        <w:jc w:val="center"/>
        <w:rPr>
          <w:rFonts w:ascii="Times New Roman" w:eastAsia="Times New Roman" w:hAnsi="Times New Roman" w:cs="Arial"/>
          <w:b/>
          <w:sz w:val="32"/>
          <w:lang w:eastAsia="en-US" w:bidi="ar-SA"/>
        </w:rPr>
      </w:pPr>
      <w:r w:rsidRPr="00E77470">
        <w:rPr>
          <w:rFonts w:ascii="Times New Roman" w:eastAsia="Times New Roman" w:hAnsi="Times New Roman" w:cs="Arial"/>
          <w:b/>
          <w:sz w:val="32"/>
          <w:lang w:eastAsia="en-US" w:bidi="ar-SA"/>
        </w:rPr>
        <w:t>VIỆN CÔNG NGHỆ THÔNG TIN VÀ TRUYỀN THÔNG</w:t>
      </w:r>
    </w:p>
    <w:p w14:paraId="3802707B" w14:textId="77777777" w:rsidR="00E77470" w:rsidRPr="00E77470" w:rsidRDefault="00E77470" w:rsidP="00E77470">
      <w:pPr>
        <w:widowControl/>
        <w:suppressAutoHyphens w:val="0"/>
        <w:spacing w:after="0" w:line="52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0A1E5F1" w14:textId="77777777" w:rsidR="00E77470" w:rsidRPr="00E77470" w:rsidRDefault="00E77470" w:rsidP="00E77470">
      <w:pPr>
        <w:widowControl/>
        <w:suppressAutoHyphens w:val="0"/>
        <w:spacing w:after="0" w:line="0" w:lineRule="atLeast"/>
        <w:ind w:left="3940"/>
        <w:jc w:val="left"/>
        <w:rPr>
          <w:rFonts w:ascii="Times New Roman" w:eastAsia="Times New Roman" w:hAnsi="Times New Roman" w:cs="Arial"/>
          <w:sz w:val="28"/>
          <w:lang w:eastAsia="en-US" w:bidi="ar-SA"/>
        </w:rPr>
      </w:pPr>
      <w:r w:rsidRPr="00E77470">
        <w:rPr>
          <w:rFonts w:ascii="Times New Roman" w:eastAsia="Times New Roman" w:hAnsi="Times New Roman" w:cs="Arial"/>
          <w:sz w:val="28"/>
          <w:lang w:eastAsia="en-US" w:bidi="ar-SA"/>
        </w:rPr>
        <w:t>-----</w:t>
      </w:r>
      <w:r w:rsidRPr="00E77470">
        <w:rPr>
          <w:rFonts w:ascii="Wingdings" w:eastAsia="Wingdings" w:hAnsi="Wingdings" w:cs="Arial"/>
          <w:sz w:val="56"/>
          <w:vertAlign w:val="superscript"/>
          <w:lang w:eastAsia="en-US" w:bidi="ar-SA"/>
        </w:rPr>
        <w:t></w:t>
      </w:r>
      <w:r w:rsidRPr="00E77470">
        <w:rPr>
          <w:rFonts w:ascii="Wingdings" w:eastAsia="Wingdings" w:hAnsi="Wingdings" w:cs="Arial"/>
          <w:sz w:val="56"/>
          <w:vertAlign w:val="superscript"/>
          <w:lang w:eastAsia="en-US" w:bidi="ar-SA"/>
        </w:rPr>
        <w:t></w:t>
      </w:r>
      <w:r w:rsidRPr="00E77470">
        <w:rPr>
          <w:rFonts w:ascii="Wingdings" w:eastAsia="Wingdings" w:hAnsi="Wingdings" w:cs="Arial"/>
          <w:sz w:val="56"/>
          <w:vertAlign w:val="superscript"/>
          <w:lang w:eastAsia="en-US" w:bidi="ar-SA"/>
        </w:rPr>
        <w:t></w:t>
      </w:r>
      <w:r w:rsidRPr="00E77470">
        <w:rPr>
          <w:rFonts w:ascii="Wingdings" w:eastAsia="Wingdings" w:hAnsi="Wingdings" w:cs="Arial"/>
          <w:sz w:val="56"/>
          <w:vertAlign w:val="superscript"/>
          <w:lang w:eastAsia="en-US" w:bidi="ar-SA"/>
        </w:rPr>
        <w:t></w:t>
      </w:r>
      <w:r w:rsidRPr="00E77470">
        <w:rPr>
          <w:rFonts w:ascii="Wingdings" w:eastAsia="Wingdings" w:hAnsi="Wingdings" w:cs="Arial"/>
          <w:sz w:val="56"/>
          <w:vertAlign w:val="superscript"/>
          <w:lang w:eastAsia="en-US" w:bidi="ar-SA"/>
        </w:rPr>
        <w:t></w:t>
      </w:r>
      <w:r w:rsidRPr="00E77470">
        <w:rPr>
          <w:rFonts w:ascii="Times New Roman" w:eastAsia="Times New Roman" w:hAnsi="Times New Roman" w:cs="Arial"/>
          <w:sz w:val="28"/>
          <w:lang w:eastAsia="en-US" w:bidi="ar-SA"/>
        </w:rPr>
        <w:t>-----</w:t>
      </w:r>
    </w:p>
    <w:p w14:paraId="6DFF1E6C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6F3F0733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60041401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17805A89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321DEA06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40A7C11F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7EA88D09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23379D1D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27932B57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3F27F39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190786A6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0C55915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3DF75F1C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6087EE6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1EF93392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93C1EBC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72740310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67A664D0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75765DE5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8FD0E54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7F1B9B55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6122FE84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168B0ADD" w14:textId="77777777" w:rsidR="00E77470" w:rsidRPr="00E77470" w:rsidRDefault="00E77470" w:rsidP="00E77470">
      <w:pPr>
        <w:widowControl/>
        <w:suppressAutoHyphens w:val="0"/>
        <w:spacing w:after="0" w:line="205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6F2C6BE4" w14:textId="3E1E36BB" w:rsidR="00E77470" w:rsidRPr="00E77470" w:rsidRDefault="00E77470" w:rsidP="00BD4B92">
      <w:pPr>
        <w:widowControl/>
        <w:suppressAutoHyphens w:val="0"/>
        <w:spacing w:after="0" w:line="348" w:lineRule="auto"/>
        <w:ind w:right="380" w:firstLine="700"/>
        <w:jc w:val="left"/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</w:pP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Bài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tập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lớn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môn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proofErr w:type="gram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học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:</w:t>
      </w:r>
      <w:proofErr w:type="gram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Quản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trị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dự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>án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lang w:eastAsia="en-US" w:bidi="ar-SA"/>
        </w:rPr>
        <w:t xml:space="preserve"> CNTT</w:t>
      </w:r>
    </w:p>
    <w:p w14:paraId="1633FF18" w14:textId="77777777" w:rsidR="00E77470" w:rsidRPr="00E77470" w:rsidRDefault="00E77470" w:rsidP="00E77470">
      <w:pPr>
        <w:widowControl/>
        <w:suppressAutoHyphens w:val="0"/>
        <w:spacing w:after="0" w:line="125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70ED32CD" w14:textId="77777777" w:rsidR="00E77470" w:rsidRPr="00BD4B92" w:rsidRDefault="00E77470" w:rsidP="00BD4B92">
      <w:pPr>
        <w:widowControl/>
        <w:suppressAutoHyphens w:val="0"/>
        <w:spacing w:after="0" w:line="0" w:lineRule="atLeast"/>
        <w:ind w:right="80" w:firstLine="700"/>
        <w:jc w:val="left"/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</w:pP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Giảng</w:t>
      </w:r>
      <w:proofErr w:type="spellEnd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 xml:space="preserve"> </w:t>
      </w: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viên</w:t>
      </w:r>
      <w:proofErr w:type="spellEnd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 xml:space="preserve"> </w:t>
      </w: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hướng</w:t>
      </w:r>
      <w:proofErr w:type="spellEnd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 xml:space="preserve"> </w:t>
      </w: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dẫn</w:t>
      </w:r>
      <w:proofErr w:type="spellEnd"/>
      <w:r w:rsidRPr="00BD4B92">
        <w:rPr>
          <w:rFonts w:ascii="Times New Roman" w:eastAsia="Times New Roman" w:hAnsi="Times New Roman" w:cs="Arial"/>
          <w:sz w:val="40"/>
          <w:szCs w:val="40"/>
          <w:highlight w:val="white"/>
          <w:lang w:eastAsia="en-US" w:bidi="ar-SA"/>
        </w:rPr>
        <w:t xml:space="preserve">: </w:t>
      </w:r>
      <w:proofErr w:type="spellStart"/>
      <w:proofErr w:type="gram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Th.S</w:t>
      </w:r>
      <w:proofErr w:type="spellEnd"/>
      <w:proofErr w:type="gramEnd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 xml:space="preserve"> </w:t>
      </w: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Nguyễn</w:t>
      </w:r>
      <w:proofErr w:type="spellEnd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 xml:space="preserve"> </w:t>
      </w: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Đức</w:t>
      </w:r>
      <w:proofErr w:type="spellEnd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 xml:space="preserve"> </w:t>
      </w:r>
      <w:proofErr w:type="spellStart"/>
      <w:r w:rsidRPr="00BD4B92">
        <w:rPr>
          <w:rFonts w:ascii="Times New Roman" w:eastAsia="Times New Roman" w:hAnsi="Times New Roman" w:cs="Arial"/>
          <w:b/>
          <w:sz w:val="40"/>
          <w:szCs w:val="40"/>
          <w:highlight w:val="white"/>
          <w:lang w:eastAsia="en-US" w:bidi="ar-SA"/>
        </w:rPr>
        <w:t>Tiến</w:t>
      </w:r>
      <w:proofErr w:type="spellEnd"/>
    </w:p>
    <w:p w14:paraId="5C457D85" w14:textId="77777777" w:rsidR="00E77470" w:rsidRDefault="00E77470" w:rsidP="00E77470">
      <w:pPr>
        <w:widowControl/>
        <w:suppressAutoHyphens w:val="0"/>
        <w:spacing w:after="0" w:line="0" w:lineRule="atLeast"/>
        <w:ind w:left="1440"/>
        <w:jc w:val="left"/>
        <w:rPr>
          <w:rFonts w:ascii="Times New Roman" w:eastAsia="Times New Roman" w:hAnsi="Times New Roman" w:cs="Arial"/>
          <w:b/>
          <w:sz w:val="44"/>
          <w:shd w:val="clear" w:color="auto" w:fill="F1F0F0"/>
          <w:lang w:eastAsia="en-US" w:bidi="ar-SA"/>
        </w:rPr>
      </w:pPr>
    </w:p>
    <w:p w14:paraId="63CDF988" w14:textId="630596FA" w:rsidR="00E77470" w:rsidRDefault="00E77470" w:rsidP="00BD4B92">
      <w:pPr>
        <w:widowControl/>
        <w:suppressAutoHyphens w:val="0"/>
        <w:spacing w:after="0" w:line="0" w:lineRule="atLeast"/>
        <w:ind w:firstLine="700"/>
        <w:jc w:val="left"/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</w:pP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>Nhóm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>sinh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>viên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>thực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  <w:proofErr w:type="spellStart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>hiện</w:t>
      </w:r>
      <w:proofErr w:type="spellEnd"/>
      <w:r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>:</w:t>
      </w:r>
    </w:p>
    <w:p w14:paraId="687DD88C" w14:textId="77777777" w:rsidR="00BD4B92" w:rsidRPr="00E77470" w:rsidRDefault="00BD4B92" w:rsidP="00E77470">
      <w:pPr>
        <w:widowControl/>
        <w:suppressAutoHyphens w:val="0"/>
        <w:spacing w:after="0" w:line="0" w:lineRule="atLeast"/>
        <w:ind w:left="1440"/>
        <w:jc w:val="left"/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</w:pPr>
    </w:p>
    <w:p w14:paraId="1991996C" w14:textId="4C57DC00" w:rsidR="00E77470" w:rsidRPr="005A7CCE" w:rsidRDefault="00E77470" w:rsidP="005A7CCE">
      <w:pPr>
        <w:widowControl/>
        <w:suppressAutoHyphens w:val="0"/>
        <w:spacing w:after="0" w:line="360" w:lineRule="auto"/>
        <w:ind w:left="1440"/>
        <w:jc w:val="left"/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</w:pP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Nguyễn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Ngọc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proofErr w:type="spellStart"/>
      <w:proofErr w:type="gram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Bình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r w:rsidR="00BD4B92"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–</w:t>
      </w:r>
      <w:proofErr w:type="gram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20160370</w:t>
      </w:r>
    </w:p>
    <w:p w14:paraId="25316A5C" w14:textId="08424A6E" w:rsidR="00BD4B92" w:rsidRPr="005A7CCE" w:rsidRDefault="00E77470" w:rsidP="005A7CCE">
      <w:pPr>
        <w:widowControl/>
        <w:suppressAutoHyphens w:val="0"/>
        <w:spacing w:after="0" w:line="360" w:lineRule="auto"/>
        <w:ind w:left="1440"/>
        <w:jc w:val="left"/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</w:pP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Nguyễn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Đình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Hưng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– 2016</w:t>
      </w:r>
      <w:r w:rsidR="00A00E5E"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2021</w:t>
      </w:r>
    </w:p>
    <w:p w14:paraId="516873F8" w14:textId="74D3A48A" w:rsidR="00BD4B92" w:rsidRPr="005A7CCE" w:rsidRDefault="00BD4B92" w:rsidP="005A7CCE">
      <w:pPr>
        <w:widowControl/>
        <w:suppressAutoHyphens w:val="0"/>
        <w:spacing w:after="0" w:line="360" w:lineRule="auto"/>
        <w:ind w:left="1440"/>
        <w:jc w:val="left"/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</w:pP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Vũ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Văn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</w:t>
      </w: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Hưng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         </w:t>
      </w:r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– </w:t>
      </w:r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20162049</w:t>
      </w:r>
    </w:p>
    <w:p w14:paraId="765C4794" w14:textId="1F0782BB" w:rsidR="004122C4" w:rsidRPr="005A7CCE" w:rsidRDefault="004122C4" w:rsidP="005A7CCE">
      <w:pPr>
        <w:widowControl/>
        <w:suppressAutoHyphens w:val="0"/>
        <w:spacing w:after="0" w:line="360" w:lineRule="auto"/>
        <w:ind w:left="1440"/>
        <w:jc w:val="left"/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</w:pP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Bùi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Kim </w:t>
      </w:r>
      <w:proofErr w:type="spellStart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Huy</w:t>
      </w:r>
      <w:proofErr w:type="spellEnd"/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          </w:t>
      </w:r>
      <w:r w:rsidR="005A7CCE"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–</w:t>
      </w:r>
      <w:r w:rsidRP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 xml:space="preserve"> 2016</w:t>
      </w:r>
      <w:r w:rsidR="005A7CCE">
        <w:rPr>
          <w:rFonts w:ascii="Times New Roman" w:eastAsia="Times New Roman" w:hAnsi="Times New Roman" w:cs="Arial"/>
          <w:b/>
          <w:sz w:val="38"/>
          <w:szCs w:val="38"/>
          <w:shd w:val="clear" w:color="auto" w:fill="F1F0F0"/>
          <w:lang w:eastAsia="en-US" w:bidi="ar-SA"/>
        </w:rPr>
        <w:t>1787</w:t>
      </w:r>
    </w:p>
    <w:p w14:paraId="5BFD7B02" w14:textId="26136723" w:rsidR="00BD4B92" w:rsidRDefault="00BD4B92" w:rsidP="00E77470">
      <w:pPr>
        <w:widowControl/>
        <w:suppressAutoHyphens w:val="0"/>
        <w:spacing w:after="0" w:line="0" w:lineRule="atLeast"/>
        <w:ind w:left="1440"/>
        <w:jc w:val="left"/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</w:pPr>
      <w:r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</w:p>
    <w:p w14:paraId="07673BA5" w14:textId="5C8E591C" w:rsidR="00E77470" w:rsidRPr="00E77470" w:rsidRDefault="00BD4B92" w:rsidP="00E77470">
      <w:pPr>
        <w:widowControl/>
        <w:suppressAutoHyphens w:val="0"/>
        <w:spacing w:after="0" w:line="0" w:lineRule="atLeast"/>
        <w:ind w:left="1440"/>
        <w:jc w:val="left"/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</w:pPr>
      <w:r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  <w:r w:rsidR="00E77470" w:rsidRPr="00E77470">
        <w:rPr>
          <w:rFonts w:ascii="Times New Roman" w:eastAsia="Times New Roman" w:hAnsi="Times New Roman" w:cs="Arial"/>
          <w:b/>
          <w:sz w:val="40"/>
          <w:szCs w:val="40"/>
          <w:shd w:val="clear" w:color="auto" w:fill="F1F0F0"/>
          <w:lang w:eastAsia="en-US" w:bidi="ar-SA"/>
        </w:rPr>
        <w:t xml:space="preserve"> </w:t>
      </w:r>
    </w:p>
    <w:p w14:paraId="6FEAD0FD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1E605A0C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716B33A1" w14:textId="77777777" w:rsidR="00E77470" w:rsidRPr="00E77470" w:rsidRDefault="00E77470" w:rsidP="00E77470">
      <w:pPr>
        <w:widowControl/>
        <w:suppressAutoHyphens w:val="0"/>
        <w:spacing w:after="0" w:line="334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B2A7896" w14:textId="77777777" w:rsidR="00E77470" w:rsidRPr="00E77470" w:rsidRDefault="00E77470" w:rsidP="00E77470">
      <w:pPr>
        <w:widowControl/>
        <w:suppressAutoHyphens w:val="0"/>
        <w:spacing w:after="0" w:line="360" w:lineRule="auto"/>
        <w:jc w:val="left"/>
        <w:rPr>
          <w:rFonts w:ascii="Times New Roman" w:eastAsia="Times New Roman" w:hAnsi="Times New Roman" w:cs="Arial"/>
          <w:b/>
          <w:lang w:eastAsia="en-US" w:bidi="ar-SA"/>
        </w:rPr>
      </w:pPr>
    </w:p>
    <w:p w14:paraId="076109EF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30C6B778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52793F6C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1083015B" w14:textId="77777777" w:rsidR="00E77470" w:rsidRPr="00E77470" w:rsidRDefault="00E77470" w:rsidP="00E77470">
      <w:pPr>
        <w:widowControl/>
        <w:suppressAutoHyphens w:val="0"/>
        <w:spacing w:after="0" w:line="20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0CD7C1D9" w14:textId="77777777" w:rsidR="00E77470" w:rsidRPr="00E77470" w:rsidRDefault="00E77470" w:rsidP="00E77470">
      <w:pPr>
        <w:widowControl/>
        <w:suppressAutoHyphens w:val="0"/>
        <w:spacing w:after="0" w:line="320" w:lineRule="exact"/>
        <w:jc w:val="left"/>
        <w:rPr>
          <w:rFonts w:ascii="Times New Roman" w:eastAsia="Times New Roman" w:hAnsi="Times New Roman" w:cs="Arial"/>
          <w:lang w:eastAsia="en-US" w:bidi="ar-SA"/>
        </w:rPr>
      </w:pPr>
    </w:p>
    <w:p w14:paraId="0341DD3A" w14:textId="77777777" w:rsidR="00FA5069" w:rsidRDefault="00FA5069" w:rsidP="00755BAC">
      <w:pPr>
        <w:jc w:val="left"/>
        <w:rPr>
          <w:rFonts w:cs="Arial"/>
          <w:color w:val="000000" w:themeColor="text1"/>
          <w:sz w:val="28"/>
          <w:szCs w:val="28"/>
        </w:rPr>
      </w:pPr>
    </w:p>
    <w:p w14:paraId="2FC9EF1B" w14:textId="77777777" w:rsidR="00FA5069" w:rsidRDefault="00FA5069" w:rsidP="00755BAC">
      <w:pPr>
        <w:jc w:val="left"/>
        <w:rPr>
          <w:rFonts w:cs="Arial"/>
          <w:color w:val="000000" w:themeColor="text1"/>
          <w:sz w:val="28"/>
          <w:szCs w:val="28"/>
        </w:rPr>
      </w:pPr>
    </w:p>
    <w:p w14:paraId="5B9D48A0" w14:textId="77777777" w:rsidR="00FA5069" w:rsidRDefault="00FA5069" w:rsidP="00755BAC">
      <w:pPr>
        <w:jc w:val="left"/>
        <w:rPr>
          <w:rFonts w:cs="Arial"/>
          <w:color w:val="000000" w:themeColor="text1"/>
          <w:sz w:val="28"/>
          <w:szCs w:val="28"/>
        </w:rPr>
      </w:pPr>
    </w:p>
    <w:p w14:paraId="0CC0484C" w14:textId="70E6A6E3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4E46C87A" w14:textId="77777777" w:rsidR="00FA5069" w:rsidRDefault="00FA5069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</w:p>
    <w:p w14:paraId="65039D03" w14:textId="26DB833F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58A19951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Muclu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76A3EC26" w14:textId="641ADFA8" w:rsidR="00984996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7462000" w:history="1">
        <w:r w:rsidR="00984996" w:rsidRPr="0091468B">
          <w:rPr>
            <w:rStyle w:val="Siuktni"/>
            <w:rFonts w:cs="Arial"/>
            <w:noProof/>
          </w:rPr>
          <w:t>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Giới thiệu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09A76073" w14:textId="03BBB93C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1" w:history="1">
        <w:r w:rsidR="00984996" w:rsidRPr="0091468B">
          <w:rPr>
            <w:rStyle w:val="Siuktni"/>
            <w:rFonts w:cs="Arial"/>
            <w:noProof/>
          </w:rPr>
          <w:t>1.1.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Mô tả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752BCBF4" w14:textId="3880D25C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2" w:history="1">
        <w:r w:rsidR="00984996" w:rsidRPr="0091468B">
          <w:rPr>
            <w:rStyle w:val="Siuktni"/>
            <w:rFonts w:cs="Arial"/>
            <w:noProof/>
          </w:rPr>
          <w:t>1.2.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Công cụ quản lý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4</w:t>
        </w:r>
        <w:r w:rsidR="00984996">
          <w:rPr>
            <w:noProof/>
            <w:webHidden/>
          </w:rPr>
          <w:fldChar w:fldCharType="end"/>
        </w:r>
      </w:hyperlink>
    </w:p>
    <w:p w14:paraId="2C3C47FA" w14:textId="608FB515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3" w:history="1">
        <w:r w:rsidR="00984996" w:rsidRPr="0091468B">
          <w:rPr>
            <w:rStyle w:val="Siuktni"/>
            <w:rFonts w:cs="Arial"/>
            <w:noProof/>
          </w:rPr>
          <w:t>2.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Các nhân sự tham gia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5</w:t>
        </w:r>
        <w:r w:rsidR="00984996">
          <w:rPr>
            <w:noProof/>
            <w:webHidden/>
          </w:rPr>
          <w:fldChar w:fldCharType="end"/>
        </w:r>
      </w:hyperlink>
    </w:p>
    <w:p w14:paraId="1FA210DF" w14:textId="4058BC18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4" w:history="1">
        <w:r w:rsidR="00984996" w:rsidRPr="0091468B">
          <w:rPr>
            <w:rStyle w:val="Siuktni"/>
            <w:rFonts w:cs="Arial"/>
            <w:noProof/>
          </w:rPr>
          <w:t>2.1.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Thông tin liên hệ phía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5</w:t>
        </w:r>
        <w:r w:rsidR="00984996">
          <w:rPr>
            <w:noProof/>
            <w:webHidden/>
          </w:rPr>
          <w:fldChar w:fldCharType="end"/>
        </w:r>
      </w:hyperlink>
    </w:p>
    <w:p w14:paraId="276E06B1" w14:textId="1A00FE1D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5" w:history="1">
        <w:r w:rsidR="00984996" w:rsidRPr="0091468B">
          <w:rPr>
            <w:rStyle w:val="Siuktni"/>
            <w:rFonts w:cs="Arial"/>
            <w:noProof/>
          </w:rPr>
          <w:t>2.2.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Thông tin liên hệ phía công ty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5</w:t>
        </w:r>
        <w:r w:rsidR="00984996">
          <w:rPr>
            <w:noProof/>
            <w:webHidden/>
          </w:rPr>
          <w:fldChar w:fldCharType="end"/>
        </w:r>
      </w:hyperlink>
    </w:p>
    <w:p w14:paraId="4303794F" w14:textId="633C82F4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6" w:history="1">
        <w:r w:rsidR="00984996" w:rsidRPr="0091468B">
          <w:rPr>
            <w:rStyle w:val="Siuktni"/>
            <w:rFonts w:cs="Arial"/>
            <w:noProof/>
          </w:rPr>
          <w:t>2.3.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Phân chia vai trò của khách hàng và thành viên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5</w:t>
        </w:r>
        <w:r w:rsidR="00984996">
          <w:rPr>
            <w:noProof/>
            <w:webHidden/>
          </w:rPr>
          <w:fldChar w:fldCharType="end"/>
        </w:r>
      </w:hyperlink>
    </w:p>
    <w:p w14:paraId="7751B0B3" w14:textId="5B966100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7" w:history="1">
        <w:r w:rsidR="00984996" w:rsidRPr="0091468B">
          <w:rPr>
            <w:rStyle w:val="Siuktni"/>
            <w:rFonts w:cs="Arial"/>
            <w:noProof/>
          </w:rPr>
          <w:t>3.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Khảo sát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13F4BD8A" w14:textId="1C92B45F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8" w:history="1">
        <w:r w:rsidR="00984996" w:rsidRPr="0091468B">
          <w:rPr>
            <w:rStyle w:val="Siuktni"/>
            <w:rFonts w:cs="Arial"/>
            <w:noProof/>
          </w:rPr>
          <w:t>3.1.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Yêu cầu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2F180A03" w14:textId="501766E9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9" w:history="1">
        <w:r w:rsidR="00984996" w:rsidRPr="0091468B">
          <w:rPr>
            <w:rStyle w:val="Siuktni"/>
            <w:rFonts w:cs="Arial"/>
            <w:noProof/>
          </w:rPr>
          <w:t>3.2.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noProof/>
          </w:rPr>
          <w:t>Mô hình hoạt động hiện thời – nghiệp vụ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7</w:t>
        </w:r>
        <w:r w:rsidR="00984996">
          <w:rPr>
            <w:noProof/>
            <w:webHidden/>
          </w:rPr>
          <w:fldChar w:fldCharType="end"/>
        </w:r>
      </w:hyperlink>
    </w:p>
    <w:p w14:paraId="4844D561" w14:textId="645FAFEE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0" w:history="1">
        <w:r w:rsidR="00984996" w:rsidRPr="0091468B">
          <w:rPr>
            <w:rStyle w:val="Siuktni"/>
            <w:rFonts w:cs="Arial"/>
            <w:noProof/>
          </w:rPr>
          <w:t>3.3.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Mô hình hoạt động dự kiến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13BABE3C" w14:textId="5CEFA6BD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1" w:history="1">
        <w:r w:rsidR="00984996" w:rsidRPr="0091468B">
          <w:rPr>
            <w:rStyle w:val="Siuktni"/>
            <w:rFonts w:cs="Arial"/>
            <w:noProof/>
          </w:rPr>
          <w:t>3.4.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Phạm vi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7E20CF05" w14:textId="2270C94A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2" w:history="1">
        <w:r w:rsidR="00984996" w:rsidRPr="0091468B">
          <w:rPr>
            <w:rStyle w:val="Siuktni"/>
            <w:rFonts w:cs="Arial"/>
            <w:noProof/>
          </w:rPr>
          <w:t>4.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Giao tiếp/Trao đổi thông tin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4BB3011B" w14:textId="2720289C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3" w:history="1">
        <w:r w:rsidR="00984996" w:rsidRPr="0091468B">
          <w:rPr>
            <w:rStyle w:val="Siuktni"/>
            <w:rFonts w:cs="Arial"/>
            <w:noProof/>
          </w:rPr>
          <w:t>4.1.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Quy định về họp với khách hàng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8</w:t>
        </w:r>
        <w:r w:rsidR="00984996">
          <w:rPr>
            <w:noProof/>
            <w:webHidden/>
          </w:rPr>
          <w:fldChar w:fldCharType="end"/>
        </w:r>
      </w:hyperlink>
    </w:p>
    <w:p w14:paraId="2D3E4040" w14:textId="3FDD2216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4" w:history="1">
        <w:r w:rsidR="00984996" w:rsidRPr="0091468B">
          <w:rPr>
            <w:rStyle w:val="Siuktni"/>
            <w:rFonts w:cs="Arial"/>
            <w:noProof/>
          </w:rPr>
          <w:t>4.2.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Quy định về họp nội bộ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4833B01D" w14:textId="589CB1F0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5" w:history="1">
        <w:r w:rsidR="00984996" w:rsidRPr="0091468B">
          <w:rPr>
            <w:rStyle w:val="Siuktni"/>
            <w:rFonts w:cs="Arial"/>
            <w:noProof/>
          </w:rPr>
          <w:t>5.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Ước lượng chung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01F832B6" w14:textId="3F1A9379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6" w:history="1">
        <w:r w:rsidR="00984996" w:rsidRPr="0091468B">
          <w:rPr>
            <w:rStyle w:val="Siuktni"/>
            <w:rFonts w:cs="Arial"/>
            <w:noProof/>
          </w:rPr>
          <w:t>5.1.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Ước lượng tính năng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9</w:t>
        </w:r>
        <w:r w:rsidR="00984996">
          <w:rPr>
            <w:noProof/>
            <w:webHidden/>
          </w:rPr>
          <w:fldChar w:fldCharType="end"/>
        </w:r>
      </w:hyperlink>
    </w:p>
    <w:p w14:paraId="29BE325B" w14:textId="21A17689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7" w:history="1">
        <w:r w:rsidR="00984996" w:rsidRPr="0091468B">
          <w:rPr>
            <w:rStyle w:val="Siuktni"/>
            <w:rFonts w:cs="Arial"/>
            <w:noProof/>
          </w:rPr>
          <w:t>5.2.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Work Breakdown Structure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009E966C" w14:textId="3A7D3E3C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8" w:history="1">
        <w:r w:rsidR="00984996" w:rsidRPr="0091468B">
          <w:rPr>
            <w:rStyle w:val="Siuktni"/>
            <w:rFonts w:cs="Arial"/>
            <w:noProof/>
          </w:rPr>
          <w:t>5.3.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Ước lượng thời gian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5EFD4AAE" w14:textId="68A04F42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9" w:history="1">
        <w:r w:rsidR="00984996" w:rsidRPr="0091468B">
          <w:rPr>
            <w:rStyle w:val="Siuktni"/>
            <w:rFonts w:cs="Arial"/>
            <w:noProof/>
          </w:rPr>
          <w:t>5.4.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Ước lư</w:t>
        </w:r>
        <w:r w:rsidR="00984996" w:rsidRPr="0091468B">
          <w:rPr>
            <w:rStyle w:val="Siuktni"/>
            <w:rFonts w:cs="Arial"/>
            <w:noProof/>
          </w:rPr>
          <w:t>ợ</w:t>
        </w:r>
        <w:r w:rsidR="00984996" w:rsidRPr="0091468B">
          <w:rPr>
            <w:rStyle w:val="Siuktni"/>
            <w:rFonts w:cs="Arial"/>
            <w:noProof/>
          </w:rPr>
          <w:t>ng rủi ro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_Toc27462019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10</w:t>
        </w:r>
        <w:r w:rsidR="00984996">
          <w:rPr>
            <w:noProof/>
            <w:webHidden/>
          </w:rPr>
          <w:fldChar w:fldCharType="end"/>
        </w:r>
      </w:hyperlink>
    </w:p>
    <w:p w14:paraId="3626DDD0" w14:textId="648B98F7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0" w:history="1">
        <w:r w:rsidR="00984996" w:rsidRPr="0091468B">
          <w:rPr>
            <w:rStyle w:val="Siuktni"/>
            <w:rFonts w:cs="Arial"/>
            <w:noProof/>
          </w:rPr>
          <w:t>6.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Ước lượng giá thành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0C184963" w14:textId="175F7063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1" w:history="1">
        <w:r w:rsidR="00984996" w:rsidRPr="0091468B">
          <w:rPr>
            <w:rStyle w:val="Siuktni"/>
            <w:rFonts w:cs="Arial"/>
            <w:noProof/>
          </w:rPr>
          <w:t>7.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Ước lượng chất lượng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11</w:t>
        </w:r>
        <w:r w:rsidR="00984996">
          <w:rPr>
            <w:noProof/>
            <w:webHidden/>
          </w:rPr>
          <w:fldChar w:fldCharType="end"/>
        </w:r>
      </w:hyperlink>
    </w:p>
    <w:p w14:paraId="1AC3FFC2" w14:textId="5FF9C7EE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2" w:history="1">
        <w:r w:rsidR="00984996" w:rsidRPr="0091468B">
          <w:rPr>
            <w:rStyle w:val="Siuktni"/>
            <w:rFonts w:cs="Arial"/>
            <w:noProof/>
          </w:rPr>
          <w:t>8.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Phân tích thiết kế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12</w:t>
        </w:r>
        <w:r w:rsidR="00984996">
          <w:rPr>
            <w:noProof/>
            <w:webHidden/>
          </w:rPr>
          <w:fldChar w:fldCharType="end"/>
        </w:r>
      </w:hyperlink>
    </w:p>
    <w:p w14:paraId="6C377011" w14:textId="04649DB5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3" w:history="1">
        <w:r w:rsidR="00984996" w:rsidRPr="0091468B">
          <w:rPr>
            <w:rStyle w:val="Siuktni"/>
            <w:rFonts w:cs="Arial"/>
            <w:noProof/>
            <w:lang w:eastAsia="en-US"/>
          </w:rPr>
          <w:t>8.1.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  <w:lang w:eastAsia="en-US"/>
          </w:rPr>
          <w:t>Mô hình tích hợp phần cứng/phần mềm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_Toc27462023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12</w:t>
        </w:r>
        <w:r w:rsidR="00984996">
          <w:rPr>
            <w:noProof/>
            <w:webHidden/>
          </w:rPr>
          <w:fldChar w:fldCharType="end"/>
        </w:r>
      </w:hyperlink>
    </w:p>
    <w:p w14:paraId="25D33E07" w14:textId="762560EB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4" w:history="1">
        <w:r w:rsidR="00984996" w:rsidRPr="0091468B">
          <w:rPr>
            <w:rStyle w:val="Siuktni"/>
            <w:rFonts w:cs="Arial"/>
            <w:noProof/>
            <w:lang w:eastAsia="en-US"/>
          </w:rPr>
          <w:t>8.2.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  <w:lang w:eastAsia="en-US"/>
          </w:rPr>
          <w:t>Giao diện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_Toc27462024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12</w:t>
        </w:r>
        <w:r w:rsidR="00984996">
          <w:rPr>
            <w:noProof/>
            <w:webHidden/>
          </w:rPr>
          <w:fldChar w:fldCharType="end"/>
        </w:r>
      </w:hyperlink>
    </w:p>
    <w:p w14:paraId="33FF6424" w14:textId="3AFA3696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5" w:history="1">
        <w:r w:rsidR="00984996" w:rsidRPr="0091468B">
          <w:rPr>
            <w:rStyle w:val="Siuktni"/>
            <w:rFonts w:cs="Arial"/>
            <w:noProof/>
            <w:lang w:eastAsia="en-US"/>
          </w:rPr>
          <w:t>8.3.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  <w:lang w:eastAsia="en-US"/>
          </w:rPr>
          <w:t>Cơ sở dữ liệu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_Toc27462025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18</w:t>
        </w:r>
        <w:r w:rsidR="00984996">
          <w:rPr>
            <w:noProof/>
            <w:webHidden/>
          </w:rPr>
          <w:fldChar w:fldCharType="end"/>
        </w:r>
      </w:hyperlink>
    </w:p>
    <w:p w14:paraId="67B18B7F" w14:textId="28C39054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6" w:history="1">
        <w:r w:rsidR="00984996" w:rsidRPr="0091468B">
          <w:rPr>
            <w:rStyle w:val="Siuktni"/>
            <w:rFonts w:cs="Arial"/>
            <w:noProof/>
            <w:lang w:eastAsia="en-US"/>
          </w:rPr>
          <w:t>8.4.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  <w:lang w:eastAsia="en-US"/>
          </w:rPr>
          <w:t>Mạng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_Toc27462026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21</w:t>
        </w:r>
        <w:r w:rsidR="00984996">
          <w:rPr>
            <w:noProof/>
            <w:webHidden/>
          </w:rPr>
          <w:fldChar w:fldCharType="end"/>
        </w:r>
      </w:hyperlink>
    </w:p>
    <w:p w14:paraId="21417FD9" w14:textId="215E62EE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7" w:history="1">
        <w:r w:rsidR="00984996" w:rsidRPr="0091468B">
          <w:rPr>
            <w:rStyle w:val="Siuktni"/>
            <w:rFonts w:cs="Arial"/>
            <w:noProof/>
          </w:rPr>
          <w:t>9.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Giám sát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_Toc27462027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23</w:t>
        </w:r>
        <w:r w:rsidR="00984996">
          <w:rPr>
            <w:noProof/>
            <w:webHidden/>
          </w:rPr>
          <w:fldChar w:fldCharType="end"/>
        </w:r>
      </w:hyperlink>
    </w:p>
    <w:p w14:paraId="68D27335" w14:textId="31B6C8D6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8" w:history="1">
        <w:r w:rsidR="00984996" w:rsidRPr="0091468B">
          <w:rPr>
            <w:rStyle w:val="Siuktni"/>
            <w:rFonts w:cs="Arial"/>
            <w:noProof/>
          </w:rPr>
          <w:t>9.1.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Trả lời câu hỏi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_Toc27462028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23</w:t>
        </w:r>
        <w:r w:rsidR="00984996">
          <w:rPr>
            <w:noProof/>
            <w:webHidden/>
          </w:rPr>
          <w:fldChar w:fldCharType="end"/>
        </w:r>
      </w:hyperlink>
    </w:p>
    <w:p w14:paraId="6C9AAE1D" w14:textId="1829A365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9" w:history="1">
        <w:r w:rsidR="00984996" w:rsidRPr="0091468B">
          <w:rPr>
            <w:rStyle w:val="Siuktni"/>
            <w:rFonts w:cs="Arial"/>
            <w:noProof/>
          </w:rPr>
          <w:t>10.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Đóng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_Toc27462029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24</w:t>
        </w:r>
        <w:r w:rsidR="00984996">
          <w:rPr>
            <w:noProof/>
            <w:webHidden/>
          </w:rPr>
          <w:fldChar w:fldCharType="end"/>
        </w:r>
      </w:hyperlink>
    </w:p>
    <w:p w14:paraId="05168407" w14:textId="46FB5941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0" w:history="1">
        <w:r w:rsidR="00984996" w:rsidRPr="0091468B">
          <w:rPr>
            <w:rStyle w:val="Siuktni"/>
            <w:rFonts w:cs="Arial"/>
            <w:bCs/>
            <w:noProof/>
          </w:rPr>
          <w:t>10.1.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bCs/>
            <w:noProof/>
          </w:rPr>
          <w:t>Quản lý mã nguồn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24</w:t>
        </w:r>
        <w:r w:rsidR="00984996">
          <w:rPr>
            <w:noProof/>
            <w:webHidden/>
          </w:rPr>
          <w:fldChar w:fldCharType="end"/>
        </w:r>
      </w:hyperlink>
    </w:p>
    <w:p w14:paraId="4BD3ACD3" w14:textId="6DC8BBF6" w:rsidR="00984996" w:rsidRDefault="00E7747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1" w:history="1">
        <w:r w:rsidR="00984996" w:rsidRPr="0091468B">
          <w:rPr>
            <w:rStyle w:val="Siuktni"/>
            <w:rFonts w:cs="Arial"/>
            <w:noProof/>
          </w:rPr>
          <w:t>10.2.</w:t>
        </w:r>
        <w:r w:rsidR="00984996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</w:rPr>
          <w:t>Quản lý công việc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_Toc27462031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25</w:t>
        </w:r>
        <w:r w:rsidR="00984996">
          <w:rPr>
            <w:noProof/>
            <w:webHidden/>
          </w:rPr>
          <w:fldChar w:fldCharType="end"/>
        </w:r>
      </w:hyperlink>
    </w:p>
    <w:p w14:paraId="129A01E8" w14:textId="3AEB4C9D" w:rsidR="00984996" w:rsidRDefault="00E7747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32" w:history="1">
        <w:r w:rsidR="00984996" w:rsidRPr="0091468B">
          <w:rPr>
            <w:rStyle w:val="Siuktni"/>
            <w:rFonts w:cs="Arial"/>
            <w:noProof/>
            <w:lang w:eastAsia="en-US"/>
          </w:rPr>
          <w:t>11.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Siuktni"/>
            <w:rFonts w:cs="Arial"/>
            <w:noProof/>
            <w:lang w:eastAsia="en-US"/>
          </w:rPr>
          <w:t>Danh mục tài liệu liên quan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_Toc27462032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FA5069">
          <w:rPr>
            <w:noProof/>
            <w:webHidden/>
          </w:rPr>
          <w:t>26</w:t>
        </w:r>
        <w:r w:rsidR="00984996">
          <w:rPr>
            <w:noProof/>
            <w:webHidden/>
          </w:rPr>
          <w:fldChar w:fldCharType="end"/>
        </w:r>
      </w:hyperlink>
    </w:p>
    <w:p w14:paraId="4BA721B3" w14:textId="3947E04C" w:rsidR="00727431" w:rsidRPr="00D34D43" w:rsidRDefault="00030EB1" w:rsidP="005F37E7">
      <w:pPr>
        <w:pStyle w:val="Muclu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65C4AB10" w14:textId="600AE55C" w:rsidR="008410A0" w:rsidRPr="00D34D43" w:rsidRDefault="00A62F4F" w:rsidP="008410A0">
      <w:pPr>
        <w:pStyle w:val="u1"/>
        <w:rPr>
          <w:rFonts w:cs="Arial"/>
          <w:color w:val="000000" w:themeColor="text1"/>
        </w:rPr>
      </w:pPr>
      <w:bookmarkStart w:id="1" w:name="_Toc27462000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1D0DE2F3" w14:textId="0770349E" w:rsidR="00587AEE" w:rsidRPr="00D34D43" w:rsidRDefault="009E2E20" w:rsidP="009E2E20">
      <w:pPr>
        <w:pStyle w:val="u2"/>
        <w:rPr>
          <w:rFonts w:cs="Arial"/>
          <w:color w:val="000000" w:themeColor="text1"/>
        </w:rPr>
      </w:pPr>
      <w:bookmarkStart w:id="2" w:name="_Toc27462001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2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u2"/>
        <w:rPr>
          <w:rFonts w:cs="Arial"/>
          <w:color w:val="000000" w:themeColor="text1"/>
        </w:rPr>
      </w:pPr>
      <w:bookmarkStart w:id="3" w:name="_Toc27462002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3"/>
      <w:proofErr w:type="spellEnd"/>
    </w:p>
    <w:p w14:paraId="48012698" w14:textId="590D0C0D" w:rsidR="00056937" w:rsidRPr="00056937" w:rsidRDefault="00DA5CCC" w:rsidP="00056937">
      <w:pPr>
        <w:pStyle w:val="oancuaDanhsach"/>
        <w:numPr>
          <w:ilvl w:val="0"/>
          <w:numId w:val="12"/>
        </w:numPr>
        <w:rPr>
          <w:rStyle w:val="Siuktni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Planner</w:t>
      </w:r>
      <w:r w:rsidR="009B1DE1" w:rsidRPr="00D34D43">
        <w:rPr>
          <w:rFonts w:cs="Arial"/>
          <w:color w:val="000000" w:themeColor="text1"/>
        </w:rPr>
        <w:t xml:space="preserve"> : </w:t>
      </w:r>
      <w:hyperlink r:id="rId10" w:anchor="/plantaskboard?groupId=41830937-1f5f-46b0-8dbc-30cf5cb1b857&amp;planId=ZbzIdMCq10KqqsPl3YS_HckAFWRS" w:history="1">
        <w:proofErr w:type="spellStart"/>
        <w:r w:rsidR="00F47FCF" w:rsidRPr="008045B3">
          <w:rPr>
            <w:rStyle w:val="Siuktni"/>
            <w:rFonts w:cs="Arial"/>
          </w:rPr>
          <w:t>Website_</w:t>
        </w:r>
        <w:r w:rsidR="00F47FCF" w:rsidRPr="008045B3">
          <w:rPr>
            <w:rStyle w:val="Siuktni"/>
            <w:rFonts w:cs="Arial"/>
          </w:rPr>
          <w:t>q</w:t>
        </w:r>
        <w:r w:rsidR="00F47FCF" w:rsidRPr="008045B3">
          <w:rPr>
            <w:rStyle w:val="Siuktni"/>
            <w:rFonts w:cs="Arial"/>
          </w:rPr>
          <w:t>uan_ly_</w:t>
        </w:r>
        <w:r w:rsidR="00F47FCF" w:rsidRPr="008045B3">
          <w:rPr>
            <w:rStyle w:val="Siuktni"/>
            <w:rFonts w:cs="Arial"/>
          </w:rPr>
          <w:t>d</w:t>
        </w:r>
        <w:r w:rsidR="00F47FCF" w:rsidRPr="008045B3">
          <w:rPr>
            <w:rStyle w:val="Siuktni"/>
            <w:rFonts w:cs="Arial"/>
          </w:rPr>
          <w:t>inh_duong</w:t>
        </w:r>
        <w:proofErr w:type="spellEnd"/>
      </w:hyperlink>
      <w:r w:rsidR="00056937">
        <w:rPr>
          <w:rFonts w:cs="Arial"/>
        </w:rPr>
        <w:fldChar w:fldCharType="begin"/>
      </w:r>
      <w:r w:rsidR="00056937" w:rsidRPr="00056937">
        <w:rPr>
          <w:rFonts w:cs="Arial"/>
        </w:rPr>
        <w:instrText xml:space="preserve"> HYPERLINK "https://github.com/HungNguyen501/Qu-n-l-d-n-CNTT.git" </w:instrText>
      </w:r>
      <w:r w:rsidR="00056937">
        <w:rPr>
          <w:rFonts w:cs="Arial"/>
        </w:rPr>
        <w:fldChar w:fldCharType="separate"/>
      </w:r>
    </w:p>
    <w:p w14:paraId="2C28EE59" w14:textId="232B151E" w:rsidR="00056937" w:rsidRPr="00D34D43" w:rsidRDefault="00056937" w:rsidP="00056937">
      <w:pPr>
        <w:pStyle w:val="oancuaDanhsach"/>
        <w:numPr>
          <w:ilvl w:val="0"/>
          <w:numId w:val="12"/>
        </w:numPr>
        <w:rPr>
          <w:rStyle w:val="Siuktni"/>
          <w:rFonts w:cs="Arial"/>
          <w:color w:val="000000" w:themeColor="text1"/>
        </w:rPr>
      </w:pPr>
      <w:r>
        <w:rPr>
          <w:rFonts w:cs="Arial"/>
        </w:rPr>
        <w:fldChar w:fldCharType="end"/>
      </w:r>
      <w:r>
        <w:rPr>
          <w:rFonts w:cs="Arial"/>
        </w:rPr>
        <w:t xml:space="preserve">Link </w:t>
      </w:r>
      <w:proofErr w:type="spellStart"/>
      <w:r>
        <w:rPr>
          <w:rFonts w:cs="Arial"/>
        </w:rPr>
        <w:t>Quản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lý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nguồn</w:t>
      </w:r>
      <w:proofErr w:type="spellEnd"/>
      <w:r>
        <w:rPr>
          <w:rFonts w:cs="Arial"/>
        </w:rPr>
        <w:t xml:space="preserve">: GitHub: </w:t>
      </w:r>
      <w:hyperlink r:id="rId11" w:history="1">
        <w:r w:rsidRPr="00056937">
          <w:rPr>
            <w:rStyle w:val="Siuktni"/>
            <w:rFonts w:cs="Arial"/>
          </w:rPr>
          <w:t>https://github.com/HungNguyen501/Qu-n-l-d-n-CNTT.git</w:t>
        </w:r>
      </w:hyperlink>
    </w:p>
    <w:p w14:paraId="777E6BF9" w14:textId="394C9098" w:rsidR="00056937" w:rsidRPr="00D34D43" w:rsidRDefault="00056937" w:rsidP="00056937">
      <w:pPr>
        <w:pStyle w:val="oancuaDanhsach"/>
        <w:ind w:left="720"/>
        <w:rPr>
          <w:rFonts w:cs="Arial"/>
          <w:color w:val="000000" w:themeColor="text1"/>
        </w:rPr>
      </w:pPr>
    </w:p>
    <w:p w14:paraId="2A2A4C6F" w14:textId="7BA9440E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5C918B4D" w14:textId="70E26426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u1"/>
        <w:rPr>
          <w:rFonts w:cs="Arial"/>
          <w:color w:val="000000" w:themeColor="text1"/>
        </w:rPr>
      </w:pPr>
      <w:bookmarkStart w:id="4" w:name="_Toc27462003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"/>
      <w:proofErr w:type="spellEnd"/>
    </w:p>
    <w:p w14:paraId="416F62C7" w14:textId="068E44CF" w:rsidR="00587AEE" w:rsidRPr="00D34D43" w:rsidRDefault="00587AEE" w:rsidP="00587AEE">
      <w:pPr>
        <w:pStyle w:val="u2"/>
        <w:rPr>
          <w:rFonts w:cs="Arial"/>
          <w:color w:val="000000" w:themeColor="text1"/>
        </w:rPr>
      </w:pPr>
      <w:bookmarkStart w:id="5" w:name="_Toc27462004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5"/>
      <w:proofErr w:type="spellEnd"/>
    </w:p>
    <w:p w14:paraId="1AF25E24" w14:textId="4E9BB7E3" w:rsidR="0058075C" w:rsidRPr="00D34D43" w:rsidRDefault="009B1DE1" w:rsidP="00252621">
      <w:pPr>
        <w:pStyle w:val="oancuaDanhsac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50B7B7A9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2" w:history="1">
        <w:r w:rsidR="00B36152" w:rsidRPr="00B36152">
          <w:rPr>
            <w:rStyle w:val="Siuktni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u2"/>
        <w:rPr>
          <w:rFonts w:cs="Arial"/>
          <w:color w:val="000000" w:themeColor="text1"/>
        </w:rPr>
      </w:pPr>
      <w:bookmarkStart w:id="6" w:name="_Toc27462005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6"/>
    </w:p>
    <w:p w14:paraId="4C7A6D0C" w14:textId="34940D83" w:rsidR="00011FCE" w:rsidRPr="00D34D43" w:rsidRDefault="00ED59E0" w:rsidP="00252621">
      <w:pPr>
        <w:pStyle w:val="oancuaDanhsac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oancuaDanhsac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oancuaDanhsac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1FADB98F" w:rsidR="00ED59E0" w:rsidRPr="00D34D43" w:rsidRDefault="00011FCE" w:rsidP="001911B3">
      <w:pPr>
        <w:pStyle w:val="oancuaDanhsach"/>
        <w:ind w:left="720"/>
        <w:rPr>
          <w:rStyle w:val="Siuktni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13" w:history="1">
        <w:r w:rsidR="00B36152" w:rsidRPr="000D3C91">
          <w:rPr>
            <w:rStyle w:val="Siuktni"/>
          </w:rPr>
          <w:t>www.h3b.com.vn</w:t>
        </w:r>
      </w:hyperlink>
    </w:p>
    <w:p w14:paraId="63656BB1" w14:textId="40A5D2C8" w:rsidR="00ED59E0" w:rsidRPr="00D34D43" w:rsidRDefault="00ED59E0" w:rsidP="001911B3">
      <w:pPr>
        <w:pStyle w:val="oancuaDanhsac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Siuktni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Siuktni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24819916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4" w:history="1">
        <w:r w:rsidR="00B36152" w:rsidRPr="000D3C91">
          <w:rPr>
            <w:rStyle w:val="Siuktni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40A9EAA9" w:rsidR="00CC09AD" w:rsidRPr="00D34D43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5" w:history="1">
        <w:r w:rsidR="00B36152" w:rsidRPr="000D3C91">
          <w:rPr>
            <w:rStyle w:val="Siuktni"/>
          </w:rPr>
          <w:t>hung.nd@h3b.com.vn</w:t>
        </w:r>
      </w:hyperlink>
    </w:p>
    <w:p w14:paraId="700CD8DC" w14:textId="6B4C5A03" w:rsidR="00984996" w:rsidRPr="00984996" w:rsidRDefault="0099174A" w:rsidP="00984996">
      <w:pPr>
        <w:pStyle w:val="u2"/>
        <w:rPr>
          <w:rFonts w:cs="Arial"/>
          <w:color w:val="000000" w:themeColor="text1"/>
        </w:rPr>
      </w:pPr>
      <w:bookmarkStart w:id="7" w:name="_Toc27462006"/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chia </w:t>
      </w:r>
      <w:proofErr w:type="spellStart"/>
      <w:r>
        <w:rPr>
          <w:rFonts w:cs="Arial"/>
          <w:color w:val="000000" w:themeColor="text1"/>
        </w:rPr>
        <w:t>vai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thành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bookmarkEnd w:id="7"/>
      <w:proofErr w:type="spellEnd"/>
    </w:p>
    <w:p w14:paraId="3854F06F" w14:textId="463E8424" w:rsidR="00560812" w:rsidRPr="00984996" w:rsidRDefault="00560812" w:rsidP="00984996">
      <w:pPr>
        <w:pStyle w:val="oancuaDanhsach"/>
        <w:numPr>
          <w:ilvl w:val="0"/>
          <w:numId w:val="10"/>
        </w:numPr>
        <w:jc w:val="left"/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Bên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k</w:t>
      </w:r>
      <w:r w:rsidR="0099174A" w:rsidRPr="00B36152">
        <w:rPr>
          <w:rFonts w:cs="Arial"/>
          <w:color w:val="000000" w:themeColor="text1"/>
        </w:rPr>
        <w:t>hách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hàng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LiBang"/>
        <w:tblW w:w="9985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1620"/>
        <w:gridCol w:w="1620"/>
        <w:gridCol w:w="720"/>
        <w:gridCol w:w="810"/>
        <w:gridCol w:w="990"/>
      </w:tblGrid>
      <w:tr w:rsidR="00B36152" w14:paraId="6150A32A" w14:textId="77777777" w:rsidTr="00B366BF">
        <w:tc>
          <w:tcPr>
            <w:tcW w:w="715" w:type="dxa"/>
          </w:tcPr>
          <w:p w14:paraId="73EEBC05" w14:textId="22FC48C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170" w:type="dxa"/>
          </w:tcPr>
          <w:p w14:paraId="28B00521" w14:textId="400CFBE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liên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340" w:type="dxa"/>
          </w:tcPr>
          <w:p w14:paraId="03C17977" w14:textId="3557F36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620" w:type="dxa"/>
          </w:tcPr>
          <w:p w14:paraId="305D7FBB" w14:textId="192429D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620" w:type="dxa"/>
          </w:tcPr>
          <w:p w14:paraId="0DF9F6F0" w14:textId="5C346B2E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Mô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720" w:type="dxa"/>
          </w:tcPr>
          <w:p w14:paraId="49830C09" w14:textId="2C8C31DC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 To</w:t>
            </w:r>
          </w:p>
        </w:tc>
        <w:tc>
          <w:tcPr>
            <w:tcW w:w="810" w:type="dxa"/>
          </w:tcPr>
          <w:p w14:paraId="43718D9C" w14:textId="45B4F4D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Giải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đáp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tính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năng</w:t>
            </w:r>
            <w:proofErr w:type="spellEnd"/>
          </w:p>
        </w:tc>
        <w:tc>
          <w:tcPr>
            <w:tcW w:w="990" w:type="dxa"/>
          </w:tcPr>
          <w:p w14:paraId="7652796D" w14:textId="6F37100F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tra</w:t>
            </w:r>
            <w:proofErr w:type="spellEnd"/>
          </w:p>
        </w:tc>
      </w:tr>
      <w:tr w:rsidR="00B36152" w14:paraId="5B5C3602" w14:textId="77777777" w:rsidTr="00B366BF">
        <w:tc>
          <w:tcPr>
            <w:tcW w:w="715" w:type="dxa"/>
          </w:tcPr>
          <w:p w14:paraId="6D90750C" w14:textId="568AE668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170" w:type="dxa"/>
          </w:tcPr>
          <w:p w14:paraId="59E731B0" w14:textId="0E5E8A3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Đức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</w:p>
        </w:tc>
        <w:tc>
          <w:tcPr>
            <w:tcW w:w="2340" w:type="dxa"/>
          </w:tcPr>
          <w:p w14:paraId="156A0F2C" w14:textId="490FC81A" w:rsidR="00560812" w:rsidRDefault="00E77470" w:rsidP="00755BAC">
            <w:pPr>
              <w:rPr>
                <w:rFonts w:cs="Arial"/>
                <w:color w:val="000000" w:themeColor="text1"/>
              </w:rPr>
            </w:pPr>
            <w:hyperlink r:id="rId16" w:history="1">
              <w:r w:rsidR="00984996" w:rsidRPr="00552F88">
                <w:rPr>
                  <w:rStyle w:val="Siuktni"/>
                </w:rPr>
                <w:t>tien.nd@soict.hust.edu.vn</w:t>
              </w:r>
            </w:hyperlink>
          </w:p>
        </w:tc>
        <w:tc>
          <w:tcPr>
            <w:tcW w:w="1620" w:type="dxa"/>
          </w:tcPr>
          <w:p w14:paraId="20D4C37C" w14:textId="6DEA7847" w:rsidR="00560812" w:rsidRDefault="00560812" w:rsidP="00755BA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0945679999</w:t>
            </w:r>
          </w:p>
        </w:tc>
        <w:tc>
          <w:tcPr>
            <w:tcW w:w="1620" w:type="dxa"/>
          </w:tcPr>
          <w:p w14:paraId="1D5C1DE0" w14:textId="5E913D9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iểm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</w:p>
        </w:tc>
        <w:tc>
          <w:tcPr>
            <w:tcW w:w="720" w:type="dxa"/>
          </w:tcPr>
          <w:p w14:paraId="71F2EC32" w14:textId="03B42A1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To</w:t>
            </w:r>
          </w:p>
        </w:tc>
        <w:tc>
          <w:tcPr>
            <w:tcW w:w="810" w:type="dxa"/>
          </w:tcPr>
          <w:p w14:paraId="0F5C217E" w14:textId="1704BED2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5C7DA4D4" w14:textId="5DDBFAC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  <w:tr w:rsidR="00B36152" w14:paraId="410AA7D4" w14:textId="77777777" w:rsidTr="00B366BF">
        <w:tc>
          <w:tcPr>
            <w:tcW w:w="715" w:type="dxa"/>
          </w:tcPr>
          <w:p w14:paraId="7B90C922" w14:textId="29B5FA5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7C811875" w14:textId="365E3BCD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Trinh</w:t>
            </w:r>
          </w:p>
        </w:tc>
        <w:tc>
          <w:tcPr>
            <w:tcW w:w="2340" w:type="dxa"/>
          </w:tcPr>
          <w:p w14:paraId="7F942B20" w14:textId="36FC56A6" w:rsidR="00560812" w:rsidRDefault="00E77470" w:rsidP="00755BAC">
            <w:pPr>
              <w:rPr>
                <w:rFonts w:cs="Arial"/>
                <w:color w:val="000000" w:themeColor="text1"/>
              </w:rPr>
            </w:pPr>
            <w:hyperlink r:id="rId17" w:history="1">
              <w:r w:rsidR="00560812" w:rsidRPr="000D3C91">
                <w:rPr>
                  <w:rStyle w:val="Siuktni"/>
                  <w:rFonts w:cs="Arial"/>
                </w:rPr>
                <w:t>t</w:t>
              </w:r>
              <w:r w:rsidR="00560812" w:rsidRPr="000D3C91">
                <w:rPr>
                  <w:rStyle w:val="Siuktni"/>
                </w:rPr>
                <w:t>rinh</w:t>
              </w:r>
              <w:r w:rsidR="00560812" w:rsidRPr="000D3C91">
                <w:rPr>
                  <w:rStyle w:val="Siuktni"/>
                  <w:rFonts w:cs="Arial"/>
                </w:rPr>
                <w:t>.nn@soict.hust.edu.vn</w:t>
              </w:r>
            </w:hyperlink>
          </w:p>
        </w:tc>
        <w:tc>
          <w:tcPr>
            <w:tcW w:w="1620" w:type="dxa"/>
          </w:tcPr>
          <w:p w14:paraId="724756BE" w14:textId="2755FAF9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965123456</w:t>
            </w:r>
          </w:p>
        </w:tc>
        <w:tc>
          <w:tcPr>
            <w:tcW w:w="1620" w:type="dxa"/>
          </w:tcPr>
          <w:p w14:paraId="35D7BB6C" w14:textId="46524511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soát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kỹ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thuật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</w:rPr>
              <w:t>hỗ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trợ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chuyên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môn</w:t>
            </w:r>
            <w:proofErr w:type="spellEnd"/>
          </w:p>
        </w:tc>
        <w:tc>
          <w:tcPr>
            <w:tcW w:w="720" w:type="dxa"/>
          </w:tcPr>
          <w:p w14:paraId="303DF693" w14:textId="2544A3AE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54294529" w14:textId="3201F62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4E4F14FA" w14:textId="0E82CE63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</w:tr>
      <w:tr w:rsidR="00B36152" w14:paraId="6E333BB3" w14:textId="77777777" w:rsidTr="00B366BF">
        <w:tc>
          <w:tcPr>
            <w:tcW w:w="715" w:type="dxa"/>
          </w:tcPr>
          <w:p w14:paraId="50D55877" w14:textId="4551142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170" w:type="dxa"/>
          </w:tcPr>
          <w:p w14:paraId="23AFAF04" w14:textId="5A35C388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Bích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Phương</w:t>
            </w:r>
            <w:proofErr w:type="spellEnd"/>
          </w:p>
        </w:tc>
        <w:tc>
          <w:tcPr>
            <w:tcW w:w="2340" w:type="dxa"/>
          </w:tcPr>
          <w:p w14:paraId="25D9E181" w14:textId="7FADE149" w:rsidR="00560812" w:rsidRDefault="00E77470" w:rsidP="00755BAC">
            <w:pPr>
              <w:rPr>
                <w:rFonts w:cs="Arial"/>
                <w:color w:val="000000" w:themeColor="text1"/>
              </w:rPr>
            </w:pPr>
            <w:hyperlink r:id="rId18" w:history="1">
              <w:r w:rsidR="00560812" w:rsidRPr="000D3C91">
                <w:rPr>
                  <w:rStyle w:val="Siuktni"/>
                  <w:rFonts w:cs="Arial"/>
                </w:rPr>
                <w:t>phuong.bb@soict.hust.edu.vn</w:t>
              </w:r>
            </w:hyperlink>
          </w:p>
        </w:tc>
        <w:tc>
          <w:tcPr>
            <w:tcW w:w="1620" w:type="dxa"/>
          </w:tcPr>
          <w:p w14:paraId="32ACDC6B" w14:textId="64B6114F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958456789</w:t>
            </w:r>
          </w:p>
        </w:tc>
        <w:tc>
          <w:tcPr>
            <w:tcW w:w="1620" w:type="dxa"/>
          </w:tcPr>
          <w:p w14:paraId="20C12485" w14:textId="77777777" w:rsidR="00056937" w:rsidRDefault="00B3615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Q</w:t>
            </w:r>
            <w:r w:rsidR="00560812">
              <w:rPr>
                <w:rFonts w:cs="Arial"/>
                <w:color w:val="000000" w:themeColor="text1"/>
              </w:rPr>
              <w:t>uản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lý</w:t>
            </w:r>
            <w:proofErr w:type="spellEnd"/>
            <w:r w:rsidR="00B366BF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trao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thông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r w:rsidR="00056937">
              <w:rPr>
                <w:rFonts w:cs="Arial"/>
                <w:color w:val="000000" w:themeColor="text1"/>
              </w:rPr>
              <w:t>tin</w:t>
            </w:r>
          </w:p>
          <w:p w14:paraId="2C90C472" w14:textId="2C7E49F2" w:rsidR="00560812" w:rsidRDefault="00056937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qua</w:t>
            </w:r>
            <w:r w:rsidR="00560812">
              <w:rPr>
                <w:rFonts w:cs="Arial"/>
                <w:color w:val="000000" w:themeColor="text1"/>
              </w:rPr>
              <w:t xml:space="preserve"> email</w:t>
            </w:r>
          </w:p>
        </w:tc>
        <w:tc>
          <w:tcPr>
            <w:tcW w:w="720" w:type="dxa"/>
          </w:tcPr>
          <w:p w14:paraId="48CD1F82" w14:textId="4879DC7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CC</w:t>
            </w:r>
          </w:p>
        </w:tc>
        <w:tc>
          <w:tcPr>
            <w:tcW w:w="810" w:type="dxa"/>
          </w:tcPr>
          <w:p w14:paraId="003E8CC1" w14:textId="653FD94B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990" w:type="dxa"/>
          </w:tcPr>
          <w:p w14:paraId="7AAA895F" w14:textId="12093D37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</w:tbl>
    <w:p w14:paraId="27BD96C3" w14:textId="2F4D7136" w:rsidR="0099174A" w:rsidRDefault="0099174A" w:rsidP="00755BAC">
      <w:pPr>
        <w:rPr>
          <w:rFonts w:cs="Arial"/>
          <w:color w:val="000000" w:themeColor="text1"/>
        </w:rPr>
      </w:pPr>
    </w:p>
    <w:p w14:paraId="48FCEB33" w14:textId="77777777" w:rsidR="0099174A" w:rsidRDefault="0099174A" w:rsidP="00755BAC">
      <w:pPr>
        <w:rPr>
          <w:rFonts w:cs="Arial"/>
          <w:color w:val="000000" w:themeColor="text1"/>
        </w:rPr>
      </w:pPr>
    </w:p>
    <w:p w14:paraId="79D4B4F4" w14:textId="545DAA0F" w:rsidR="00B36152" w:rsidRPr="00C93E18" w:rsidRDefault="00056937" w:rsidP="00C93E18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thực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hiện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dự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án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LiBang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440"/>
        <w:gridCol w:w="1080"/>
        <w:gridCol w:w="990"/>
      </w:tblGrid>
      <w:tr w:rsidR="00941E1D" w:rsidRPr="00D34D43" w14:paraId="0FAB925A" w14:textId="77777777" w:rsidTr="00560812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44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08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560812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38E8A7B6" w:rsidR="008106C7" w:rsidRPr="00D34D43" w:rsidRDefault="00E77470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9" w:history="1">
              <w:r w:rsidR="00B36152" w:rsidRPr="000D3C91">
                <w:rPr>
                  <w:rStyle w:val="Siuktni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440" w:type="dxa"/>
            <w:vAlign w:val="center"/>
          </w:tcPr>
          <w:p w14:paraId="601A78F6" w14:textId="3EE76080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="00560812">
              <w:rPr>
                <w:rFonts w:cs="Arial"/>
                <w:color w:val="000000" w:themeColor="text1"/>
              </w:rPr>
              <w:t>liên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hệ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khách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="00560812">
              <w:rPr>
                <w:rFonts w:cs="Arial"/>
                <w:color w:val="000000" w:themeColor="text1"/>
              </w:rPr>
              <w:t>hàng</w:t>
            </w:r>
            <w:proofErr w:type="spellEnd"/>
            <w:r w:rsidR="00560812">
              <w:rPr>
                <w:rFonts w:cs="Arial"/>
                <w:color w:val="000000" w:themeColor="text1"/>
              </w:rPr>
              <w:t>,</w:t>
            </w:r>
            <w:r w:rsidRPr="00D34D43">
              <w:rPr>
                <w:rFonts w:cs="Arial"/>
                <w:color w:val="000000" w:themeColor="text1"/>
              </w:rPr>
              <w:t xml:space="preserve">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08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560812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43D19380" w:rsidR="008106C7" w:rsidRPr="00D34D43" w:rsidRDefault="00E77470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0" w:history="1">
              <w:r w:rsidR="00B36152" w:rsidRPr="000D3C91">
                <w:rPr>
                  <w:rStyle w:val="Siuktni"/>
                </w:rPr>
                <w:t>hung</w:t>
              </w:r>
              <w:r w:rsidR="00B36152" w:rsidRPr="000D3C91">
                <w:rPr>
                  <w:rStyle w:val="Siuktni"/>
                  <w:rFonts w:cs="Arial"/>
                </w:rPr>
                <w:t>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440" w:type="dxa"/>
            <w:vAlign w:val="center"/>
          </w:tcPr>
          <w:p w14:paraId="35F39F26" w14:textId="22EF7901" w:rsidR="008106C7" w:rsidRPr="00D34D43" w:rsidRDefault="00560812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độ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r w:rsidR="008106C7"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08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560812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2789015C" w:rsidR="008106C7" w:rsidRPr="00D34D43" w:rsidRDefault="00E77470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1" w:history="1">
              <w:r w:rsidR="00B36152" w:rsidRPr="000D3C91">
                <w:rPr>
                  <w:rStyle w:val="Siuktni"/>
                  <w:rFonts w:cs="Arial"/>
                </w:rPr>
                <w:t>hung.vv@h3b.com.vn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44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08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560812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4306271E" w:rsidR="008106C7" w:rsidRPr="00D34D43" w:rsidRDefault="00E77470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2" w:history="1">
              <w:r w:rsidR="00B366BF" w:rsidRPr="000D3C91">
                <w:rPr>
                  <w:rStyle w:val="Siuktni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44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08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23C6579C" w14:textId="5D51E759" w:rsidR="00B3139A" w:rsidRDefault="00B3139A" w:rsidP="00B3139A">
      <w:pPr>
        <w:rPr>
          <w:rFonts w:cs="Arial"/>
          <w:color w:val="000000" w:themeColor="text1"/>
        </w:rPr>
      </w:pPr>
    </w:p>
    <w:p w14:paraId="2A253672" w14:textId="70A68994" w:rsidR="00B366BF" w:rsidRDefault="00B366BF" w:rsidP="00B3139A">
      <w:pPr>
        <w:rPr>
          <w:rFonts w:cs="Arial"/>
          <w:color w:val="000000" w:themeColor="text1"/>
        </w:rPr>
      </w:pPr>
    </w:p>
    <w:p w14:paraId="3FF8EE9F" w14:textId="253FF893" w:rsidR="00B366BF" w:rsidRDefault="00B366BF" w:rsidP="00B3139A">
      <w:pPr>
        <w:rPr>
          <w:rFonts w:cs="Arial"/>
          <w:color w:val="000000" w:themeColor="text1"/>
        </w:rPr>
      </w:pPr>
    </w:p>
    <w:p w14:paraId="222FF80B" w14:textId="1D2A8692" w:rsidR="00B366BF" w:rsidRDefault="00B366BF" w:rsidP="00B3139A">
      <w:pPr>
        <w:rPr>
          <w:rFonts w:cs="Arial"/>
          <w:color w:val="000000" w:themeColor="text1"/>
        </w:rPr>
      </w:pPr>
    </w:p>
    <w:p w14:paraId="0379466A" w14:textId="51CEF2B9" w:rsidR="00B366BF" w:rsidRDefault="00B366BF" w:rsidP="00B3139A">
      <w:pPr>
        <w:rPr>
          <w:rFonts w:cs="Arial"/>
          <w:color w:val="000000" w:themeColor="text1"/>
        </w:rPr>
      </w:pPr>
    </w:p>
    <w:p w14:paraId="0B4277A8" w14:textId="33987E3D" w:rsidR="00B366BF" w:rsidRDefault="00B366BF" w:rsidP="00B3139A">
      <w:pPr>
        <w:rPr>
          <w:rFonts w:cs="Arial"/>
          <w:color w:val="000000" w:themeColor="text1"/>
        </w:rPr>
      </w:pPr>
    </w:p>
    <w:p w14:paraId="7C2FA6EC" w14:textId="2851DC57" w:rsidR="00B366BF" w:rsidRDefault="00B366BF" w:rsidP="00B3139A">
      <w:pPr>
        <w:rPr>
          <w:rFonts w:cs="Arial"/>
          <w:color w:val="000000" w:themeColor="text1"/>
        </w:rPr>
      </w:pPr>
    </w:p>
    <w:p w14:paraId="677EB5BE" w14:textId="030F2673" w:rsidR="00C93E18" w:rsidRDefault="00C93E18" w:rsidP="00B3139A">
      <w:pPr>
        <w:rPr>
          <w:rFonts w:cs="Arial"/>
          <w:color w:val="000000" w:themeColor="text1"/>
        </w:rPr>
      </w:pPr>
    </w:p>
    <w:p w14:paraId="7742B6E2" w14:textId="77777777" w:rsidR="00C93E18" w:rsidRPr="00D34D43" w:rsidRDefault="00C93E18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u1"/>
        <w:rPr>
          <w:rFonts w:cs="Arial"/>
          <w:color w:val="000000" w:themeColor="text1"/>
        </w:rPr>
      </w:pPr>
      <w:bookmarkStart w:id="8" w:name="_Toc27462007"/>
      <w:proofErr w:type="spellStart"/>
      <w:r w:rsidRPr="00D34D43">
        <w:rPr>
          <w:rFonts w:cs="Arial"/>
          <w:color w:val="000000" w:themeColor="text1"/>
        </w:rPr>
        <w:lastRenderedPageBreak/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8"/>
      <w:proofErr w:type="spellEnd"/>
    </w:p>
    <w:p w14:paraId="4EFA2D31" w14:textId="780B0339" w:rsidR="00344D7B" w:rsidRDefault="00344D7B" w:rsidP="00A9178E">
      <w:pPr>
        <w:pStyle w:val="u2"/>
        <w:rPr>
          <w:rFonts w:cs="Arial"/>
          <w:color w:val="000000" w:themeColor="text1"/>
        </w:rPr>
      </w:pPr>
      <w:bookmarkStart w:id="9" w:name="_Toc27462008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9"/>
      <w:proofErr w:type="spellEnd"/>
    </w:p>
    <w:p w14:paraId="5987AA4D" w14:textId="1FFD457C" w:rsidR="00B366BF" w:rsidRPr="00B366BF" w:rsidRDefault="00B366BF" w:rsidP="00B366BF">
      <w:pPr>
        <w:rPr>
          <w:rFonts w:cs="Arial"/>
        </w:rPr>
      </w:pPr>
      <w:proofErr w:type="spellStart"/>
      <w:r w:rsidRPr="00B366BF">
        <w:rPr>
          <w:rFonts w:cs="Arial"/>
        </w:rPr>
        <w:t>Yêu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cầu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bắt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buộc</w:t>
      </w:r>
      <w:proofErr w:type="spellEnd"/>
      <w:r w:rsidRPr="00B366BF">
        <w:rPr>
          <w:rFonts w:cs="Arial"/>
        </w:rPr>
        <w:t xml:space="preserve">: </w:t>
      </w:r>
    </w:p>
    <w:p w14:paraId="7FD9E810" w14:textId="15AB8BAE" w:rsidR="00B366BF" w:rsidRPr="00B366BF" w:rsidRDefault="00B366BF" w:rsidP="00B366BF">
      <w:pPr>
        <w:pStyle w:val="oancuaDanhsach"/>
        <w:numPr>
          <w:ilvl w:val="0"/>
          <w:numId w:val="10"/>
        </w:numPr>
        <w:rPr>
          <w:rFonts w:cs="Arial"/>
        </w:rPr>
      </w:pPr>
      <w:r w:rsidRPr="00B366BF">
        <w:rPr>
          <w:rFonts w:cs="Arial"/>
        </w:rPr>
        <w:t xml:space="preserve">Font </w:t>
      </w:r>
      <w:proofErr w:type="spellStart"/>
      <w:r w:rsidRPr="00B366BF">
        <w:rPr>
          <w:rFonts w:cs="Arial"/>
        </w:rPr>
        <w:t>chữ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trang</w:t>
      </w:r>
      <w:proofErr w:type="spellEnd"/>
      <w:r w:rsidRPr="00B366BF">
        <w:rPr>
          <w:rFonts w:cs="Arial"/>
        </w:rPr>
        <w:t xml:space="preserve"> web </w:t>
      </w:r>
      <w:proofErr w:type="spellStart"/>
      <w:r w:rsidRPr="00B366BF">
        <w:rPr>
          <w:rFonts w:cs="Arial"/>
        </w:rPr>
        <w:t>tiếng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Việt</w:t>
      </w:r>
      <w:proofErr w:type="spellEnd"/>
      <w:r w:rsidRPr="00B366BF">
        <w:rPr>
          <w:rFonts w:cs="Arial"/>
        </w:rPr>
        <w:t xml:space="preserve">, </w:t>
      </w:r>
      <w:proofErr w:type="spellStart"/>
      <w:r w:rsidRPr="00B366BF">
        <w:rPr>
          <w:rFonts w:cs="Arial"/>
        </w:rPr>
        <w:t>dễ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nhìn</w:t>
      </w:r>
      <w:proofErr w:type="spellEnd"/>
      <w:r w:rsidRPr="00B366BF">
        <w:rPr>
          <w:rFonts w:cs="Arial"/>
        </w:rPr>
        <w:t xml:space="preserve"> </w:t>
      </w:r>
    </w:p>
    <w:p w14:paraId="4D0DF4BF" w14:textId="1BECB4B4" w:rsidR="00907651" w:rsidRPr="00B366BF" w:rsidRDefault="00907651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proofErr w:type="spellStart"/>
      <w:r w:rsidRPr="00B366BF">
        <w:rPr>
          <w:rFonts w:cs="Arial"/>
          <w:color w:val="000000" w:themeColor="text1"/>
        </w:rPr>
        <w:t>Giao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diện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rõ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ràng</w:t>
      </w:r>
      <w:proofErr w:type="spellEnd"/>
      <w:r w:rsidR="00B366BF" w:rsidRPr="00B366BF">
        <w:rPr>
          <w:rFonts w:cs="Arial"/>
          <w:color w:val="000000" w:themeColor="text1"/>
        </w:rPr>
        <w:t xml:space="preserve">, </w:t>
      </w:r>
      <w:proofErr w:type="spellStart"/>
      <w:r w:rsidR="00B366BF" w:rsidRPr="00B366BF">
        <w:rPr>
          <w:rFonts w:cs="Arial"/>
          <w:color w:val="000000" w:themeColor="text1"/>
        </w:rPr>
        <w:t>tối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giản</w:t>
      </w:r>
      <w:proofErr w:type="spellEnd"/>
      <w:r w:rsidRPr="00B366BF">
        <w:rPr>
          <w:rFonts w:cs="Arial"/>
          <w:color w:val="000000" w:themeColor="text1"/>
          <w:spacing w:val="-4"/>
        </w:rPr>
        <w:t>.</w:t>
      </w:r>
    </w:p>
    <w:p w14:paraId="2B73125D" w14:textId="3AF5E619" w:rsidR="00907651" w:rsidRPr="00B366BF" w:rsidRDefault="00907651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</w:rPr>
        <w:t>Dễ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sử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dụng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với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các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đối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tượng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người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dùng</w:t>
      </w:r>
      <w:proofErr w:type="spellEnd"/>
      <w:r w:rsidRPr="00B366BF">
        <w:rPr>
          <w:rFonts w:cs="Arial"/>
          <w:color w:val="000000" w:themeColor="text1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thuận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tiện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trong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quản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trị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dễ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bảo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trì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06892BF2" w14:textId="6A7AA43A" w:rsidR="00B366BF" w:rsidRDefault="00B366BF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  <w:spacing w:val="-6"/>
        </w:rPr>
        <w:t>Tốc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đ</w:t>
      </w:r>
      <w:r w:rsidR="0088721E">
        <w:rPr>
          <w:rFonts w:cs="Arial"/>
          <w:color w:val="000000" w:themeColor="text1"/>
          <w:spacing w:val="-6"/>
        </w:rPr>
        <w:t>ộ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truy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cập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web </w:t>
      </w:r>
      <w:proofErr w:type="spellStart"/>
      <w:r w:rsidRPr="00B366BF">
        <w:rPr>
          <w:rFonts w:cs="Arial"/>
          <w:color w:val="000000" w:themeColor="text1"/>
          <w:spacing w:val="-6"/>
        </w:rPr>
        <w:t>nhanh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740520F9" w14:textId="594ED2CB" w:rsidR="00056937" w:rsidRDefault="00056937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thể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hiện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thị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danh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sách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các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bữa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ăn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mà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cập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nhật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lên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hệ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thống</w:t>
      </w:r>
      <w:proofErr w:type="spellEnd"/>
      <w:r>
        <w:rPr>
          <w:rFonts w:cs="Arial"/>
          <w:color w:val="000000" w:themeColor="text1"/>
          <w:spacing w:val="-6"/>
        </w:rPr>
        <w:t>.</w:t>
      </w:r>
    </w:p>
    <w:p w14:paraId="18317488" w14:textId="475A5AB5" w:rsidR="00056937" w:rsidRPr="00B366BF" w:rsidRDefault="00056937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chức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năng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tìm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kiếm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theo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thông</w:t>
      </w:r>
      <w:proofErr w:type="spellEnd"/>
      <w:r>
        <w:rPr>
          <w:rFonts w:cs="Arial"/>
          <w:color w:val="000000" w:themeColor="text1"/>
          <w:spacing w:val="-6"/>
        </w:rPr>
        <w:t xml:space="preserve"> tin.</w:t>
      </w:r>
    </w:p>
    <w:p w14:paraId="78943E7E" w14:textId="0063B391" w:rsidR="00907651" w:rsidRPr="00056937" w:rsidRDefault="00907651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 w:rsidRPr="00B366BF">
        <w:rPr>
          <w:rFonts w:cs="Arial"/>
          <w:color w:val="000000" w:themeColor="text1"/>
          <w:spacing w:val="-7"/>
        </w:rPr>
        <w:t>Thông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tin</w:t>
      </w:r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bệnh</w:t>
      </w:r>
      <w:proofErr w:type="spellEnd"/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nhân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hiển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thị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B366BF">
        <w:rPr>
          <w:rFonts w:cs="Arial"/>
          <w:color w:val="000000" w:themeColor="text1"/>
          <w:spacing w:val="-7"/>
        </w:rPr>
        <w:t>tiết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. </w:t>
      </w:r>
    </w:p>
    <w:p w14:paraId="0B6B2F51" w14:textId="0278415E" w:rsidR="00056937" w:rsidRPr="00056937" w:rsidRDefault="00056937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Có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chức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năng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bình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luận</w:t>
      </w:r>
      <w:proofErr w:type="spellEnd"/>
      <w:r>
        <w:rPr>
          <w:rFonts w:cs="Arial"/>
          <w:color w:val="000000" w:themeColor="text1"/>
          <w:spacing w:val="-7"/>
        </w:rPr>
        <w:t xml:space="preserve">/ </w:t>
      </w:r>
      <w:proofErr w:type="spellStart"/>
      <w:r>
        <w:rPr>
          <w:rFonts w:cs="Arial"/>
          <w:color w:val="000000" w:themeColor="text1"/>
          <w:spacing w:val="-7"/>
        </w:rPr>
        <w:t>tư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vấn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bữa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ăn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cho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6E0CCD78" w14:textId="308EA313" w:rsidR="00056937" w:rsidRPr="00B366BF" w:rsidRDefault="00056937" w:rsidP="00B366BF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Trò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chuyện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với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 xml:space="preserve"> qua </w:t>
      </w:r>
      <w:proofErr w:type="spellStart"/>
      <w:r>
        <w:rPr>
          <w:rFonts w:cs="Arial"/>
          <w:color w:val="000000" w:themeColor="text1"/>
          <w:spacing w:val="-7"/>
        </w:rPr>
        <w:t>chatbox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1B044A1F" w14:textId="189B6BC2" w:rsidR="00B366BF" w:rsidRPr="00B366BF" w:rsidRDefault="00907651" w:rsidP="00AC51E4">
      <w:pPr>
        <w:pStyle w:val="oancuaDanhsac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proofErr w:type="spellStart"/>
      <w:r w:rsidRPr="00B366BF">
        <w:rPr>
          <w:rFonts w:cs="Arial"/>
          <w:color w:val="000000" w:themeColor="text1"/>
        </w:rPr>
        <w:t>Hoàn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thành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sản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phẩm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đúng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gian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quy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B366BF">
        <w:rPr>
          <w:rFonts w:cs="Arial"/>
          <w:color w:val="000000" w:themeColor="text1"/>
          <w:spacing w:val="-12"/>
          <w:w w:val="92"/>
        </w:rPr>
        <w:t>.</w:t>
      </w:r>
    </w:p>
    <w:p w14:paraId="69E4F837" w14:textId="085D0878" w:rsidR="00B366BF" w:rsidRPr="00D34D43" w:rsidRDefault="00B366BF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01CAFB21" w:rsidR="006F7177" w:rsidRDefault="00B366BF" w:rsidP="006F7177">
      <w:p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Yêu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cầu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hạn</w:t>
      </w:r>
      <w:proofErr w:type="spellEnd"/>
      <w:r>
        <w:rPr>
          <w:rFonts w:cs="Arial"/>
          <w:color w:val="000000" w:themeColor="text1"/>
        </w:rPr>
        <w:t>:</w:t>
      </w:r>
    </w:p>
    <w:p w14:paraId="10D688BB" w14:textId="304B7AB2" w:rsidR="00056937" w:rsidRPr="00056937" w:rsidRDefault="00056937" w:rsidP="00056937">
      <w:pPr>
        <w:pStyle w:val="oancuaDanhsach"/>
        <w:numPr>
          <w:ilvl w:val="0"/>
          <w:numId w:val="1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điều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>: Windows XP, Windows 7, Windows 8, Windows 10.</w:t>
      </w:r>
    </w:p>
    <w:p w14:paraId="1268B011" w14:textId="51C73592" w:rsidR="00B366BF" w:rsidRDefault="00B366BF" w:rsidP="00B366BF">
      <w:pPr>
        <w:pStyle w:val="oancuaDanhsac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Trình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duyệt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hệ</w:t>
      </w:r>
      <w:proofErr w:type="spellEnd"/>
      <w:r w:rsidR="0088721E"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thống</w:t>
      </w:r>
      <w:proofErr w:type="spellEnd"/>
      <w:r w:rsidR="0088721E">
        <w:rPr>
          <w:rFonts w:cs="Arial"/>
          <w:color w:val="000000" w:themeColor="text1"/>
        </w:rPr>
        <w:t xml:space="preserve"> web: Google Chrome, Firefox</w:t>
      </w:r>
      <w:r w:rsidR="00056937">
        <w:rPr>
          <w:rFonts w:cs="Arial"/>
          <w:color w:val="000000" w:themeColor="text1"/>
        </w:rPr>
        <w:t>.</w:t>
      </w:r>
    </w:p>
    <w:p w14:paraId="35321A8E" w14:textId="058AF32D" w:rsidR="0088721E" w:rsidRDefault="0088721E" w:rsidP="00B366BF">
      <w:pPr>
        <w:pStyle w:val="oancuaDanhsac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dùng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web: 50.000 </w:t>
      </w:r>
    </w:p>
    <w:p w14:paraId="7796E019" w14:textId="3DA093F9" w:rsidR="00D83EEB" w:rsidRDefault="00D83EEB" w:rsidP="00D83EEB">
      <w:pPr>
        <w:pStyle w:val="oancuaDanhsach"/>
        <w:ind w:left="720"/>
        <w:rPr>
          <w:rFonts w:cs="Arial"/>
          <w:color w:val="000000" w:themeColor="text1"/>
        </w:rPr>
      </w:pPr>
    </w:p>
    <w:p w14:paraId="6DD9847A" w14:textId="41FF40AB" w:rsidR="00D83EEB" w:rsidRDefault="00C74641" w:rsidP="00C74641">
      <w:pPr>
        <w:pStyle w:val="u2"/>
        <w:rPr>
          <w:color w:val="000000" w:themeColor="text1"/>
        </w:rPr>
      </w:pPr>
      <w:bookmarkStart w:id="10" w:name="_Toc27462009"/>
      <w:proofErr w:type="spellStart"/>
      <w:r w:rsidRPr="00C74641">
        <w:rPr>
          <w:color w:val="000000" w:themeColor="text1"/>
        </w:rPr>
        <w:t>Mô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hình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hoạt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động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hiện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thời</w:t>
      </w:r>
      <w:proofErr w:type="spellEnd"/>
      <w:r w:rsidRPr="00C74641">
        <w:rPr>
          <w:color w:val="000000" w:themeColor="text1"/>
        </w:rPr>
        <w:t xml:space="preserve"> – </w:t>
      </w:r>
      <w:proofErr w:type="spellStart"/>
      <w:r w:rsidRPr="00C74641">
        <w:rPr>
          <w:color w:val="000000" w:themeColor="text1"/>
        </w:rPr>
        <w:t>nghiệp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vụ</w:t>
      </w:r>
      <w:bookmarkEnd w:id="10"/>
      <w:proofErr w:type="spellEnd"/>
    </w:p>
    <w:p w14:paraId="775AE3E1" w14:textId="7231231A" w:rsidR="00C74641" w:rsidRPr="00C74641" w:rsidRDefault="00C74641" w:rsidP="00C74641"/>
    <w:p w14:paraId="3437687F" w14:textId="03B535C3" w:rsidR="00D83EEB" w:rsidRDefault="00D400D9" w:rsidP="00D83EEB">
      <w:pPr>
        <w:pStyle w:val="oancuaDanhsach"/>
        <w:ind w:left="720"/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58F463" wp14:editId="7FDF6A04">
            <wp:simplePos x="0" y="0"/>
            <wp:positionH relativeFrom="column">
              <wp:posOffset>2757170</wp:posOffset>
            </wp:positionH>
            <wp:positionV relativeFrom="paragraph">
              <wp:posOffset>50800</wp:posOffset>
            </wp:positionV>
            <wp:extent cx="1308100" cy="1308100"/>
            <wp:effectExtent l="0" t="0" r="6350" b="0"/>
            <wp:wrapThrough wrapText="bothSides">
              <wp:wrapPolygon edited="0">
                <wp:start x="4404" y="629"/>
                <wp:lineTo x="0" y="11324"/>
                <wp:lineTo x="0" y="13212"/>
                <wp:lineTo x="5662" y="16357"/>
                <wp:lineTo x="4718" y="18874"/>
                <wp:lineTo x="5033" y="20761"/>
                <wp:lineTo x="10066" y="20761"/>
                <wp:lineTo x="10695" y="20132"/>
                <wp:lineTo x="10381" y="17930"/>
                <wp:lineTo x="9437" y="16357"/>
                <wp:lineTo x="21390" y="16357"/>
                <wp:lineTo x="21390" y="14784"/>
                <wp:lineTo x="21076" y="2831"/>
                <wp:lineTo x="17616" y="1573"/>
                <wp:lineTo x="6606" y="629"/>
                <wp:lineTo x="4404" y="629"/>
              </wp:wrapPolygon>
            </wp:wrapThrough>
            <wp:docPr id="34" name="Picture 34" descr="Image result for manage people ic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manage people icon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07EB6C7" wp14:editId="081EA469">
            <wp:simplePos x="0" y="0"/>
            <wp:positionH relativeFrom="column">
              <wp:posOffset>4382770</wp:posOffset>
            </wp:positionH>
            <wp:positionV relativeFrom="paragraph">
              <wp:posOffset>6350</wp:posOffset>
            </wp:positionV>
            <wp:extent cx="2066925" cy="1504315"/>
            <wp:effectExtent l="0" t="0" r="9525" b="635"/>
            <wp:wrapThrough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hrough>
            <wp:docPr id="35" name="Picture 35" descr="Image result for social media ads proble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ocial media ads problem&quot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0D9">
        <w:rPr>
          <w:noProof/>
        </w:rPr>
        <w:drawing>
          <wp:anchor distT="0" distB="0" distL="114300" distR="114300" simplePos="0" relativeHeight="251665408" behindDoc="0" locked="0" layoutInCell="1" allowOverlap="1" wp14:anchorId="574C3078" wp14:editId="641FB047">
            <wp:simplePos x="0" y="0"/>
            <wp:positionH relativeFrom="column">
              <wp:posOffset>13970</wp:posOffset>
            </wp:positionH>
            <wp:positionV relativeFrom="paragraph">
              <wp:posOffset>6350</wp:posOffset>
            </wp:positionV>
            <wp:extent cx="2362200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2A729" w14:textId="74BE0A02" w:rsidR="00D83EEB" w:rsidRDefault="00D83EEB" w:rsidP="00D83EEB">
      <w:pPr>
        <w:pStyle w:val="oancuaDanhsach"/>
        <w:ind w:left="720"/>
        <w:rPr>
          <w:rFonts w:cs="Arial"/>
          <w:color w:val="000000" w:themeColor="text1"/>
        </w:rPr>
      </w:pPr>
    </w:p>
    <w:p w14:paraId="454F9A72" w14:textId="0BC179A5" w:rsidR="00D83EEB" w:rsidRDefault="00D83EEB" w:rsidP="00D83EEB">
      <w:pPr>
        <w:pStyle w:val="oancuaDanhsach"/>
        <w:ind w:left="720"/>
        <w:rPr>
          <w:rFonts w:cs="Arial"/>
          <w:color w:val="000000" w:themeColor="text1"/>
        </w:rPr>
      </w:pPr>
    </w:p>
    <w:p w14:paraId="63410985" w14:textId="70729B68" w:rsidR="00D83EEB" w:rsidRDefault="00D83EEB" w:rsidP="00D83EEB">
      <w:pPr>
        <w:pStyle w:val="oancuaDanhsach"/>
        <w:ind w:left="720"/>
        <w:rPr>
          <w:rFonts w:cs="Arial"/>
          <w:color w:val="000000" w:themeColor="text1"/>
        </w:rPr>
      </w:pPr>
    </w:p>
    <w:p w14:paraId="0C1D73AC" w14:textId="7E159D38" w:rsidR="00D83EEB" w:rsidRDefault="00D83EEB" w:rsidP="00D83EEB">
      <w:pPr>
        <w:pStyle w:val="oancuaDanhsach"/>
        <w:ind w:left="720"/>
        <w:rPr>
          <w:rFonts w:cs="Arial"/>
          <w:color w:val="000000" w:themeColor="text1"/>
        </w:rPr>
      </w:pPr>
    </w:p>
    <w:p w14:paraId="3415DA82" w14:textId="289991DE" w:rsidR="00D83EEB" w:rsidRDefault="00D83EEB" w:rsidP="00D83EEB">
      <w:pPr>
        <w:pStyle w:val="oancuaDanhsach"/>
        <w:ind w:left="720"/>
        <w:rPr>
          <w:rFonts w:cs="Arial"/>
          <w:color w:val="000000" w:themeColor="text1"/>
        </w:rPr>
      </w:pPr>
    </w:p>
    <w:p w14:paraId="1CAB77F8" w14:textId="223B5DC4" w:rsidR="00D83EEB" w:rsidRDefault="00D400D9" w:rsidP="00D400D9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Hiện</w:t>
      </w:r>
      <w:proofErr w:type="spellEnd"/>
      <w:r>
        <w:rPr>
          <w:rFonts w:cs="Arial"/>
          <w:color w:val="000000" w:themeColor="text1"/>
        </w:rPr>
        <w:t xml:space="preserve"> nay,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chưa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Các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quản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lý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dinh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dưỡng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công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sổ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sách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chưa</w:t>
      </w:r>
      <w:proofErr w:type="spellEnd"/>
      <w:r w:rsidR="007843DC">
        <w:rPr>
          <w:rFonts w:cs="Arial"/>
          <w:color w:val="000000" w:themeColor="text1"/>
        </w:rPr>
        <w:t xml:space="preserve"> tin </w:t>
      </w:r>
      <w:proofErr w:type="spellStart"/>
      <w:r w:rsidR="007843DC">
        <w:rPr>
          <w:rFonts w:cs="Arial"/>
          <w:color w:val="000000" w:themeColor="text1"/>
        </w:rPr>
        <w:t>học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hóa</w:t>
      </w:r>
      <w:proofErr w:type="spellEnd"/>
      <w:r w:rsidR="007843DC"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Việc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liên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lạc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tư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vấn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của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với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bệnh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nhân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yếu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điện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thoại</w:t>
      </w:r>
      <w:proofErr w:type="spellEnd"/>
      <w:r w:rsidR="007843DC">
        <w:rPr>
          <w:rFonts w:cs="Arial"/>
          <w:color w:val="000000" w:themeColor="text1"/>
        </w:rPr>
        <w:t xml:space="preserve">, tin </w:t>
      </w:r>
      <w:proofErr w:type="spellStart"/>
      <w:r w:rsidR="007843DC">
        <w:rPr>
          <w:rFonts w:cs="Arial"/>
          <w:color w:val="000000" w:themeColor="text1"/>
        </w:rPr>
        <w:t>nhắn</w:t>
      </w:r>
      <w:proofErr w:type="spellEnd"/>
      <w:r w:rsidR="007843DC">
        <w:rPr>
          <w:rFonts w:cs="Arial"/>
          <w:color w:val="000000" w:themeColor="text1"/>
        </w:rPr>
        <w:t xml:space="preserve"> SMS, </w:t>
      </w:r>
      <w:proofErr w:type="spellStart"/>
      <w:r w:rsidR="007843DC">
        <w:rPr>
          <w:rFonts w:cs="Arial"/>
          <w:color w:val="000000" w:themeColor="text1"/>
        </w:rPr>
        <w:t>Zalo</w:t>
      </w:r>
      <w:proofErr w:type="spellEnd"/>
      <w:r w:rsidR="007843DC">
        <w:rPr>
          <w:rFonts w:cs="Arial"/>
          <w:color w:val="000000" w:themeColor="text1"/>
        </w:rPr>
        <w:t>, Facebook.</w:t>
      </w:r>
    </w:p>
    <w:p w14:paraId="0D93DE6C" w14:textId="4744B9D5" w:rsidR="00D83EEB" w:rsidRPr="007843DC" w:rsidRDefault="007843DC" w:rsidP="007843DC">
      <w:pPr>
        <w:ind w:firstLine="576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lastRenderedPageBreak/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phát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lớn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dịch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vụ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Tiếp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nhiều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làm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phiền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</w:p>
    <w:p w14:paraId="7188314F" w14:textId="5C88699E" w:rsidR="00947316" w:rsidRPr="00D34D43" w:rsidRDefault="004C3D61" w:rsidP="00A9178E">
      <w:pPr>
        <w:pStyle w:val="u2"/>
        <w:rPr>
          <w:rFonts w:cs="Arial"/>
          <w:color w:val="000000" w:themeColor="text1"/>
        </w:rPr>
      </w:pPr>
      <w:bookmarkStart w:id="11" w:name="_Toc27462010"/>
      <w:r>
        <w:rPr>
          <w:noProof/>
        </w:rPr>
        <w:drawing>
          <wp:anchor distT="0" distB="0" distL="114300" distR="114300" simplePos="0" relativeHeight="251672576" behindDoc="0" locked="0" layoutInCell="1" allowOverlap="1" wp14:anchorId="1255D134" wp14:editId="107E1C76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1695450" cy="1149350"/>
            <wp:effectExtent l="0" t="0" r="0" b="0"/>
            <wp:wrapThrough wrapText="bothSides">
              <wp:wrapPolygon edited="0">
                <wp:start x="0" y="0"/>
                <wp:lineTo x="0" y="21123"/>
                <wp:lineTo x="21357" y="21123"/>
                <wp:lineTo x="21357" y="0"/>
                <wp:lineTo x="0" y="0"/>
              </wp:wrapPolygon>
            </wp:wrapThrough>
            <wp:docPr id="38" name="Picture 38" descr="Image result for social networ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ocial network&quot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FE20A12" wp14:editId="34E96B67">
            <wp:simplePos x="0" y="0"/>
            <wp:positionH relativeFrom="margin">
              <wp:posOffset>63500</wp:posOffset>
            </wp:positionH>
            <wp:positionV relativeFrom="paragraph">
              <wp:posOffset>428625</wp:posOffset>
            </wp:positionV>
            <wp:extent cx="1936750" cy="1290955"/>
            <wp:effectExtent l="0" t="0" r="6350" b="4445"/>
            <wp:wrapThrough wrapText="bothSides">
              <wp:wrapPolygon edited="0">
                <wp:start x="0" y="0"/>
                <wp:lineTo x="0" y="21356"/>
                <wp:lineTo x="21458" y="21356"/>
                <wp:lineTo x="21458" y="0"/>
                <wp:lineTo x="0" y="0"/>
              </wp:wrapPolygon>
            </wp:wrapThrough>
            <wp:docPr id="36" name="Picture 36" descr="Image result for smile doct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mile doctor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7316" w:rsidRPr="00D34D43">
        <w:rPr>
          <w:rFonts w:cs="Arial"/>
          <w:color w:val="000000" w:themeColor="text1"/>
        </w:rPr>
        <w:t>Mô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hình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hoạt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động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dự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kiến</w:t>
      </w:r>
      <w:bookmarkEnd w:id="11"/>
      <w:proofErr w:type="spellEnd"/>
    </w:p>
    <w:p w14:paraId="5D3006BF" w14:textId="7848B779" w:rsidR="00837007" w:rsidRPr="00D34D43" w:rsidRDefault="004C3D61" w:rsidP="00837007">
      <w:pPr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3B145A" wp14:editId="0826512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120900" cy="901700"/>
            <wp:effectExtent l="0" t="0" r="0" b="0"/>
            <wp:wrapThrough wrapText="bothSides">
              <wp:wrapPolygon edited="0">
                <wp:start x="0" y="0"/>
                <wp:lineTo x="0" y="20992"/>
                <wp:lineTo x="21341" y="20992"/>
                <wp:lineTo x="21341" y="0"/>
                <wp:lineTo x="0" y="0"/>
              </wp:wrapPolygon>
            </wp:wrapThrough>
            <wp:docPr id="37" name="Picture 37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09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E166" w14:textId="11E8AE68" w:rsidR="007843DC" w:rsidRDefault="007843DC" w:rsidP="00837007">
      <w:pPr>
        <w:rPr>
          <w:rFonts w:cs="Arial"/>
          <w:color w:val="000000" w:themeColor="text1"/>
        </w:rPr>
      </w:pPr>
    </w:p>
    <w:p w14:paraId="1DA7AAD5" w14:textId="2DB14DAF" w:rsidR="008D37BB" w:rsidRPr="00D34D43" w:rsidRDefault="00B264B3" w:rsidP="00837007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khoản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mình</w:t>
      </w:r>
      <w:proofErr w:type="spellEnd"/>
      <w:r>
        <w:rPr>
          <w:rFonts w:cs="Arial"/>
          <w:color w:val="000000" w:themeColor="text1"/>
        </w:rPr>
        <w:t xml:space="preserve">. Sau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dõi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ngày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nhận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đầy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món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nào</w:t>
      </w:r>
      <w:proofErr w:type="spellEnd"/>
      <w:r>
        <w:rPr>
          <w:rFonts w:cs="Arial"/>
          <w:color w:val="000000" w:themeColor="text1"/>
        </w:rPr>
        <w:t xml:space="preserve">, … </w:t>
      </w:r>
      <w:proofErr w:type="spellStart"/>
      <w:r>
        <w:rPr>
          <w:rFonts w:cs="Arial"/>
          <w:color w:val="000000" w:themeColor="text1"/>
        </w:rPr>
        <w:t>từ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hợp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. 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trở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dễ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hơn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danh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truy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xuất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ID. </w:t>
      </w:r>
      <w:proofErr w:type="spellStart"/>
      <w:r>
        <w:rPr>
          <w:rFonts w:cs="Arial"/>
          <w:color w:val="000000" w:themeColor="text1"/>
        </w:rPr>
        <w:t>Ngoài</w:t>
      </w:r>
      <w:proofErr w:type="spellEnd"/>
      <w:r>
        <w:rPr>
          <w:rFonts w:cs="Arial"/>
          <w:color w:val="000000" w:themeColor="text1"/>
        </w:rPr>
        <w:t xml:space="preserve"> ra,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nơi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bất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câu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hỏi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gải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>.</w:t>
      </w:r>
    </w:p>
    <w:p w14:paraId="1118375C" w14:textId="79F8264D" w:rsidR="00F3362F" w:rsidRPr="00D34D43" w:rsidRDefault="00AD13E4" w:rsidP="00A9178E">
      <w:pPr>
        <w:pStyle w:val="u2"/>
        <w:rPr>
          <w:rFonts w:cs="Arial"/>
          <w:color w:val="000000" w:themeColor="text1"/>
        </w:rPr>
      </w:pPr>
      <w:bookmarkStart w:id="12" w:name="_Toc27462011"/>
      <w:proofErr w:type="spellStart"/>
      <w:r w:rsidRPr="00D34D43">
        <w:rPr>
          <w:rFonts w:cs="Arial"/>
          <w:color w:val="000000" w:themeColor="text1"/>
        </w:rPr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2"/>
      <w:proofErr w:type="spellEnd"/>
    </w:p>
    <w:p w14:paraId="7843327D" w14:textId="26E6E057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7DC7FD2A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094DD65F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1B720056" w:rsidR="00802E21" w:rsidRPr="00D34D43" w:rsidRDefault="00802E21" w:rsidP="00802E21">
      <w:pPr>
        <w:pStyle w:val="u1"/>
        <w:rPr>
          <w:rFonts w:cs="Arial"/>
          <w:color w:val="000000" w:themeColor="text1"/>
        </w:rPr>
      </w:pPr>
      <w:bookmarkStart w:id="13" w:name="_Toc27462012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3"/>
    </w:p>
    <w:p w14:paraId="02DFB56A" w14:textId="6B9B03B8" w:rsidR="000A7380" w:rsidRPr="00585011" w:rsidRDefault="000A7380" w:rsidP="00C23CE1">
      <w:pPr>
        <w:pStyle w:val="u2"/>
      </w:pPr>
      <w:bookmarkStart w:id="14" w:name="_Toc27462013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với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khách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hàng</w:t>
      </w:r>
      <w:bookmarkEnd w:id="14"/>
      <w:proofErr w:type="spellEnd"/>
    </w:p>
    <w:p w14:paraId="0CAA50A3" w14:textId="343E3362" w:rsidR="00C23CE1" w:rsidRPr="00D34D43" w:rsidRDefault="00C23CE1" w:rsidP="00252621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lastRenderedPageBreak/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729E13FF" w14:textId="028298D3" w:rsidR="00585011" w:rsidRPr="00585011" w:rsidRDefault="003C189D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D4F7863" w14:textId="14752861" w:rsidR="00585011" w:rsidRPr="00585011" w:rsidRDefault="00585011" w:rsidP="00585011">
      <w:pPr>
        <w:pStyle w:val="u2"/>
      </w:pPr>
      <w:bookmarkStart w:id="15" w:name="_Toc27462014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nội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bộ</w:t>
      </w:r>
      <w:bookmarkEnd w:id="15"/>
      <w:proofErr w:type="spellEnd"/>
    </w:p>
    <w:p w14:paraId="5CCA3106" w14:textId="77777777" w:rsidR="00585011" w:rsidRPr="00D34D43" w:rsidRDefault="00585011" w:rsidP="00585011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3C7A2D2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CBE44DB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A6454FC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161D0FB5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F04328" w14:textId="77777777" w:rsidR="00585011" w:rsidRPr="00D34D43" w:rsidRDefault="00585011" w:rsidP="00585011">
      <w:pPr>
        <w:pStyle w:val="oancuaDanhsac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634D3C68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5134AC2" w14:textId="77777777" w:rsidR="00585011" w:rsidRPr="00D34D43" w:rsidRDefault="00585011" w:rsidP="00585011">
      <w:pPr>
        <w:pStyle w:val="oancuaDanhsac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7027BA4F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3F234DA1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4865E6BD" w14:textId="77777777" w:rsidR="00585011" w:rsidRPr="00D34D43" w:rsidRDefault="00585011" w:rsidP="00585011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70BA11F3" w14:textId="77777777" w:rsidR="00585011" w:rsidRPr="00585011" w:rsidRDefault="00585011" w:rsidP="00585011"/>
    <w:p w14:paraId="201D3D5C" w14:textId="571BF035" w:rsidR="00E31DB9" w:rsidRPr="00D34D43" w:rsidRDefault="00E31DB9" w:rsidP="00F16A81">
      <w:pPr>
        <w:pStyle w:val="u1"/>
        <w:rPr>
          <w:rFonts w:cs="Arial"/>
          <w:color w:val="000000" w:themeColor="text1"/>
        </w:rPr>
      </w:pPr>
      <w:bookmarkStart w:id="16" w:name="_Toc27462015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6"/>
      <w:proofErr w:type="spellEnd"/>
    </w:p>
    <w:p w14:paraId="486E4519" w14:textId="0D17528D" w:rsidR="00464FA9" w:rsidRPr="00D34D43" w:rsidRDefault="00464FA9" w:rsidP="00E31DB9">
      <w:pPr>
        <w:pStyle w:val="u2"/>
        <w:rPr>
          <w:rFonts w:cs="Arial"/>
          <w:color w:val="000000" w:themeColor="text1"/>
        </w:rPr>
      </w:pPr>
      <w:bookmarkStart w:id="17" w:name="_Toc27462016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7"/>
      <w:proofErr w:type="spellEnd"/>
    </w:p>
    <w:p w14:paraId="6D2D530E" w14:textId="5CA8F67C" w:rsidR="00342043" w:rsidRPr="00D34D43" w:rsidRDefault="00342043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04056307" w14:textId="1B78DDE5" w:rsidR="00342043" w:rsidRPr="00D34D43" w:rsidRDefault="00342043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4C3D61">
        <w:rPr>
          <w:rFonts w:cs="Arial"/>
          <w:color w:val="000000" w:themeColor="text1"/>
        </w:rPr>
        <w:t xml:space="preserve">: </w:t>
      </w:r>
      <w:proofErr w:type="spellStart"/>
      <w:r w:rsidR="004C3D61">
        <w:rPr>
          <w:rFonts w:cs="Arial"/>
          <w:color w:val="000000" w:themeColor="text1"/>
        </w:rPr>
        <w:t>thông</w:t>
      </w:r>
      <w:proofErr w:type="spellEnd"/>
      <w:r w:rsidR="004C3D61">
        <w:rPr>
          <w:rFonts w:cs="Arial"/>
          <w:color w:val="000000" w:themeColor="text1"/>
        </w:rPr>
        <w:t xml:space="preserve"> tin </w:t>
      </w:r>
      <w:proofErr w:type="spellStart"/>
      <w:r w:rsidR="004C3D61">
        <w:rPr>
          <w:rFonts w:cs="Arial"/>
          <w:color w:val="000000" w:themeColor="text1"/>
        </w:rPr>
        <w:t>được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trích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xuất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từ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máy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chủ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của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hệ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thống</w:t>
      </w:r>
      <w:proofErr w:type="spellEnd"/>
      <w:r w:rsidR="004C3D61">
        <w:rPr>
          <w:rFonts w:cs="Arial"/>
          <w:color w:val="000000" w:themeColor="text1"/>
        </w:rPr>
        <w:t>.</w:t>
      </w:r>
    </w:p>
    <w:p w14:paraId="622848F7" w14:textId="53AF2BE8" w:rsidR="004C3D61" w:rsidRDefault="004C3D61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. </w:t>
      </w:r>
    </w:p>
    <w:p w14:paraId="2C44CE79" w14:textId="44748BAF" w:rsidR="00342043" w:rsidRPr="00D34D43" w:rsidRDefault="004C3D61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về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sớm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ảnh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mô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tả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56099C9E" w:rsidR="00342043" w:rsidRDefault="004C3D61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từng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comment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cụ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49CA2EF8" w14:textId="568AA8C1" w:rsidR="004C3D61" w:rsidRDefault="004C3D61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Giải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 xml:space="preserve">/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thức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thuận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>.</w:t>
      </w:r>
    </w:p>
    <w:p w14:paraId="2078D42C" w14:textId="7898CC2D" w:rsidR="00BB7A26" w:rsidRDefault="00BB7A26" w:rsidP="00252621">
      <w:pPr>
        <w:pStyle w:val="oancuaDanhsac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lấy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</w:p>
    <w:p w14:paraId="18DDCE44" w14:textId="77777777" w:rsidR="00984996" w:rsidRPr="00D34D43" w:rsidRDefault="00984996" w:rsidP="00984996">
      <w:pPr>
        <w:pStyle w:val="oancuaDanhsach"/>
        <w:ind w:left="720"/>
        <w:rPr>
          <w:rFonts w:cs="Arial"/>
          <w:color w:val="000000" w:themeColor="text1"/>
        </w:rPr>
      </w:pPr>
    </w:p>
    <w:p w14:paraId="171B9D68" w14:textId="297F9730" w:rsidR="00984996" w:rsidRPr="00984996" w:rsidRDefault="00B34199" w:rsidP="00984996">
      <w:pPr>
        <w:pStyle w:val="u2"/>
        <w:rPr>
          <w:rFonts w:cs="Arial"/>
          <w:color w:val="000000" w:themeColor="text1"/>
        </w:rPr>
      </w:pPr>
      <w:bookmarkStart w:id="18" w:name="_Toc27462017"/>
      <w:r w:rsidRPr="00D34D43">
        <w:rPr>
          <w:rFonts w:cs="Arial"/>
          <w:color w:val="000000" w:themeColor="text1"/>
        </w:rPr>
        <w:lastRenderedPageBreak/>
        <w:t>Work Breakdown Structure</w:t>
      </w:r>
      <w:bookmarkEnd w:id="18"/>
    </w:p>
    <w:p w14:paraId="676FF10C" w14:textId="0F88FF61" w:rsidR="00984996" w:rsidRDefault="00984996" w:rsidP="00984996">
      <w:r w:rsidRPr="00984996">
        <w:rPr>
          <w:noProof/>
        </w:rPr>
        <w:drawing>
          <wp:inline distT="0" distB="0" distL="0" distR="0" wp14:anchorId="5AF48F6C" wp14:editId="44D043A9">
            <wp:extent cx="6114415" cy="3067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3ACE" w14:textId="77777777" w:rsidR="00984996" w:rsidRPr="00984996" w:rsidRDefault="00984996" w:rsidP="00984996"/>
    <w:p w14:paraId="7CB60D16" w14:textId="1ED7E6A7" w:rsidR="002814C8" w:rsidRDefault="002814C8" w:rsidP="00E31DB9">
      <w:pPr>
        <w:pStyle w:val="u2"/>
        <w:rPr>
          <w:rFonts w:cs="Arial"/>
          <w:color w:val="000000" w:themeColor="text1"/>
        </w:rPr>
      </w:pPr>
      <w:bookmarkStart w:id="19" w:name="_Toc27462018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9"/>
      <w:proofErr w:type="spellEnd"/>
    </w:p>
    <w:p w14:paraId="5BB862D1" w14:textId="5BD26DB7" w:rsidR="00984996" w:rsidRDefault="00984996" w:rsidP="00984996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92-97 </w:t>
      </w:r>
      <w:proofErr w:type="spellStart"/>
      <w:r>
        <w:t>ngày</w:t>
      </w:r>
      <w:proofErr w:type="spellEnd"/>
      <w:r>
        <w:t>.</w:t>
      </w:r>
    </w:p>
    <w:p w14:paraId="4D4EC400" w14:textId="77777777" w:rsidR="00984996" w:rsidRPr="00984996" w:rsidRDefault="00984996" w:rsidP="00984996"/>
    <w:p w14:paraId="33628FB7" w14:textId="64E40FE1" w:rsidR="00D466C7" w:rsidRDefault="002814C8" w:rsidP="00E31DB9">
      <w:pPr>
        <w:pStyle w:val="u2"/>
        <w:rPr>
          <w:rFonts w:cs="Arial"/>
          <w:color w:val="000000" w:themeColor="text1"/>
        </w:rPr>
      </w:pPr>
      <w:bookmarkStart w:id="20" w:name="_Toc27462019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20"/>
      <w:proofErr w:type="spellEnd"/>
    </w:p>
    <w:p w14:paraId="1C42119E" w14:textId="77777777" w:rsidR="008D37BB" w:rsidRPr="008D37BB" w:rsidRDefault="008D37BB" w:rsidP="008D37BB"/>
    <w:tbl>
      <w:tblPr>
        <w:tblStyle w:val="LiBang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03E8282E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  <w:p w14:paraId="2181BE3A" w14:textId="6B1F40BC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nhiều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truy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cùng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một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lúc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>.</w:t>
            </w:r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3CDB798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  <w:p w14:paraId="096B847A" w14:textId="60E6F955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sập</w:t>
            </w:r>
            <w:proofErr w:type="spellEnd"/>
            <w:r w:rsidR="00BB7A26">
              <w:rPr>
                <w:rFonts w:cs="Arial"/>
                <w:color w:val="000000" w:themeColor="text1"/>
                <w:szCs w:val="24"/>
              </w:rPr>
              <w:t>.</w:t>
            </w:r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201DFA7B" w14:textId="43D261BE" w:rsidR="00794FD9" w:rsidRPr="00794FD9" w:rsidRDefault="00E31DB9" w:rsidP="00794FD9">
      <w:pPr>
        <w:pStyle w:val="u1"/>
        <w:rPr>
          <w:rFonts w:cs="Arial"/>
          <w:color w:val="000000" w:themeColor="text1"/>
        </w:rPr>
      </w:pPr>
      <w:bookmarkStart w:id="21" w:name="_Toc27462020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21"/>
      <w:proofErr w:type="spellEnd"/>
    </w:p>
    <w:p w14:paraId="44E85B20" w14:textId="71829558" w:rsidR="003E6A70" w:rsidRDefault="003E6A70" w:rsidP="00252621">
      <w:pPr>
        <w:pStyle w:val="oancuaDanhsac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BB7A26">
        <w:rPr>
          <w:rFonts w:cs="Arial"/>
          <w:color w:val="000000" w:themeColor="text1"/>
        </w:rPr>
        <w:t xml:space="preserve">1.200.750.000 </w:t>
      </w:r>
      <w:r w:rsidR="000D05BB" w:rsidRPr="00D34D43">
        <w:rPr>
          <w:rFonts w:cs="Arial"/>
          <w:color w:val="000000" w:themeColor="text1"/>
        </w:rPr>
        <w:t>VNĐ</w:t>
      </w:r>
    </w:p>
    <w:p w14:paraId="2AB9C1A0" w14:textId="066D571F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nhâp</w:t>
      </w:r>
      <w:proofErr w:type="spellEnd"/>
      <w:r>
        <w:rPr>
          <w:rFonts w:cs="Arial"/>
          <w:color w:val="000000" w:themeColor="text1"/>
        </w:rPr>
        <w:t xml:space="preserve">: 50.000.000 </w:t>
      </w:r>
      <w:r w:rsidRPr="00D34D43">
        <w:rPr>
          <w:rFonts w:cs="Arial"/>
          <w:color w:val="000000" w:themeColor="text1"/>
        </w:rPr>
        <w:t>VNĐ</w:t>
      </w:r>
    </w:p>
    <w:p w14:paraId="57CF6A1B" w14:textId="1E48D2A3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500.000.000 </w:t>
      </w:r>
      <w:r w:rsidRPr="00D34D43">
        <w:rPr>
          <w:rFonts w:cs="Arial"/>
          <w:color w:val="000000" w:themeColor="text1"/>
        </w:rPr>
        <w:t>VNĐ</w:t>
      </w:r>
    </w:p>
    <w:p w14:paraId="39E38D9E" w14:textId="7E811557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: 200.000.000 </w:t>
      </w:r>
      <w:r w:rsidRPr="00D34D43">
        <w:rPr>
          <w:rFonts w:cs="Arial"/>
          <w:color w:val="000000" w:themeColor="text1"/>
        </w:rPr>
        <w:t>VNĐ</w:t>
      </w:r>
    </w:p>
    <w:p w14:paraId="4D2CF3AB" w14:textId="36B12AE6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7FB2D8C7" w14:textId="1DC77938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2BF577F3" w14:textId="20A072A4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chuyện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</w:t>
      </w:r>
      <w:r>
        <w:rPr>
          <w:rFonts w:cs="Arial"/>
          <w:color w:val="000000" w:themeColor="text1"/>
        </w:rPr>
        <w:t xml:space="preserve">00.000.000 </w:t>
      </w:r>
      <w:r w:rsidRPr="00D34D43">
        <w:rPr>
          <w:rFonts w:cs="Arial"/>
          <w:color w:val="000000" w:themeColor="text1"/>
        </w:rPr>
        <w:t>VNĐ</w:t>
      </w:r>
    </w:p>
    <w:p w14:paraId="05FB6F70" w14:textId="46EDE38A" w:rsidR="00BB7A26" w:rsidRDefault="00BB7A26" w:rsidP="00BB7A26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Kiểm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15</w:t>
      </w:r>
      <w:r>
        <w:rPr>
          <w:rFonts w:cs="Arial"/>
          <w:color w:val="000000" w:themeColor="text1"/>
        </w:rPr>
        <w:t>0.</w:t>
      </w:r>
      <w:r w:rsidR="00794FD9">
        <w:rPr>
          <w:rFonts w:cs="Arial"/>
          <w:color w:val="000000" w:themeColor="text1"/>
        </w:rPr>
        <w:t>75</w:t>
      </w:r>
      <w:r>
        <w:rPr>
          <w:rFonts w:cs="Arial"/>
          <w:color w:val="000000" w:themeColor="text1"/>
        </w:rPr>
        <w:t xml:space="preserve">0.000 </w:t>
      </w:r>
      <w:r w:rsidRPr="00D34D43">
        <w:rPr>
          <w:rFonts w:cs="Arial"/>
          <w:color w:val="000000" w:themeColor="text1"/>
        </w:rPr>
        <w:t>VNĐ</w:t>
      </w:r>
    </w:p>
    <w:p w14:paraId="2F3EF1C9" w14:textId="5D623CC5" w:rsidR="00794FD9" w:rsidRDefault="00794FD9" w:rsidP="00794FD9">
      <w:pPr>
        <w:pStyle w:val="oancuaDanhsach"/>
        <w:numPr>
          <w:ilvl w:val="0"/>
          <w:numId w:val="1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chính</w:t>
      </w:r>
      <w:proofErr w:type="spellEnd"/>
      <w:r>
        <w:rPr>
          <w:rFonts w:cs="Arial"/>
          <w:color w:val="000000" w:themeColor="text1"/>
        </w:rPr>
        <w:t>:</w:t>
      </w:r>
    </w:p>
    <w:p w14:paraId="1CC23AFE" w14:textId="09FB6BAF" w:rsidR="00794FD9" w:rsidRDefault="00794FD9" w:rsidP="00794FD9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>: 100.000.000 VNĐ</w:t>
      </w:r>
    </w:p>
    <w:p w14:paraId="531ED6C2" w14:textId="02780DDD" w:rsidR="00794FD9" w:rsidRPr="00794FD9" w:rsidRDefault="00794FD9" w:rsidP="00794FD9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tạo</w:t>
      </w:r>
      <w:proofErr w:type="spellEnd"/>
      <w:r>
        <w:rPr>
          <w:rFonts w:cs="Arial"/>
          <w:color w:val="000000" w:themeColor="text1"/>
        </w:rPr>
        <w:t>: 300.000.000 VNĐ</w:t>
      </w:r>
    </w:p>
    <w:p w14:paraId="5B12B085" w14:textId="43CD704C" w:rsidR="003E6A70" w:rsidRPr="00D34D43" w:rsidRDefault="007D42F3" w:rsidP="00252621">
      <w:pPr>
        <w:pStyle w:val="oancuaDanhsac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0CD19980" w:rsidR="00DA55BB" w:rsidRPr="00D34D43" w:rsidRDefault="00DA55BB" w:rsidP="00794FD9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786D11A1" w:rsidR="00DA55BB" w:rsidRDefault="00DA55BB" w:rsidP="00794FD9">
      <w:pPr>
        <w:pStyle w:val="oancuaDanhsach"/>
        <w:numPr>
          <w:ilvl w:val="0"/>
          <w:numId w:val="13"/>
        </w:numPr>
        <w:rPr>
          <w:rFonts w:cs="Arial"/>
          <w:color w:val="000000" w:themeColor="text1"/>
        </w:rPr>
      </w:pPr>
      <w:r w:rsidRPr="00794FD9">
        <w:rPr>
          <w:rFonts w:cs="Arial"/>
          <w:color w:val="000000" w:themeColor="text1"/>
        </w:rPr>
        <w:t xml:space="preserve">Sau 2 </w:t>
      </w:r>
      <w:proofErr w:type="spellStart"/>
      <w:r w:rsidRPr="00794FD9">
        <w:rPr>
          <w:rFonts w:cs="Arial"/>
          <w:color w:val="000000" w:themeColor="text1"/>
        </w:rPr>
        <w:t>năm</w:t>
      </w:r>
      <w:proofErr w:type="spellEnd"/>
      <w:r w:rsidRPr="00794FD9">
        <w:rPr>
          <w:rFonts w:cs="Arial"/>
          <w:color w:val="000000" w:themeColor="text1"/>
        </w:rPr>
        <w:t xml:space="preserve">, </w:t>
      </w:r>
      <w:proofErr w:type="spellStart"/>
      <w:r w:rsidRPr="00794FD9">
        <w:rPr>
          <w:rFonts w:cs="Arial"/>
          <w:color w:val="000000" w:themeColor="text1"/>
        </w:rPr>
        <w:t>nếu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khách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hàng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muốn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sửa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lỗi</w:t>
      </w:r>
      <w:proofErr w:type="spellEnd"/>
      <w:r w:rsidRPr="00794FD9">
        <w:rPr>
          <w:rFonts w:cs="Arial"/>
          <w:color w:val="000000" w:themeColor="text1"/>
        </w:rPr>
        <w:t xml:space="preserve"> hay </w:t>
      </w:r>
      <w:proofErr w:type="spellStart"/>
      <w:r w:rsidRPr="00794FD9">
        <w:rPr>
          <w:rFonts w:cs="Arial"/>
          <w:color w:val="000000" w:themeColor="text1"/>
        </w:rPr>
        <w:t>thêm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tính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năng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cho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phần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mềm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thì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sẽ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trao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đổi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tùy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thuộc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vào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độ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phức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tạp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của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trình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để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ra </w:t>
      </w:r>
      <w:proofErr w:type="spellStart"/>
      <w:r w:rsidRPr="00794FD9">
        <w:rPr>
          <w:rFonts w:cs="Arial"/>
          <w:color w:val="000000" w:themeColor="text1"/>
        </w:rPr>
        <w:t>giá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thành</w:t>
      </w:r>
      <w:proofErr w:type="spellEnd"/>
      <w:r w:rsidRPr="00794FD9">
        <w:rPr>
          <w:rFonts w:cs="Arial"/>
          <w:color w:val="000000" w:themeColor="text1"/>
        </w:rPr>
        <w:t xml:space="preserve"> </w:t>
      </w:r>
    </w:p>
    <w:p w14:paraId="0B4A3E09" w14:textId="77777777" w:rsidR="00794FD9" w:rsidRPr="00794FD9" w:rsidRDefault="00794FD9" w:rsidP="00794FD9">
      <w:pPr>
        <w:ind w:left="360"/>
        <w:rPr>
          <w:rFonts w:cs="Arial"/>
          <w:color w:val="000000" w:themeColor="text1"/>
        </w:rPr>
      </w:pPr>
    </w:p>
    <w:p w14:paraId="0B8440D8" w14:textId="114B7DF5" w:rsidR="00794FD9" w:rsidRDefault="00794FD9" w:rsidP="00794FD9">
      <w:pPr>
        <w:rPr>
          <w:rFonts w:cs="Arial"/>
          <w:color w:val="000000" w:themeColor="text1"/>
        </w:rPr>
      </w:pPr>
      <w:proofErr w:type="spellStart"/>
      <w:r w:rsidRPr="00794FD9">
        <w:rPr>
          <w:rFonts w:cs="Arial"/>
          <w:b/>
          <w:bCs/>
          <w:color w:val="000000" w:themeColor="text1"/>
        </w:rPr>
        <w:t>Tổng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chi </w:t>
      </w:r>
      <w:proofErr w:type="spellStart"/>
      <w:r w:rsidRPr="00794FD9">
        <w:rPr>
          <w:rFonts w:cs="Arial"/>
          <w:b/>
          <w:bCs/>
          <w:color w:val="000000" w:themeColor="text1"/>
        </w:rPr>
        <w:t>phí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của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dự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án</w:t>
      </w:r>
      <w:proofErr w:type="spellEnd"/>
      <w:r w:rsidRPr="00794FD9">
        <w:rPr>
          <w:rFonts w:cs="Arial"/>
          <w:b/>
          <w:bCs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1.600.750.000 VNĐ</w:t>
      </w:r>
    </w:p>
    <w:p w14:paraId="182BDB03" w14:textId="77777777" w:rsidR="00794FD9" w:rsidRPr="00794FD9" w:rsidRDefault="00794FD9" w:rsidP="00794FD9">
      <w:pPr>
        <w:rPr>
          <w:rFonts w:cs="Arial"/>
          <w:color w:val="000000" w:themeColor="text1"/>
        </w:rPr>
      </w:pPr>
    </w:p>
    <w:p w14:paraId="578C2CD0" w14:textId="2114E611" w:rsidR="00D65A38" w:rsidRPr="00D34D43" w:rsidRDefault="00D65A38" w:rsidP="00D65A38">
      <w:pPr>
        <w:pStyle w:val="u1"/>
        <w:rPr>
          <w:rFonts w:cs="Arial"/>
          <w:color w:val="000000" w:themeColor="text1"/>
        </w:rPr>
      </w:pPr>
      <w:bookmarkStart w:id="22" w:name="_Toc27462021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22"/>
      <w:proofErr w:type="spellEnd"/>
    </w:p>
    <w:p w14:paraId="32007B6F" w14:textId="67A4DC7A" w:rsidR="00D65A38" w:rsidRPr="00D34D43" w:rsidRDefault="00FF6F60" w:rsidP="00252621">
      <w:pPr>
        <w:pStyle w:val="oancuaDanhsac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</w:t>
      </w:r>
      <w:r w:rsidR="00794FD9">
        <w:rPr>
          <w:rFonts w:cs="Arial"/>
          <w:color w:val="000000" w:themeColor="text1"/>
        </w:rPr>
        <w:t>.</w:t>
      </w:r>
      <w:r w:rsidR="003C189D" w:rsidRPr="00D34D43">
        <w:rPr>
          <w:rFonts w:cs="Arial"/>
          <w:color w:val="000000" w:themeColor="text1"/>
        </w:rPr>
        <w:t>000</w:t>
      </w:r>
    </w:p>
    <w:p w14:paraId="49FE857A" w14:textId="7D956732" w:rsidR="00FF6F60" w:rsidRPr="00D34D43" w:rsidRDefault="00FF6F60" w:rsidP="00252621">
      <w:pPr>
        <w:pStyle w:val="oancuaDanhsac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900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51D7432D" w:rsidR="00AE641A" w:rsidRPr="00D34D43" w:rsidRDefault="00AE641A" w:rsidP="00252621">
      <w:pPr>
        <w:pStyle w:val="oancuaDanhsac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</w:t>
      </w:r>
      <w:r w:rsidR="00794FD9">
        <w:rPr>
          <w:rFonts w:cs="Arial"/>
          <w:color w:val="000000" w:themeColor="text1"/>
          <w:lang w:val="fr-FR"/>
        </w:rPr>
        <w:t>15</w:t>
      </w:r>
      <w:r w:rsidR="003C189D" w:rsidRPr="00D34D43">
        <w:rPr>
          <w:rFonts w:cs="Arial"/>
          <w:color w:val="000000" w:themeColor="text1"/>
          <w:lang w:val="fr-FR"/>
        </w:rPr>
        <w:t xml:space="preserve">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0DE2D2C3" w:rsidR="009D5FF7" w:rsidRDefault="009D5FF7" w:rsidP="00252621">
      <w:pPr>
        <w:pStyle w:val="oancuaDanhsac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r w:rsidR="00794FD9">
        <w:rPr>
          <w:rFonts w:cs="Arial"/>
          <w:color w:val="000000" w:themeColor="text1"/>
          <w:lang w:val="fr-FR"/>
        </w:rPr>
        <w:t>U</w:t>
      </w:r>
      <w:r w:rsidRPr="00D34D43">
        <w:rPr>
          <w:rFonts w:cs="Arial"/>
          <w:color w:val="000000" w:themeColor="text1"/>
          <w:lang w:val="fr-FR"/>
        </w:rPr>
        <w:t xml:space="preserve">nit </w:t>
      </w:r>
      <w:r w:rsidR="00794FD9">
        <w:rPr>
          <w:rFonts w:cs="Arial"/>
          <w:color w:val="000000" w:themeColor="text1"/>
          <w:lang w:val="fr-FR"/>
        </w:rPr>
        <w:t>T</w:t>
      </w:r>
      <w:r w:rsidRPr="00D34D43">
        <w:rPr>
          <w:rFonts w:cs="Arial"/>
          <w:color w:val="000000" w:themeColor="text1"/>
          <w:lang w:val="fr-FR"/>
        </w:rPr>
        <w:t>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5C8F976" w14:textId="03174BBB" w:rsidR="00794FD9" w:rsidRPr="00794FD9" w:rsidRDefault="00794FD9" w:rsidP="00794FD9">
      <w:pPr>
        <w:pStyle w:val="oancuaDanhsach"/>
        <w:numPr>
          <w:ilvl w:val="0"/>
          <w:numId w:val="21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t>Khoảng</w:t>
      </w:r>
      <w:proofErr w:type="spellEnd"/>
      <w:r>
        <w:rPr>
          <w:rFonts w:cs="Arial"/>
          <w:color w:val="000000" w:themeColor="text1"/>
          <w:lang w:val="fr-FR"/>
        </w:rPr>
        <w:t xml:space="preserve"> 1200 Unit Test</w:t>
      </w:r>
    </w:p>
    <w:p w14:paraId="2B605EB0" w14:textId="249798BF" w:rsidR="000C7932" w:rsidRPr="00D34D43" w:rsidRDefault="000C7932" w:rsidP="00252621">
      <w:pPr>
        <w:pStyle w:val="oancuaDanhsac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26EB4AB8" w:rsidR="000C7932" w:rsidRPr="00D34D43" w:rsidRDefault="00C93E18" w:rsidP="00252621">
      <w:pPr>
        <w:pStyle w:val="oancuaDanhsac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lastRenderedPageBreak/>
        <w:t>Cấu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trúc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m</w:t>
      </w:r>
      <w:r w:rsidR="000C7932" w:rsidRPr="00D34D43">
        <w:rPr>
          <w:rFonts w:cs="Arial"/>
          <w:color w:val="000000" w:themeColor="text1"/>
          <w:lang w:val="fr-FR"/>
        </w:rPr>
        <w:t>ỗi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UnitTest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gồm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thành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chính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64E2886" w14:textId="7C5AE8CD" w:rsidR="000C7932" w:rsidRPr="00585011" w:rsidRDefault="000C7932" w:rsidP="00585011">
      <w:pPr>
        <w:pStyle w:val="oancuaDanhsac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4B8EBBB6" w:rsidR="000C7932" w:rsidRPr="00585011" w:rsidRDefault="000C7932" w:rsidP="00585011">
      <w:pPr>
        <w:pStyle w:val="oancuaDanhsac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056329A1" w14:textId="6C55C4E7" w:rsidR="00EF585A" w:rsidRPr="00C93E18" w:rsidRDefault="000C7932" w:rsidP="00C93E18">
      <w:pPr>
        <w:pStyle w:val="oancuaDanhsac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5AA7E7F6" w14:textId="77777777" w:rsidR="00EF585A" w:rsidRPr="00D34D43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u1"/>
        <w:rPr>
          <w:rFonts w:cs="Arial"/>
          <w:color w:val="000000" w:themeColor="text1"/>
        </w:rPr>
      </w:pPr>
      <w:bookmarkStart w:id="23" w:name="_Toc27462022"/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23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95C4972" w:rsidR="00485948" w:rsidRDefault="003F1120" w:rsidP="00837007">
      <w:pPr>
        <w:pStyle w:val="u2"/>
        <w:rPr>
          <w:rFonts w:cs="Arial"/>
          <w:color w:val="000000" w:themeColor="text1"/>
          <w:lang w:eastAsia="en-US" w:bidi="ar-SA"/>
        </w:rPr>
      </w:pPr>
      <w:bookmarkStart w:id="24" w:name="_Toc27462023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4"/>
      <w:proofErr w:type="spellEnd"/>
    </w:p>
    <w:p w14:paraId="1ED42124" w14:textId="2B9E403A" w:rsidR="003429D5" w:rsidRPr="003429D5" w:rsidRDefault="00EF585A" w:rsidP="003429D5">
      <w:pPr>
        <w:rPr>
          <w:lang w:eastAsia="en-US" w:bidi="ar-SA"/>
        </w:rPr>
      </w:pP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MVC:</w:t>
      </w:r>
      <w:r w:rsidR="00F30534" w:rsidRPr="003429D5">
        <w:rPr>
          <w:rFonts w:cs="Arial"/>
          <w:noProof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oancuaDanhsac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oancuaDanhsac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oancuaDanhsac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oancuaDanhsac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oancuaDanhsac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oancuaDanhsac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1D689AC3" w:rsidR="003F1120" w:rsidRPr="00D34D43" w:rsidRDefault="003F1120" w:rsidP="003F1120">
      <w:pPr>
        <w:pStyle w:val="u2"/>
        <w:rPr>
          <w:rFonts w:cs="Arial"/>
          <w:color w:val="000000" w:themeColor="text1"/>
          <w:lang w:eastAsia="en-US" w:bidi="ar-SA"/>
        </w:rPr>
      </w:pPr>
      <w:bookmarkStart w:id="25" w:name="_Toc27462024"/>
      <w:proofErr w:type="spellStart"/>
      <w:r w:rsidRPr="00D34D43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5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6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7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8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9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30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1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2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32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3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3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4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4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u2"/>
        <w:rPr>
          <w:rFonts w:cs="Arial"/>
          <w:color w:val="000000" w:themeColor="text1"/>
          <w:lang w:eastAsia="en-US" w:bidi="ar-SA"/>
        </w:rPr>
      </w:pPr>
      <w:bookmarkStart w:id="35" w:name="_Toc27462025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5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6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7" w:name="_Hlk533535132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7"/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8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8"/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9" w:name="_Hlk533535164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9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u2"/>
        <w:rPr>
          <w:rFonts w:cs="Arial"/>
          <w:color w:val="000000" w:themeColor="text1"/>
          <w:lang w:eastAsia="en-US" w:bidi="ar-SA"/>
        </w:rPr>
      </w:pPr>
      <w:bookmarkStart w:id="40" w:name="_Toc27462026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40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oancuaDanhsac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612B360B" w:rsidR="00A91665" w:rsidRPr="00D34D43" w:rsidRDefault="00A91665" w:rsidP="00252621">
      <w:pPr>
        <w:pStyle w:val="oancuaDanhsac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</w:t>
      </w:r>
      <w:proofErr w:type="spellEnd"/>
      <w:r w:rsidR="00585011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51C530A4" w:rsidR="00A91665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F5" w14:textId="2053CA7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498AA3AD" w14:textId="05D738EB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CAF35A9" w14:textId="2236EE27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05B1FEB" w14:textId="2CAABDBE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D3DEA7B" w14:textId="1B261FE1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0A1AB85" w14:textId="7E0A5372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D30412F" w14:textId="4EE5D700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275F8F5" w14:textId="005D36F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1311F886" w14:textId="5130F208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5DC20F05" w14:textId="33BEC71A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8E90D0F" w14:textId="77777777" w:rsidR="00585011" w:rsidRPr="00D34D43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732EE1EB" w14:textId="4D6340C4" w:rsidR="009D290A" w:rsidRPr="00D34D43" w:rsidRDefault="009D290A" w:rsidP="005E2D65">
      <w:pPr>
        <w:pStyle w:val="u1"/>
        <w:rPr>
          <w:rFonts w:cs="Arial"/>
          <w:color w:val="000000" w:themeColor="text1"/>
        </w:rPr>
      </w:pPr>
      <w:bookmarkStart w:id="41" w:name="_Toc27462027"/>
      <w:proofErr w:type="spellStart"/>
      <w:r w:rsidRPr="00D34D43">
        <w:rPr>
          <w:rFonts w:cs="Arial"/>
          <w:color w:val="000000" w:themeColor="text1"/>
        </w:rPr>
        <w:lastRenderedPageBreak/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1"/>
      <w:proofErr w:type="spellEnd"/>
    </w:p>
    <w:p w14:paraId="36610AD8" w14:textId="10D1CC69" w:rsidR="00F45E06" w:rsidRPr="00D34D43" w:rsidRDefault="00F45E06" w:rsidP="00F45E06">
      <w:pPr>
        <w:pStyle w:val="u2"/>
        <w:rPr>
          <w:rFonts w:cs="Arial"/>
          <w:color w:val="000000" w:themeColor="text1"/>
        </w:rPr>
      </w:pPr>
      <w:bookmarkStart w:id="42" w:name="_Toc27462028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42"/>
      <w:proofErr w:type="spellEnd"/>
    </w:p>
    <w:p w14:paraId="2708B202" w14:textId="7E4560FD" w:rsidR="00667DD5" w:rsidRPr="00D34D43" w:rsidRDefault="003A3FFF" w:rsidP="00252621">
      <w:pPr>
        <w:pStyle w:val="oancuaDanhsac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6C317951" w14:textId="2A7B109D" w:rsidR="006C3A9C" w:rsidRPr="00EF585A" w:rsidRDefault="003A3FFF" w:rsidP="00EF585A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gramStart"/>
      <w:r w:rsidR="00EF585A">
        <w:rPr>
          <w:rFonts w:cs="Arial"/>
          <w:color w:val="000000" w:themeColor="text1"/>
        </w:rPr>
        <w:t xml:space="preserve">“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proofErr w:type="gram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sẽ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trách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nhiệm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hướng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dẫn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đào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tạo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để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sử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dụng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. </w:t>
      </w:r>
      <w:proofErr w:type="spellStart"/>
      <w:r w:rsidR="00EF585A">
        <w:rPr>
          <w:rFonts w:cs="Arial"/>
          <w:color w:val="000000" w:themeColor="text1"/>
        </w:rPr>
        <w:t>Trong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thời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gian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trì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n</w:t>
      </w:r>
      <w:r w:rsidR="00C70C9D" w:rsidRPr="00EF585A">
        <w:rPr>
          <w:rFonts w:cs="Arial"/>
          <w:color w:val="000000" w:themeColor="text1"/>
        </w:rPr>
        <w:t>ếu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vấn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đề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gì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xảy</w:t>
      </w:r>
      <w:proofErr w:type="spellEnd"/>
      <w:r w:rsidR="00C70C9D" w:rsidRPr="00EF585A">
        <w:rPr>
          <w:rFonts w:cs="Arial"/>
          <w:color w:val="000000" w:themeColor="text1"/>
        </w:rPr>
        <w:t xml:space="preserve"> ra </w:t>
      </w:r>
      <w:proofErr w:type="spellStart"/>
      <w:r w:rsidR="00C70C9D" w:rsidRPr="00EF585A">
        <w:rPr>
          <w:rFonts w:cs="Arial"/>
          <w:color w:val="000000" w:themeColor="text1"/>
        </w:rPr>
        <w:t>chúng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tôi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thể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và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bảo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ngay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từ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hoặc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sẽ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trực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tiếp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đến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bệnh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viện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. </w:t>
      </w:r>
      <w:r w:rsidR="00EF585A">
        <w:rPr>
          <w:rFonts w:cs="Arial"/>
          <w:color w:val="000000" w:themeColor="text1"/>
        </w:rPr>
        <w:t>“</w:t>
      </w:r>
    </w:p>
    <w:p w14:paraId="78D2041A" w14:textId="34BA1CB5" w:rsidR="00667DD5" w:rsidRPr="00D34D43" w:rsidRDefault="00667DD5" w:rsidP="00252621">
      <w:pPr>
        <w:pStyle w:val="oancuaDanhsac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2060398F" w:rsidR="00667DD5" w:rsidRPr="00D34D43" w:rsidRDefault="00667DD5" w:rsidP="006C3A9C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 xml:space="preserve">“Anh </w:t>
      </w:r>
      <w:proofErr w:type="spellStart"/>
      <w:r w:rsidR="00EF585A">
        <w:rPr>
          <w:rFonts w:cs="Arial"/>
          <w:color w:val="000000" w:themeColor="text1"/>
        </w:rPr>
        <w:t>yên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tâm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của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chạy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được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mọi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điều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>. “</w:t>
      </w:r>
    </w:p>
    <w:p w14:paraId="12A42682" w14:textId="77777777" w:rsidR="006C3A9C" w:rsidRPr="00D34D43" w:rsidRDefault="006C3A9C" w:rsidP="006C3A9C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1013FEF2" w:rsidR="00460E60" w:rsidRPr="00D34D43" w:rsidRDefault="00460E60" w:rsidP="00252621">
      <w:pPr>
        <w:pStyle w:val="oancuaDanhsac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8B4AD8">
        <w:rPr>
          <w:rFonts w:cs="Arial"/>
          <w:color w:val="000000" w:themeColor="text1"/>
        </w:rPr>
        <w:t>1.600.750.000</w:t>
      </w:r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đồng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0C7678B6" w14:textId="5A4B5A26" w:rsidR="00460E60" w:rsidRPr="00D34D43" w:rsidRDefault="00460E60" w:rsidP="00EF585A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>“</w:t>
      </w:r>
      <w:proofErr w:type="spellStart"/>
      <w:r w:rsidR="00EF585A">
        <w:rPr>
          <w:rFonts w:cs="Arial"/>
          <w:color w:val="000000" w:themeColor="text1"/>
        </w:rPr>
        <w:t>Với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dự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án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trị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giá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tự</w:t>
      </w:r>
      <w:proofErr w:type="spellEnd"/>
      <w:r w:rsidR="00375D16">
        <w:rPr>
          <w:rFonts w:cs="Arial"/>
          <w:color w:val="000000" w:themeColor="text1"/>
        </w:rPr>
        <w:t xml:space="preserve"> 100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trở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xuống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không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 xml:space="preserve">, </w:t>
      </w:r>
      <w:proofErr w:type="spellStart"/>
      <w:r w:rsidR="00375D16">
        <w:rPr>
          <w:rFonts w:cs="Arial"/>
          <w:color w:val="000000" w:themeColor="text1"/>
        </w:rPr>
        <w:t>trong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tình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huống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giá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trị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dự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án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là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trên</w:t>
      </w:r>
      <w:proofErr w:type="spellEnd"/>
      <w:r w:rsidR="008B4AD8">
        <w:rPr>
          <w:rFonts w:cs="Arial"/>
          <w:color w:val="000000" w:themeColor="text1"/>
        </w:rPr>
        <w:t xml:space="preserve"> 1 </w:t>
      </w:r>
      <w:proofErr w:type="spellStart"/>
      <w:r w:rsidR="008B4AD8">
        <w:rPr>
          <w:rFonts w:cs="Arial"/>
          <w:color w:val="000000" w:themeColor="text1"/>
        </w:rPr>
        <w:t>tỷ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chúng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tôi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1</w:t>
      </w:r>
      <w:r w:rsidR="008B4AD8">
        <w:rPr>
          <w:rFonts w:cs="Arial"/>
          <w:color w:val="000000" w:themeColor="text1"/>
        </w:rPr>
        <w:t>5</w:t>
      </w:r>
      <w:r w:rsidR="00375D16">
        <w:rPr>
          <w:rFonts w:cs="Arial"/>
          <w:color w:val="000000" w:themeColor="text1"/>
        </w:rPr>
        <w:t xml:space="preserve">%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tức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khoảng</w:t>
      </w:r>
      <w:proofErr w:type="spellEnd"/>
      <w:r w:rsidR="008B4AD8">
        <w:rPr>
          <w:rFonts w:cs="Arial"/>
          <w:color w:val="000000" w:themeColor="text1"/>
        </w:rPr>
        <w:t xml:space="preserve"> 250</w:t>
      </w:r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. </w:t>
      </w:r>
      <w:proofErr w:type="spellStart"/>
      <w:r w:rsidR="008B4AD8">
        <w:rPr>
          <w:rFonts w:cs="Arial"/>
          <w:color w:val="000000" w:themeColor="text1"/>
        </w:rPr>
        <w:t>Giá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chúng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tôi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đưa</w:t>
      </w:r>
      <w:proofErr w:type="spellEnd"/>
      <w:r w:rsidR="008B4AD8">
        <w:rPr>
          <w:rFonts w:cs="Arial"/>
          <w:color w:val="000000" w:themeColor="text1"/>
        </w:rPr>
        <w:t xml:space="preserve"> ra </w:t>
      </w:r>
      <w:proofErr w:type="spellStart"/>
      <w:r w:rsidR="008B4AD8">
        <w:rPr>
          <w:rFonts w:cs="Arial"/>
          <w:color w:val="000000" w:themeColor="text1"/>
        </w:rPr>
        <w:t>là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đã</w:t>
      </w:r>
      <w:proofErr w:type="spellEnd"/>
      <w:r w:rsidR="008B4AD8">
        <w:rPr>
          <w:rFonts w:cs="Arial"/>
          <w:color w:val="000000" w:themeColor="text1"/>
        </w:rPr>
        <w:t xml:space="preserve"> bao </w:t>
      </w:r>
      <w:proofErr w:type="spellStart"/>
      <w:r w:rsidR="008B4AD8">
        <w:rPr>
          <w:rFonts w:cs="Arial"/>
          <w:color w:val="000000" w:themeColor="text1"/>
        </w:rPr>
        <w:t>gồm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thuế</w:t>
      </w:r>
      <w:proofErr w:type="spellEnd"/>
      <w:r w:rsidR="008B4AD8">
        <w:rPr>
          <w:rFonts w:cs="Arial"/>
          <w:color w:val="000000" w:themeColor="text1"/>
        </w:rPr>
        <w:t xml:space="preserve"> VAT </w:t>
      </w:r>
      <w:proofErr w:type="spellStart"/>
      <w:r w:rsidR="008B4AD8">
        <w:rPr>
          <w:rFonts w:cs="Arial"/>
          <w:color w:val="000000" w:themeColor="text1"/>
        </w:rPr>
        <w:t>đầy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đủ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rôi</w:t>
      </w:r>
      <w:proofErr w:type="spellEnd"/>
      <w:r w:rsidR="008B4AD8">
        <w:rPr>
          <w:rFonts w:cs="Arial"/>
          <w:color w:val="000000" w:themeColor="text1"/>
        </w:rPr>
        <w:t xml:space="preserve">. </w:t>
      </w:r>
      <w:proofErr w:type="spellStart"/>
      <w:r w:rsidR="00375D16">
        <w:rPr>
          <w:rFonts w:cs="Arial"/>
          <w:color w:val="000000" w:themeColor="text1"/>
        </w:rPr>
        <w:t>Vậy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tổng</w:t>
      </w:r>
      <w:proofErr w:type="spellEnd"/>
      <w:r w:rsidR="00375D16">
        <w:rPr>
          <w:rFonts w:cs="Arial"/>
          <w:color w:val="000000" w:themeColor="text1"/>
        </w:rPr>
        <w:t xml:space="preserve">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khi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không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tính</w:t>
      </w:r>
      <w:proofErr w:type="spellEnd"/>
      <w:r w:rsidR="008B4AD8">
        <w:rPr>
          <w:rFonts w:cs="Arial"/>
          <w:color w:val="000000" w:themeColor="text1"/>
        </w:rPr>
        <w:t xml:space="preserve"> VAT </w:t>
      </w:r>
      <w:proofErr w:type="spellStart"/>
      <w:r w:rsidR="008B4AD8">
        <w:rPr>
          <w:rFonts w:cs="Arial"/>
          <w:color w:val="000000" w:themeColor="text1"/>
        </w:rPr>
        <w:t>là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khoảng</w:t>
      </w:r>
      <w:proofErr w:type="spellEnd"/>
      <w:r w:rsidR="008B4AD8">
        <w:rPr>
          <w:rFonts w:cs="Arial"/>
          <w:color w:val="000000" w:themeColor="text1"/>
        </w:rPr>
        <w:t xml:space="preserve"> 1,35 </w:t>
      </w:r>
      <w:proofErr w:type="spellStart"/>
      <w:r w:rsidR="008B4AD8">
        <w:rPr>
          <w:rFonts w:cs="Arial"/>
          <w:color w:val="000000" w:themeColor="text1"/>
        </w:rPr>
        <w:t>tỷ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r w:rsidR="008B4AD8">
        <w:rPr>
          <w:rFonts w:cs="Arial"/>
          <w:color w:val="000000" w:themeColor="text1"/>
        </w:rPr>
        <w:t xml:space="preserve">nay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bia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với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8B4AD8">
        <w:rPr>
          <w:rFonts w:cs="Arial"/>
          <w:color w:val="000000" w:themeColor="text1"/>
        </w:rPr>
        <w:t xml:space="preserve">, </w:t>
      </w:r>
      <w:proofErr w:type="spellStart"/>
      <w:r w:rsidR="008B4AD8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tư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thêm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cho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</w:t>
      </w:r>
      <w:r w:rsidR="008B4AD8">
        <w:rPr>
          <w:rFonts w:cs="Arial"/>
          <w:color w:val="000000" w:themeColor="text1"/>
        </w:rPr>
        <w:t>y</w:t>
      </w:r>
      <w:proofErr w:type="spellEnd"/>
      <w:r w:rsidR="008B4AD8">
        <w:rPr>
          <w:rFonts w:cs="Arial"/>
          <w:color w:val="000000" w:themeColor="text1"/>
        </w:rPr>
        <w:t xml:space="preserve">, </w:t>
      </w:r>
      <w:proofErr w:type="spellStart"/>
      <w:r w:rsidR="008B4AD8">
        <w:rPr>
          <w:rFonts w:cs="Arial"/>
          <w:color w:val="000000" w:themeColor="text1"/>
        </w:rPr>
        <w:t>anh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cứ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yên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tâm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về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giá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cả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vì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chất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lượng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sản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phẩm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chúng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tôi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mang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lại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sẽ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tương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ứng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với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giá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thành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sản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phẩm</w:t>
      </w:r>
      <w:proofErr w:type="spellEnd"/>
      <w:r w:rsidR="008B4AD8">
        <w:rPr>
          <w:rFonts w:cs="Arial"/>
          <w:color w:val="000000" w:themeColor="text1"/>
        </w:rPr>
        <w:t xml:space="preserve">, </w:t>
      </w:r>
      <w:proofErr w:type="spellStart"/>
      <w:r w:rsidR="008B4AD8">
        <w:rPr>
          <w:rFonts w:cs="Arial"/>
          <w:color w:val="000000" w:themeColor="text1"/>
        </w:rPr>
        <w:t>chúng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tôi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còn</w:t>
      </w:r>
      <w:proofErr w:type="spellEnd"/>
      <w:r w:rsidR="008B4AD8">
        <w:rPr>
          <w:rFonts w:cs="Arial"/>
          <w:color w:val="000000" w:themeColor="text1"/>
        </w:rPr>
        <w:t xml:space="preserve"> cam </w:t>
      </w:r>
      <w:proofErr w:type="spellStart"/>
      <w:r w:rsidR="008B4AD8">
        <w:rPr>
          <w:rFonts w:cs="Arial"/>
          <w:color w:val="000000" w:themeColor="text1"/>
        </w:rPr>
        <w:t>kết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bảo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hành</w:t>
      </w:r>
      <w:proofErr w:type="spellEnd"/>
      <w:r w:rsidR="008B4AD8">
        <w:rPr>
          <w:rFonts w:cs="Arial"/>
          <w:color w:val="000000" w:themeColor="text1"/>
        </w:rPr>
        <w:t xml:space="preserve">, </w:t>
      </w:r>
      <w:proofErr w:type="spellStart"/>
      <w:r w:rsidR="008B4AD8">
        <w:rPr>
          <w:rFonts w:cs="Arial"/>
          <w:color w:val="000000" w:themeColor="text1"/>
        </w:rPr>
        <w:t>nâng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cấp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trong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vòng</w:t>
      </w:r>
      <w:proofErr w:type="spellEnd"/>
      <w:r w:rsidR="008B4AD8">
        <w:rPr>
          <w:rFonts w:cs="Arial"/>
          <w:color w:val="000000" w:themeColor="text1"/>
        </w:rPr>
        <w:t xml:space="preserve"> 2 </w:t>
      </w:r>
      <w:proofErr w:type="spellStart"/>
      <w:r w:rsidR="008B4AD8">
        <w:rPr>
          <w:rFonts w:cs="Arial"/>
          <w:color w:val="000000" w:themeColor="text1"/>
        </w:rPr>
        <w:t>năm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cơ</w:t>
      </w:r>
      <w:proofErr w:type="spellEnd"/>
      <w:r w:rsidR="008B4AD8">
        <w:rPr>
          <w:rFonts w:cs="Arial"/>
          <w:color w:val="000000" w:themeColor="text1"/>
        </w:rPr>
        <w:t xml:space="preserve"> </w:t>
      </w:r>
      <w:proofErr w:type="spellStart"/>
      <w:r w:rsidR="008B4AD8">
        <w:rPr>
          <w:rFonts w:cs="Arial"/>
          <w:color w:val="000000" w:themeColor="text1"/>
        </w:rPr>
        <w:t>mà</w:t>
      </w:r>
      <w:proofErr w:type="spellEnd"/>
      <w:r w:rsidR="00EF585A">
        <w:rPr>
          <w:rFonts w:cs="Arial"/>
          <w:color w:val="000000" w:themeColor="text1"/>
        </w:rPr>
        <w:t>”</w:t>
      </w:r>
    </w:p>
    <w:p w14:paraId="09CB4D98" w14:textId="62F60E87" w:rsidR="00460E60" w:rsidRDefault="00460E60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49833F4" w14:textId="1DFE8A8D" w:rsidR="00585011" w:rsidRDefault="00585011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9160ADB" w14:textId="1D102BCB" w:rsidR="00585011" w:rsidRDefault="00585011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06CC9D7" w14:textId="2CF3AE29" w:rsidR="00585011" w:rsidRDefault="00585011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B6D36FC" w14:textId="47E31E17" w:rsidR="00375D16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6F062933" w14:textId="03F96DFD" w:rsidR="00375D16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2FD4706" w14:textId="5B63308C" w:rsidR="00375D16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74A4E71" w14:textId="30962575" w:rsidR="00375D16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B27C7CF" w14:textId="00B0DD19" w:rsidR="00375D16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C1EB2B8" w14:textId="2CB7E1A7" w:rsidR="00375D16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2558A00F" w14:textId="77777777" w:rsidR="00375D16" w:rsidRPr="00D34D43" w:rsidRDefault="00375D16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u1"/>
        <w:rPr>
          <w:rFonts w:cs="Arial"/>
          <w:color w:val="000000" w:themeColor="text1"/>
        </w:rPr>
      </w:pPr>
      <w:bookmarkStart w:id="43" w:name="_Toc27462029"/>
      <w:proofErr w:type="spellStart"/>
      <w:r w:rsidRPr="00D34D43">
        <w:rPr>
          <w:rFonts w:cs="Arial"/>
          <w:color w:val="000000" w:themeColor="text1"/>
        </w:rPr>
        <w:lastRenderedPageBreak/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3"/>
      <w:proofErr w:type="spellEnd"/>
    </w:p>
    <w:p w14:paraId="37A5DC86" w14:textId="1BF9624C" w:rsidR="008E6AE9" w:rsidRPr="00D34D43" w:rsidRDefault="00D1020B" w:rsidP="005B16A9">
      <w:pPr>
        <w:pStyle w:val="u2"/>
        <w:rPr>
          <w:rFonts w:cs="Arial"/>
          <w:bCs/>
          <w:color w:val="000000" w:themeColor="text1"/>
        </w:rPr>
      </w:pPr>
      <w:bookmarkStart w:id="44" w:name="_Toc27462030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4"/>
      <w:proofErr w:type="spellEnd"/>
    </w:p>
    <w:p w14:paraId="2E646AEC" w14:textId="295F3E6E" w:rsidR="006A739D" w:rsidRPr="00D34D43" w:rsidRDefault="00DD4BB4" w:rsidP="00252621">
      <w:pPr>
        <w:pStyle w:val="oancuaDanhsac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19211B5E" w:rsidR="007C5C70" w:rsidRPr="00D34D43" w:rsidRDefault="00375D16" w:rsidP="00375D16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  <w:r w:rsidR="00234702">
              <w:rPr>
                <w:rFonts w:cs="Arial"/>
                <w:color w:val="000000" w:themeColor="text1"/>
              </w:rPr>
              <w:t>5</w:t>
            </w:r>
            <w:bookmarkStart w:id="45" w:name="_GoBack"/>
            <w:bookmarkEnd w:id="45"/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6C7229F5" w:rsidR="007C5C70" w:rsidRPr="00D34D43" w:rsidRDefault="00375D16" w:rsidP="00375D16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15</w:t>
            </w: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37830395" w:rsidR="007C5C70" w:rsidRPr="00D34D43" w:rsidRDefault="00375D16" w:rsidP="00375D16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16</w:t>
            </w: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3B54346C" w:rsidR="007C5C70" w:rsidRPr="00D34D43" w:rsidRDefault="00375D16" w:rsidP="00375D16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11</w:t>
            </w:r>
          </w:p>
        </w:tc>
      </w:tr>
    </w:tbl>
    <w:p w14:paraId="04320959" w14:textId="77777777" w:rsidR="007C5C70" w:rsidRPr="00D34D43" w:rsidRDefault="007C5C70" w:rsidP="007C5C70">
      <w:pPr>
        <w:pStyle w:val="oancuaDanhsach"/>
        <w:ind w:left="720"/>
        <w:rPr>
          <w:rFonts w:cs="Arial"/>
          <w:color w:val="000000" w:themeColor="text1"/>
        </w:rPr>
      </w:pPr>
    </w:p>
    <w:p w14:paraId="06E3DE0E" w14:textId="102ADE98" w:rsidR="00DD4BB4" w:rsidRPr="00D34D43" w:rsidRDefault="00DD4BB4" w:rsidP="00252621">
      <w:pPr>
        <w:pStyle w:val="oancuaDanhsac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738CB1B2" w14:textId="5E310EBC" w:rsidR="00604614" w:rsidRPr="00D34D43" w:rsidRDefault="00604614" w:rsidP="00604614">
      <w:pPr>
        <w:pStyle w:val="oancuaDanhsac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oancuaDanhsac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oancuaDanhsac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oancuaDanhsac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oancuaDanhsac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oancuaDanhsac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oancuaDanhsac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oancuaDanhsac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oancuaDanhsac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="00024773" w:rsidRPr="00D34D43">
        <w:rPr>
          <w:rFonts w:cs="Arial"/>
          <w:color w:val="000000" w:themeColor="text1"/>
        </w:rPr>
        <w:t>:</w:t>
      </w:r>
    </w:p>
    <w:p w14:paraId="0EA8F35F" w14:textId="5DEDA7EE" w:rsidR="00375D16" w:rsidRPr="00375D16" w:rsidRDefault="005B16A9" w:rsidP="00375D16">
      <w:pPr>
        <w:pStyle w:val="oancuaDanhsac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1A5D9D" w14:textId="006A1283" w:rsidR="00D1020B" w:rsidRPr="00D34D43" w:rsidRDefault="00D1020B" w:rsidP="00D1020B">
      <w:pPr>
        <w:pStyle w:val="u2"/>
        <w:rPr>
          <w:rFonts w:cs="Arial"/>
          <w:color w:val="000000" w:themeColor="text1"/>
        </w:rPr>
      </w:pPr>
      <w:bookmarkStart w:id="46" w:name="_Toc27462031"/>
      <w:proofErr w:type="spellStart"/>
      <w:r w:rsidRPr="00D34D43">
        <w:rPr>
          <w:rFonts w:cs="Arial"/>
          <w:color w:val="000000" w:themeColor="text1"/>
        </w:rPr>
        <w:lastRenderedPageBreak/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6"/>
      <w:proofErr w:type="spellEnd"/>
    </w:p>
    <w:p w14:paraId="4FB2F80B" w14:textId="223B04FF" w:rsidR="00924FA9" w:rsidRPr="00D34D43" w:rsidRDefault="00816042" w:rsidP="00252621">
      <w:pPr>
        <w:pStyle w:val="oancuaDanhsac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8436" w14:textId="6B1422B7" w:rsidR="00024773" w:rsidRPr="00C93E18" w:rsidRDefault="00D4281D" w:rsidP="00C93E18">
      <w:pPr>
        <w:pStyle w:val="oancuaDanhsac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5EE2659A" w14:textId="6061E3F0" w:rsidR="0083556E" w:rsidRPr="00D34D43" w:rsidRDefault="0083556E" w:rsidP="00252621">
      <w:pPr>
        <w:pStyle w:val="oancuaDanhsac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23B6394F" w14:textId="33B89B56" w:rsidR="00375D16" w:rsidRPr="00C93E18" w:rsidRDefault="00375D16" w:rsidP="00C93E18">
      <w:pPr>
        <w:jc w:val="left"/>
        <w:rPr>
          <w:rFonts w:cs="Arial"/>
          <w:color w:val="000000" w:themeColor="text1"/>
        </w:rPr>
      </w:pPr>
    </w:p>
    <w:p w14:paraId="5CD81E81" w14:textId="6C505359" w:rsidR="005B16A9" w:rsidRDefault="005B16A9" w:rsidP="00252621">
      <w:pPr>
        <w:pStyle w:val="oancuaDanhsac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  <w:r w:rsidR="00585011">
        <w:rPr>
          <w:rFonts w:cs="Arial"/>
          <w:color w:val="000000" w:themeColor="text1"/>
        </w:rPr>
        <w:t>:</w:t>
      </w:r>
    </w:p>
    <w:p w14:paraId="609A634F" w14:textId="77777777" w:rsidR="00585011" w:rsidRPr="00D34D43" w:rsidRDefault="00585011" w:rsidP="00585011">
      <w:pPr>
        <w:pStyle w:val="oancuaDanhsach"/>
        <w:ind w:left="720"/>
        <w:rPr>
          <w:rFonts w:cs="Arial"/>
          <w:color w:val="000000" w:themeColor="text1"/>
        </w:rPr>
      </w:pPr>
    </w:p>
    <w:p w14:paraId="7C3DF280" w14:textId="73F993A4" w:rsidR="007C5C70" w:rsidRPr="00C93E18" w:rsidRDefault="005B16A9" w:rsidP="00C93E18">
      <w:pPr>
        <w:pStyle w:val="oancuaDanhsac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38BAC40B" w:rsidR="00127A55" w:rsidRPr="00D34D43" w:rsidRDefault="00127A55" w:rsidP="00127A55">
      <w:pPr>
        <w:pStyle w:val="u1"/>
        <w:rPr>
          <w:rFonts w:cs="Arial"/>
          <w:color w:val="000000" w:themeColor="text1"/>
          <w:lang w:eastAsia="en-US" w:bidi="ar-SA"/>
        </w:rPr>
      </w:pPr>
      <w:bookmarkStart w:id="47" w:name="_Toc27462032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7"/>
      <w:proofErr w:type="spellEnd"/>
    </w:p>
    <w:p w14:paraId="46BDFD53" w14:textId="1C13B373" w:rsidR="00127A55" w:rsidRPr="00D34D43" w:rsidRDefault="00DB540C" w:rsidP="00252621">
      <w:pPr>
        <w:pStyle w:val="oancuaDanhsac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oancuaDanhsac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oancuaDanhsac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8" w:history="1">
        <w:r w:rsidRPr="00D34D43">
          <w:rPr>
            <w:rStyle w:val="Siuktni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oancuaDanhsac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oancuaDanhsac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984996">
      <w:headerReference w:type="default" r:id="rId49"/>
      <w:footerReference w:type="even" r:id="rId50"/>
      <w:footerReference w:type="default" r:id="rId51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37F7A" w14:textId="77777777" w:rsidR="00A07516" w:rsidRDefault="00A07516">
      <w:r>
        <w:separator/>
      </w:r>
    </w:p>
    <w:p w14:paraId="605E120E" w14:textId="77777777" w:rsidR="00A07516" w:rsidRDefault="00A07516"/>
  </w:endnote>
  <w:endnote w:type="continuationSeparator" w:id="0">
    <w:p w14:paraId="37E905A2" w14:textId="77777777" w:rsidR="00A07516" w:rsidRDefault="00A07516">
      <w:r>
        <w:continuationSeparator/>
      </w:r>
    </w:p>
    <w:p w14:paraId="0189F31E" w14:textId="77777777" w:rsidR="00A07516" w:rsidRDefault="00A075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E77470" w:rsidRDefault="00E77470"/>
  <w:p w14:paraId="7F403060" w14:textId="77777777" w:rsidR="00E77470" w:rsidRDefault="00E7747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E77470" w:rsidRPr="00E77470" w:rsidRDefault="00E77470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000000"/>
        <w:lang w:eastAsia="ar-SA" w:bidi="ar-SA"/>
      </w:rPr>
    </w:pPr>
    <w:r w:rsidRPr="00E77470">
      <w:rPr>
        <w:i/>
        <w:color w:val="000000"/>
        <w:lang w:eastAsia="ar-SA" w:bidi="ar-SA"/>
      </w:rPr>
      <w:t>www.h3bcorp.com.vn</w:t>
    </w:r>
    <w:r w:rsidRPr="00E77470">
      <w:rPr>
        <w:i/>
        <w:color w:val="000000"/>
        <w:lang w:eastAsia="ar-SA" w:bidi="ar-SA"/>
      </w:rPr>
      <w:tab/>
    </w:r>
    <w:r w:rsidRPr="00E77470">
      <w:rPr>
        <w:i/>
        <w:color w:val="000000"/>
        <w:lang w:eastAsia="ar-SA" w:bidi="ar-SA"/>
      </w:rPr>
      <w:fldChar w:fldCharType="begin"/>
    </w:r>
    <w:r w:rsidRPr="00E77470">
      <w:rPr>
        <w:i/>
        <w:color w:val="000000"/>
        <w:lang w:eastAsia="ar-SA" w:bidi="ar-SA"/>
      </w:rPr>
      <w:instrText xml:space="preserve"> PAGE </w:instrText>
    </w:r>
    <w:r w:rsidRPr="00E77470">
      <w:rPr>
        <w:i/>
        <w:color w:val="000000"/>
        <w:lang w:eastAsia="ar-SA" w:bidi="ar-SA"/>
      </w:rPr>
      <w:fldChar w:fldCharType="separate"/>
    </w:r>
    <w:r w:rsidRPr="00E77470">
      <w:rPr>
        <w:i/>
        <w:noProof/>
        <w:color w:val="000000"/>
        <w:lang w:eastAsia="ar-SA" w:bidi="ar-SA"/>
      </w:rPr>
      <w:t>12</w:t>
    </w:r>
    <w:r w:rsidRPr="00E77470">
      <w:rPr>
        <w:i/>
        <w:color w:val="000000"/>
        <w:lang w:eastAsia="ar-SA" w:bidi="ar-SA"/>
      </w:rPr>
      <w:fldChar w:fldCharType="end"/>
    </w:r>
    <w:r w:rsidRPr="00E77470">
      <w:rPr>
        <w:i/>
        <w:color w:val="000000"/>
        <w:lang w:eastAsia="ar-SA" w:bidi="ar-SA"/>
      </w:rPr>
      <w:t>/</w:t>
    </w:r>
    <w:r w:rsidRPr="00E77470">
      <w:rPr>
        <w:i/>
        <w:color w:val="000000"/>
        <w:lang w:eastAsia="ar-SA" w:bidi="ar-SA"/>
      </w:rPr>
      <w:fldChar w:fldCharType="begin"/>
    </w:r>
    <w:r w:rsidRPr="00E77470">
      <w:rPr>
        <w:i/>
        <w:color w:val="000000"/>
        <w:lang w:eastAsia="ar-SA" w:bidi="ar-SA"/>
      </w:rPr>
      <w:instrText xml:space="preserve"> NUMPAGES \*Arabic </w:instrText>
    </w:r>
    <w:r w:rsidRPr="00E77470">
      <w:rPr>
        <w:i/>
        <w:color w:val="000000"/>
        <w:lang w:eastAsia="ar-SA" w:bidi="ar-SA"/>
      </w:rPr>
      <w:fldChar w:fldCharType="separate"/>
    </w:r>
    <w:r w:rsidRPr="00E77470">
      <w:rPr>
        <w:i/>
        <w:noProof/>
        <w:color w:val="000000"/>
        <w:lang w:eastAsia="ar-SA" w:bidi="ar-SA"/>
      </w:rPr>
      <w:t>12</w:t>
    </w:r>
    <w:r w:rsidRPr="00E77470">
      <w:rPr>
        <w:i/>
        <w:color w:val="000000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8CDF30" w14:textId="77777777" w:rsidR="00A07516" w:rsidRDefault="00A07516">
      <w:r>
        <w:separator/>
      </w:r>
    </w:p>
    <w:p w14:paraId="275B08E2" w14:textId="77777777" w:rsidR="00A07516" w:rsidRDefault="00A07516"/>
  </w:footnote>
  <w:footnote w:type="continuationSeparator" w:id="0">
    <w:p w14:paraId="7C08657D" w14:textId="77777777" w:rsidR="00A07516" w:rsidRDefault="00A07516">
      <w:r>
        <w:continuationSeparator/>
      </w:r>
    </w:p>
    <w:p w14:paraId="692A6C63" w14:textId="77777777" w:rsidR="00A07516" w:rsidRDefault="00A075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E77470" w:rsidRPr="00E77470" w:rsidRDefault="00E77470" w:rsidP="00E1590D">
    <w:pPr>
      <w:pStyle w:val="utrang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/>
        <w:lang w:eastAsia="ar-SA" w:bidi="ar-SA"/>
      </w:rPr>
    </w:pPr>
    <w:r w:rsidRPr="00E77470">
      <w:rPr>
        <w:b/>
        <w:i/>
        <w:noProof/>
        <w:color w:val="000000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E77470" w:rsidRPr="00D51159" w:rsidRDefault="00E77470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E77470" w:rsidRPr="00D51159" w:rsidRDefault="00E77470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E77470">
      <w:rPr>
        <w:i/>
        <w:color w:val="000000"/>
        <w:lang w:eastAsia="ar-SA" w:bidi="ar-SA"/>
      </w:rPr>
      <w:t>Hệ</w:t>
    </w:r>
    <w:proofErr w:type="spellEnd"/>
    <w:r w:rsidRPr="00E77470">
      <w:rPr>
        <w:i/>
        <w:color w:val="000000"/>
        <w:lang w:eastAsia="ar-SA" w:bidi="ar-SA"/>
      </w:rPr>
      <w:t xml:space="preserve"> </w:t>
    </w:r>
    <w:proofErr w:type="spellStart"/>
    <w:r w:rsidRPr="00E77470">
      <w:rPr>
        <w:i/>
        <w:color w:val="000000"/>
        <w:lang w:eastAsia="ar-SA" w:bidi="ar-SA"/>
      </w:rPr>
      <w:t>thống</w:t>
    </w:r>
    <w:proofErr w:type="spellEnd"/>
    <w:r w:rsidRPr="00E77470">
      <w:rPr>
        <w:i/>
        <w:color w:val="000000"/>
        <w:lang w:eastAsia="ar-SA" w:bidi="ar-SA"/>
      </w:rPr>
      <w:t xml:space="preserve"> Website </w:t>
    </w:r>
    <w:proofErr w:type="spellStart"/>
    <w:r w:rsidRPr="00E77470">
      <w:rPr>
        <w:i/>
        <w:color w:val="000000"/>
        <w:lang w:eastAsia="ar-SA" w:bidi="ar-SA"/>
      </w:rPr>
      <w:t>quảng</w:t>
    </w:r>
    <w:proofErr w:type="spellEnd"/>
    <w:r w:rsidRPr="00E77470">
      <w:rPr>
        <w:i/>
        <w:color w:val="000000"/>
        <w:lang w:eastAsia="ar-SA" w:bidi="ar-SA"/>
      </w:rPr>
      <w:t xml:space="preserve"> </w:t>
    </w:r>
    <w:proofErr w:type="spellStart"/>
    <w:r w:rsidRPr="00E77470">
      <w:rPr>
        <w:i/>
        <w:color w:val="000000"/>
        <w:lang w:eastAsia="ar-SA" w:bidi="ar-SA"/>
      </w:rPr>
      <w:t>lý</w:t>
    </w:r>
    <w:proofErr w:type="spellEnd"/>
    <w:r w:rsidRPr="00E77470">
      <w:rPr>
        <w:i/>
        <w:color w:val="000000"/>
        <w:lang w:eastAsia="ar-SA" w:bidi="ar-SA"/>
      </w:rPr>
      <w:t xml:space="preserve"> </w:t>
    </w:r>
    <w:proofErr w:type="spellStart"/>
    <w:r w:rsidRPr="00E77470">
      <w:rPr>
        <w:i/>
        <w:color w:val="000000"/>
        <w:lang w:eastAsia="ar-SA" w:bidi="ar-SA"/>
      </w:rPr>
      <w:t>dinh</w:t>
    </w:r>
    <w:proofErr w:type="spellEnd"/>
    <w:r w:rsidRPr="00E77470">
      <w:rPr>
        <w:i/>
        <w:color w:val="000000"/>
        <w:lang w:eastAsia="ar-SA" w:bidi="ar-SA"/>
      </w:rPr>
      <w:t xml:space="preserve"> </w:t>
    </w:r>
    <w:proofErr w:type="spellStart"/>
    <w:r w:rsidRPr="00E77470">
      <w:rPr>
        <w:i/>
        <w:color w:val="000000"/>
        <w:lang w:eastAsia="ar-SA" w:bidi="ar-SA"/>
      </w:rPr>
      <w:t>dưỡng</w:t>
    </w:r>
    <w:proofErr w:type="spellEnd"/>
  </w:p>
  <w:p w14:paraId="3C989147" w14:textId="77777777" w:rsidR="00E77470" w:rsidRDefault="00E77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7B04FDC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 w:themeColor="text1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1931314"/>
    <w:multiLevelType w:val="hybridMultilevel"/>
    <w:tmpl w:val="4476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4818B4"/>
    <w:multiLevelType w:val="hybridMultilevel"/>
    <w:tmpl w:val="DA18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D816D4"/>
    <w:multiLevelType w:val="hybridMultilevel"/>
    <w:tmpl w:val="0144E622"/>
    <w:lvl w:ilvl="0" w:tplc="EDDC9644">
      <w:start w:val="2"/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49292D"/>
    <w:multiLevelType w:val="hybridMultilevel"/>
    <w:tmpl w:val="CB087506"/>
    <w:lvl w:ilvl="0" w:tplc="861E97FA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0C7E1C"/>
    <w:multiLevelType w:val="hybridMultilevel"/>
    <w:tmpl w:val="A8FC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6266A"/>
    <w:multiLevelType w:val="hybridMultilevel"/>
    <w:tmpl w:val="92A66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640E3"/>
    <w:multiLevelType w:val="hybridMultilevel"/>
    <w:tmpl w:val="101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29"/>
  </w:num>
  <w:num w:numId="4">
    <w:abstractNumId w:val="28"/>
  </w:num>
  <w:num w:numId="5">
    <w:abstractNumId w:val="31"/>
  </w:num>
  <w:num w:numId="6">
    <w:abstractNumId w:val="21"/>
  </w:num>
  <w:num w:numId="7">
    <w:abstractNumId w:val="35"/>
  </w:num>
  <w:num w:numId="8">
    <w:abstractNumId w:val="32"/>
  </w:num>
  <w:num w:numId="9">
    <w:abstractNumId w:val="19"/>
  </w:num>
  <w:num w:numId="10">
    <w:abstractNumId w:val="25"/>
  </w:num>
  <w:num w:numId="11">
    <w:abstractNumId w:val="26"/>
  </w:num>
  <w:num w:numId="12">
    <w:abstractNumId w:val="27"/>
  </w:num>
  <w:num w:numId="13">
    <w:abstractNumId w:val="24"/>
  </w:num>
  <w:num w:numId="14">
    <w:abstractNumId w:val="34"/>
  </w:num>
  <w:num w:numId="15">
    <w:abstractNumId w:val="17"/>
  </w:num>
  <w:num w:numId="16">
    <w:abstractNumId w:val="33"/>
  </w:num>
  <w:num w:numId="17">
    <w:abstractNumId w:val="30"/>
  </w:num>
  <w:num w:numId="18">
    <w:abstractNumId w:val="18"/>
  </w:num>
  <w:num w:numId="19">
    <w:abstractNumId w:val="23"/>
  </w:num>
  <w:num w:numId="20">
    <w:abstractNumId w:val="20"/>
  </w:num>
  <w:num w:numId="21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5693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702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18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75D16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22C4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3D61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0812"/>
    <w:rsid w:val="00564F32"/>
    <w:rsid w:val="00572F5B"/>
    <w:rsid w:val="00577108"/>
    <w:rsid w:val="005774E1"/>
    <w:rsid w:val="0058075C"/>
    <w:rsid w:val="00581E2C"/>
    <w:rsid w:val="00584932"/>
    <w:rsid w:val="00585011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A7CCE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06921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31F37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43DC"/>
    <w:rsid w:val="0078665F"/>
    <w:rsid w:val="00787BC6"/>
    <w:rsid w:val="00790978"/>
    <w:rsid w:val="00791779"/>
    <w:rsid w:val="0079293C"/>
    <w:rsid w:val="00794FD9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8721E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4AD8"/>
    <w:rsid w:val="008B68D0"/>
    <w:rsid w:val="008C0E63"/>
    <w:rsid w:val="008C1710"/>
    <w:rsid w:val="008C52A4"/>
    <w:rsid w:val="008D0992"/>
    <w:rsid w:val="008D1ED2"/>
    <w:rsid w:val="008D1F52"/>
    <w:rsid w:val="008D37BB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55F45"/>
    <w:rsid w:val="00960F1C"/>
    <w:rsid w:val="0096261C"/>
    <w:rsid w:val="009626D5"/>
    <w:rsid w:val="0096683F"/>
    <w:rsid w:val="009716BD"/>
    <w:rsid w:val="00974A72"/>
    <w:rsid w:val="00981718"/>
    <w:rsid w:val="0098177E"/>
    <w:rsid w:val="00984996"/>
    <w:rsid w:val="009859C7"/>
    <w:rsid w:val="0099174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0E5E"/>
    <w:rsid w:val="00A06DC4"/>
    <w:rsid w:val="00A07516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546C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264B3"/>
    <w:rsid w:val="00B3139A"/>
    <w:rsid w:val="00B31F6E"/>
    <w:rsid w:val="00B34199"/>
    <w:rsid w:val="00B36152"/>
    <w:rsid w:val="00B366BF"/>
    <w:rsid w:val="00B36BA3"/>
    <w:rsid w:val="00B42D4F"/>
    <w:rsid w:val="00B435D7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B7A26"/>
    <w:rsid w:val="00BC1A91"/>
    <w:rsid w:val="00BC3C7B"/>
    <w:rsid w:val="00BC5981"/>
    <w:rsid w:val="00BD1CF0"/>
    <w:rsid w:val="00BD1F66"/>
    <w:rsid w:val="00BD2F74"/>
    <w:rsid w:val="00BD4022"/>
    <w:rsid w:val="00BD4B9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4641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93E18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00D9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0AC"/>
    <w:rsid w:val="00D819FD"/>
    <w:rsid w:val="00D82BE2"/>
    <w:rsid w:val="00D83A9D"/>
    <w:rsid w:val="00D83EEB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51BE8"/>
    <w:rsid w:val="00E648D6"/>
    <w:rsid w:val="00E67A23"/>
    <w:rsid w:val="00E70D25"/>
    <w:rsid w:val="00E71A11"/>
    <w:rsid w:val="00E71B07"/>
    <w:rsid w:val="00E73AE8"/>
    <w:rsid w:val="00E75365"/>
    <w:rsid w:val="00E77470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585A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47FCF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069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u4">
    <w:name w:val="heading 4"/>
    <w:basedOn w:val="Binhthng"/>
    <w:next w:val="Binhthng"/>
    <w:link w:val="u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eastAsia="MS PGothic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rsid w:val="00A91665"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BngLiNhat">
    <w:name w:val="Grid Table Light"/>
    <w:basedOn w:val="BangThngthng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u2"/>
    <w:next w:val="ThutlBinhthng"/>
    <w:rsid w:val="005B16A9"/>
    <w:rPr>
      <w:bCs/>
      <w:color w:val="000000" w:themeColor="text1"/>
    </w:rPr>
  </w:style>
  <w:style w:type="paragraph" w:styleId="ThutlBinhthng">
    <w:name w:val="Normal Indent"/>
    <w:basedOn w:val="Binhthng"/>
    <w:semiHidden/>
    <w:unhideWhenUsed/>
    <w:rsid w:val="005B16A9"/>
    <w:pPr>
      <w:ind w:left="720"/>
    </w:pPr>
    <w:rPr>
      <w:rFonts w:cs="Mangal"/>
    </w:rPr>
  </w:style>
  <w:style w:type="character" w:customStyle="1" w:styleId="u4Char">
    <w:name w:val="Đầu đề 4 Char"/>
    <w:basedOn w:val="Phngmcinhcuaoanvn"/>
    <w:link w:val="u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F47F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3b.com.vn" TargetMode="External"/><Relationship Id="rId18" Type="http://schemas.openxmlformats.org/officeDocument/2006/relationships/hyperlink" Target="mailto:phuong.bb@soict.hust.edu.vn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mailto:hung.vv@h3b.com.v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D:\Desktop\Qu&#7843;n%20l&#253;%20D&#7921;%20&#225;n%20CNTT\docs\tien.nd@soict.hust.edu.vn" TargetMode="External"/><Relationship Id="rId17" Type="http://schemas.openxmlformats.org/officeDocument/2006/relationships/hyperlink" Target="mailto:trinh.nn@soict.hust.edu.vn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mailto:tien.nd@soict.hust.edu.vn" TargetMode="External"/><Relationship Id="rId20" Type="http://schemas.openxmlformats.org/officeDocument/2006/relationships/hyperlink" Target="mailto:hung.nd@h3b.com.vn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ngNguyen501/Qu-n-l-d-n-CNTT.git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hung.nd@h3b.com.v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openxmlformats.org/officeDocument/2006/relationships/hyperlink" Target="https://tasks.office.com/husteduvn.onmicrosoft.com/vi-VN/Home/Planner/" TargetMode="External"/><Relationship Id="rId19" Type="http://schemas.openxmlformats.org/officeDocument/2006/relationships/hyperlink" Target="mailto:binh.nn@h3b.com.vn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binh.nn@h3b.com.vn" TargetMode="External"/><Relationship Id="rId22" Type="http://schemas.openxmlformats.org/officeDocument/2006/relationships/hyperlink" Target="mailto:huy.bk@h3b.com.vn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github.com/HungNguyen501/Qu-n-l-d-n-CNTT.git" TargetMode="External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706BB2-FA2E-4C49-BF55-E8089EE69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26</Pages>
  <Words>3280</Words>
  <Characters>18701</Characters>
  <Application>Microsoft Office Word</Application>
  <DocSecurity>0</DocSecurity>
  <Lines>155</Lines>
  <Paragraphs>43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21938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Nguyen Ngoc Binh 20160370</cp:lastModifiedBy>
  <cp:revision>314</cp:revision>
  <cp:lastPrinted>2008-03-13T11:02:00Z</cp:lastPrinted>
  <dcterms:created xsi:type="dcterms:W3CDTF">2018-10-22T04:18:00Z</dcterms:created>
  <dcterms:modified xsi:type="dcterms:W3CDTF">2019-12-17T04:10:00Z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